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000000" w:themeColor="text1"/>
          <w:sz w:val="22"/>
          <w:szCs w:val="22"/>
          <w:lang w:eastAsia="en-US"/>
        </w:rPr>
        <w:id w:val="332957038"/>
        <w:docPartObj>
          <w:docPartGallery w:val="Table of Contents"/>
          <w:docPartUnique/>
        </w:docPartObj>
      </w:sdtPr>
      <w:sdtEndPr>
        <w:rPr>
          <w:rFonts w:ascii="Times New Roman" w:hAnsi="Times New Roman" w:cs="Times New Roman"/>
          <w:sz w:val="28"/>
          <w:szCs w:val="28"/>
        </w:rPr>
      </w:sdtEndPr>
      <w:sdtContent>
        <w:p w:rsidR="00DC6815" w:rsidRPr="00A625E5" w:rsidRDefault="00DC6815" w:rsidP="00A625E5">
          <w:pPr>
            <w:pStyle w:val="af2"/>
            <w:tabs>
              <w:tab w:val="left" w:pos="870"/>
            </w:tabs>
            <w:spacing w:before="0" w:line="360" w:lineRule="auto"/>
            <w:ind w:firstLine="709"/>
            <w:jc w:val="both"/>
            <w:rPr>
              <w:rFonts w:ascii="Times New Roman" w:hAnsi="Times New Roman" w:cs="Times New Roman"/>
              <w:color w:val="000000" w:themeColor="text1"/>
            </w:rPr>
          </w:pPr>
          <w:r w:rsidRPr="00A625E5">
            <w:rPr>
              <w:rFonts w:ascii="Times New Roman" w:hAnsi="Times New Roman" w:cs="Times New Roman"/>
              <w:color w:val="000000" w:themeColor="text1"/>
            </w:rPr>
            <w:t>Содержание</w:t>
          </w:r>
        </w:p>
        <w:p w:rsidR="0003132C" w:rsidRPr="008D2473" w:rsidRDefault="00982A79" w:rsidP="008D2473">
          <w:pPr>
            <w:pStyle w:val="13"/>
            <w:rPr>
              <w:rFonts w:eastAsiaTheme="minorEastAsia"/>
              <w:noProof/>
              <w:sz w:val="28"/>
              <w:szCs w:val="28"/>
              <w:lang w:eastAsia="ru-RU"/>
            </w:rPr>
          </w:pPr>
          <w:r w:rsidRPr="008D2473">
            <w:rPr>
              <w:sz w:val="28"/>
              <w:szCs w:val="28"/>
            </w:rPr>
            <w:fldChar w:fldCharType="begin"/>
          </w:r>
          <w:r w:rsidR="00DC6815" w:rsidRPr="008D2473">
            <w:rPr>
              <w:sz w:val="28"/>
              <w:szCs w:val="28"/>
            </w:rPr>
            <w:instrText xml:space="preserve"> TOC \o "1-3" \h \z \u </w:instrText>
          </w:r>
          <w:r w:rsidRPr="008D2473">
            <w:rPr>
              <w:sz w:val="28"/>
              <w:szCs w:val="28"/>
            </w:rPr>
            <w:fldChar w:fldCharType="separate"/>
          </w:r>
          <w:hyperlink w:anchor="_Toc74257339" w:history="1">
            <w:r w:rsidR="0003132C" w:rsidRPr="008D2473">
              <w:rPr>
                <w:rStyle w:val="af0"/>
                <w:noProof/>
                <w:color w:val="000000" w:themeColor="text1"/>
                <w:sz w:val="28"/>
                <w:szCs w:val="28"/>
              </w:rPr>
              <w:t>Введение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_Toc74257339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40" w:history="1">
            <w:r w:rsidR="0003132C" w:rsidRPr="008D2473">
              <w:rPr>
                <w:rStyle w:val="af0"/>
                <w:noProof/>
                <w:color w:val="000000" w:themeColor="text1"/>
                <w:sz w:val="28"/>
                <w:szCs w:val="28"/>
              </w:rPr>
              <w:t>Раздел 1 Предпроектное обследование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_Toc74257340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6</w:t>
            </w:r>
            <w:r w:rsidR="0003132C" w:rsidRPr="008D2473">
              <w:rPr>
                <w:noProof/>
                <w:webHidden/>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1" w:history="1">
            <w:r w:rsidR="0003132C" w:rsidRPr="008D2473">
              <w:rPr>
                <w:rStyle w:val="af0"/>
                <w:noProof/>
                <w:color w:val="000000" w:themeColor="text1"/>
                <w:sz w:val="28"/>
                <w:szCs w:val="28"/>
              </w:rPr>
              <w:t>1.1</w:t>
            </w:r>
            <w:r w:rsidR="0003132C" w:rsidRPr="008D2473">
              <w:rPr>
                <w:rFonts w:eastAsiaTheme="minorEastAsia"/>
                <w:noProof/>
                <w:color w:val="000000" w:themeColor="text1"/>
                <w:sz w:val="28"/>
                <w:szCs w:val="28"/>
                <w:lang w:eastAsia="ru-RU"/>
              </w:rPr>
              <w:tab/>
            </w:r>
            <w:r w:rsidR="0003132C" w:rsidRPr="008D2473">
              <w:rPr>
                <w:rStyle w:val="af0"/>
                <w:noProof/>
                <w:color w:val="000000" w:themeColor="text1"/>
                <w:sz w:val="28"/>
                <w:szCs w:val="28"/>
              </w:rPr>
              <w:t>Исследование предметной области</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_Toc74257341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6</w:t>
            </w:r>
            <w:r w:rsidR="0003132C" w:rsidRPr="008D2473">
              <w:rPr>
                <w:noProof/>
                <w:webHidden/>
                <w:color w:val="000000" w:themeColor="text1"/>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2" w:history="1">
            <w:r w:rsidR="0003132C" w:rsidRPr="008D2473">
              <w:rPr>
                <w:rStyle w:val="af0"/>
                <w:noProof/>
                <w:color w:val="000000" w:themeColor="text1"/>
                <w:sz w:val="28"/>
                <w:szCs w:val="28"/>
              </w:rPr>
              <w:t>1.2 Формирование требований к программному изделию</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_Toc74257342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8</w:t>
            </w:r>
            <w:r w:rsidR="0003132C" w:rsidRPr="008D2473">
              <w:rPr>
                <w:noProof/>
                <w:webHidden/>
                <w:color w:val="000000" w:themeColor="text1"/>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43" w:history="1">
            <w:r w:rsidR="0003132C" w:rsidRPr="008D2473">
              <w:rPr>
                <w:rStyle w:val="af0"/>
                <w:noProof/>
                <w:color w:val="000000" w:themeColor="text1"/>
                <w:sz w:val="28"/>
                <w:szCs w:val="28"/>
              </w:rPr>
              <w:t>Раздел 2 Техническое задание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_Toc74257343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10</w:t>
            </w:r>
            <w:r w:rsidR="0003132C" w:rsidRPr="008D2473">
              <w:rPr>
                <w:noProof/>
                <w:webHidden/>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4" w:history="1">
            <w:r w:rsidR="0003132C" w:rsidRPr="008D2473">
              <w:rPr>
                <w:rStyle w:val="af0"/>
                <w:noProof/>
                <w:color w:val="000000" w:themeColor="text1"/>
                <w:sz w:val="28"/>
                <w:szCs w:val="28"/>
              </w:rPr>
              <w:t>2.1 Постановка задачи</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_Toc74257344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10</w:t>
            </w:r>
            <w:r w:rsidR="0003132C" w:rsidRPr="008D2473">
              <w:rPr>
                <w:noProof/>
                <w:webHidden/>
                <w:color w:val="000000" w:themeColor="text1"/>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5" w:history="1">
            <w:r w:rsidR="0003132C" w:rsidRPr="008D2473">
              <w:rPr>
                <w:rStyle w:val="af0"/>
                <w:noProof/>
                <w:color w:val="000000" w:themeColor="text1"/>
                <w:sz w:val="28"/>
                <w:szCs w:val="28"/>
              </w:rPr>
              <w:t>2.2 Концепция информационной базы и её структура</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_Toc74257345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11</w:t>
            </w:r>
            <w:r w:rsidR="0003132C" w:rsidRPr="008D2473">
              <w:rPr>
                <w:noProof/>
                <w:webHidden/>
                <w:color w:val="000000" w:themeColor="text1"/>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6" w:history="1">
            <w:r w:rsidR="0003132C" w:rsidRPr="008D2473">
              <w:rPr>
                <w:rStyle w:val="af0"/>
                <w:noProof/>
                <w:color w:val="000000" w:themeColor="text1"/>
                <w:sz w:val="28"/>
                <w:szCs w:val="28"/>
              </w:rPr>
              <w:t>2.3 Неформальное описание алгоритма работы программного продукта</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_Toc74257346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12</w:t>
            </w:r>
            <w:r w:rsidR="0003132C" w:rsidRPr="008D2473">
              <w:rPr>
                <w:noProof/>
                <w:webHidden/>
                <w:color w:val="000000" w:themeColor="text1"/>
                <w:sz w:val="28"/>
                <w:szCs w:val="28"/>
              </w:rPr>
              <w:fldChar w:fldCharType="end"/>
            </w:r>
          </w:hyperlink>
        </w:p>
        <w:p w:rsidR="0003132C" w:rsidRPr="008D2473" w:rsidRDefault="008D2473" w:rsidP="00A625E5">
          <w:pPr>
            <w:pStyle w:val="21"/>
            <w:tabs>
              <w:tab w:val="clear" w:pos="9628"/>
              <w:tab w:val="right" w:leader="dot" w:pos="9356"/>
            </w:tabs>
            <w:rPr>
              <w:rFonts w:eastAsiaTheme="minorEastAsia"/>
              <w:noProof/>
              <w:color w:val="000000" w:themeColor="text1"/>
              <w:sz w:val="28"/>
              <w:szCs w:val="28"/>
              <w:lang w:eastAsia="ru-RU"/>
            </w:rPr>
          </w:pPr>
          <w:hyperlink w:anchor="_Toc74257347" w:history="1">
            <w:r w:rsidR="0003132C" w:rsidRPr="008D2473">
              <w:rPr>
                <w:rStyle w:val="af0"/>
                <w:noProof/>
                <w:color w:val="000000" w:themeColor="text1"/>
                <w:sz w:val="28"/>
                <w:szCs w:val="28"/>
              </w:rPr>
              <w:t>2.4 Требования к контролю, обновлению и восстановлению данных, защите данных от разрушений</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_Toc74257347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18</w:t>
            </w:r>
            <w:r w:rsidR="0003132C" w:rsidRPr="008D2473">
              <w:rPr>
                <w:noProof/>
                <w:webHidden/>
                <w:color w:val="000000" w:themeColor="text1"/>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8" w:history="1">
            <w:r w:rsidR="0003132C" w:rsidRPr="008D2473">
              <w:rPr>
                <w:rStyle w:val="af0"/>
                <w:noProof/>
                <w:color w:val="000000" w:themeColor="text1"/>
                <w:sz w:val="28"/>
                <w:szCs w:val="28"/>
              </w:rPr>
              <w:t>2.5 Функции подсистем (модулей)</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_Toc74257348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20</w:t>
            </w:r>
            <w:r w:rsidR="0003132C" w:rsidRPr="008D2473">
              <w:rPr>
                <w:noProof/>
                <w:webHidden/>
                <w:color w:val="000000" w:themeColor="text1"/>
                <w:sz w:val="28"/>
                <w:szCs w:val="28"/>
              </w:rPr>
              <w:fldChar w:fldCharType="end"/>
            </w:r>
          </w:hyperlink>
        </w:p>
        <w:p w:rsidR="0003132C" w:rsidRPr="008D2473" w:rsidRDefault="008D2473">
          <w:pPr>
            <w:pStyle w:val="21"/>
            <w:rPr>
              <w:rFonts w:eastAsiaTheme="minorEastAsia"/>
              <w:noProof/>
              <w:color w:val="000000" w:themeColor="text1"/>
              <w:sz w:val="28"/>
              <w:szCs w:val="28"/>
              <w:lang w:eastAsia="ru-RU"/>
            </w:rPr>
          </w:pPr>
          <w:hyperlink w:anchor="_Toc74257349" w:history="1">
            <w:r w:rsidR="0003132C" w:rsidRPr="008D2473">
              <w:rPr>
                <w:rStyle w:val="af0"/>
                <w:noProof/>
                <w:color w:val="000000" w:themeColor="text1"/>
                <w:sz w:val="28"/>
                <w:szCs w:val="28"/>
              </w:rPr>
              <w:t>2.6 Оценка экономической эффективности от внедрения программы</w:t>
            </w:r>
            <w:r w:rsidR="0003132C" w:rsidRPr="008D2473">
              <w:rPr>
                <w:noProof/>
                <w:webHidden/>
                <w:color w:val="000000" w:themeColor="text1"/>
                <w:sz w:val="28"/>
                <w:szCs w:val="28"/>
              </w:rPr>
              <w:tab/>
            </w:r>
            <w:r w:rsidR="0003132C" w:rsidRPr="008D2473">
              <w:rPr>
                <w:noProof/>
                <w:webHidden/>
                <w:color w:val="000000" w:themeColor="text1"/>
                <w:sz w:val="28"/>
                <w:szCs w:val="28"/>
              </w:rPr>
              <w:fldChar w:fldCharType="begin"/>
            </w:r>
            <w:r w:rsidR="0003132C" w:rsidRPr="008D2473">
              <w:rPr>
                <w:noProof/>
                <w:webHidden/>
                <w:color w:val="000000" w:themeColor="text1"/>
                <w:sz w:val="28"/>
                <w:szCs w:val="28"/>
              </w:rPr>
              <w:instrText xml:space="preserve"> PAGEREF _Toc74257349 \h </w:instrText>
            </w:r>
            <w:r w:rsidR="0003132C" w:rsidRPr="008D2473">
              <w:rPr>
                <w:noProof/>
                <w:webHidden/>
                <w:color w:val="000000" w:themeColor="text1"/>
                <w:sz w:val="28"/>
                <w:szCs w:val="28"/>
              </w:rPr>
            </w:r>
            <w:r w:rsidR="0003132C" w:rsidRPr="008D2473">
              <w:rPr>
                <w:noProof/>
                <w:webHidden/>
                <w:color w:val="000000" w:themeColor="text1"/>
                <w:sz w:val="28"/>
                <w:szCs w:val="28"/>
              </w:rPr>
              <w:fldChar w:fldCharType="separate"/>
            </w:r>
            <w:r w:rsidR="003937C9">
              <w:rPr>
                <w:noProof/>
                <w:webHidden/>
                <w:color w:val="000000" w:themeColor="text1"/>
                <w:sz w:val="28"/>
                <w:szCs w:val="28"/>
              </w:rPr>
              <w:t>23</w:t>
            </w:r>
            <w:r w:rsidR="0003132C" w:rsidRPr="008D2473">
              <w:rPr>
                <w:noProof/>
                <w:webHidden/>
                <w:color w:val="000000" w:themeColor="text1"/>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0" w:history="1">
            <w:r w:rsidR="0003132C" w:rsidRPr="008D2473">
              <w:rPr>
                <w:rStyle w:val="af0"/>
                <w:noProof/>
                <w:color w:val="000000" w:themeColor="text1"/>
                <w:sz w:val="28"/>
                <w:szCs w:val="28"/>
              </w:rPr>
              <w:t>Раздел 3 Эскизный проект</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_Toc74257350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25</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1" w:history="1">
            <w:r w:rsidR="0003132C" w:rsidRPr="008D2473">
              <w:rPr>
                <w:rStyle w:val="af0"/>
                <w:noProof/>
                <w:color w:val="000000" w:themeColor="text1"/>
                <w:sz w:val="28"/>
                <w:szCs w:val="28"/>
              </w:rPr>
              <w:t>Раздел 4 Разработка проектных решений</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_Toc74257351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37</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2" w:history="1">
            <w:r w:rsidR="0003132C" w:rsidRPr="008D2473">
              <w:rPr>
                <w:rStyle w:val="af0"/>
                <w:noProof/>
                <w:color w:val="000000" w:themeColor="text1"/>
                <w:sz w:val="28"/>
                <w:szCs w:val="28"/>
              </w:rPr>
              <w:t>Заключение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_Toc74257352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38</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3" w:history="1">
            <w:r w:rsidR="0003132C" w:rsidRPr="008D2473">
              <w:rPr>
                <w:rStyle w:val="af0"/>
                <w:noProof/>
                <w:color w:val="000000" w:themeColor="text1"/>
                <w:sz w:val="28"/>
                <w:szCs w:val="28"/>
              </w:rPr>
              <w:t>Список использованных источников</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_Toc74257353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39</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4" w:history="1">
            <w:r w:rsidR="0003132C" w:rsidRPr="008D2473">
              <w:rPr>
                <w:rStyle w:val="af0"/>
                <w:noProof/>
                <w:color w:val="000000" w:themeColor="text1"/>
                <w:sz w:val="28"/>
                <w:szCs w:val="28"/>
              </w:rPr>
              <w:t>Приложение А</w:t>
            </w:r>
            <w:r w:rsidRPr="008D2473">
              <w:rPr>
                <w:rStyle w:val="af0"/>
                <w:noProof/>
                <w:color w:val="000000" w:themeColor="text1"/>
                <w:sz w:val="28"/>
                <w:szCs w:val="28"/>
              </w:rPr>
              <w:t xml:space="preserve"> Алгоритм формы авторизации</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_Toc74257354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41</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6" w:history="1">
            <w:r w:rsidR="0003132C" w:rsidRPr="008D2473">
              <w:rPr>
                <w:rStyle w:val="af0"/>
                <w:noProof/>
                <w:color w:val="000000" w:themeColor="text1"/>
                <w:sz w:val="28"/>
                <w:szCs w:val="28"/>
              </w:rPr>
              <w:t>Приложение Б</w:t>
            </w:r>
            <w:r w:rsidRPr="008D2473">
              <w:rPr>
                <w:rStyle w:val="af0"/>
                <w:noProof/>
                <w:color w:val="000000" w:themeColor="text1"/>
                <w:sz w:val="28"/>
                <w:szCs w:val="28"/>
              </w:rPr>
              <w:t xml:space="preserve"> Алгоритм работы вывода таблиц</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_Toc74257356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42</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58" w:history="1">
            <w:r w:rsidR="0003132C" w:rsidRPr="008D2473">
              <w:rPr>
                <w:rStyle w:val="af0"/>
                <w:noProof/>
                <w:color w:val="000000" w:themeColor="text1"/>
                <w:sz w:val="28"/>
                <w:szCs w:val="28"/>
              </w:rPr>
              <w:t>Приложение В</w:t>
            </w:r>
            <w:r w:rsidRPr="008D2473">
              <w:rPr>
                <w:rStyle w:val="af0"/>
                <w:noProof/>
                <w:color w:val="000000" w:themeColor="text1"/>
                <w:sz w:val="28"/>
                <w:szCs w:val="28"/>
              </w:rPr>
              <w:t xml:space="preserve"> Алгоритм работы вкладки «Запросы»</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_Toc74257358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43</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60" w:history="1">
            <w:r w:rsidR="0003132C" w:rsidRPr="008D2473">
              <w:rPr>
                <w:rStyle w:val="af0"/>
                <w:noProof/>
                <w:color w:val="000000" w:themeColor="text1"/>
                <w:sz w:val="28"/>
                <w:szCs w:val="28"/>
              </w:rPr>
              <w:t>Приложение Г</w:t>
            </w:r>
            <w:r w:rsidRPr="008D2473">
              <w:rPr>
                <w:rStyle w:val="af0"/>
                <w:noProof/>
                <w:color w:val="000000" w:themeColor="text1"/>
                <w:sz w:val="28"/>
                <w:szCs w:val="28"/>
              </w:rPr>
              <w:t xml:space="preserve"> Алгоритм добавления записи проживающего</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_Toc74257360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44</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62" w:history="1">
            <w:r w:rsidR="0003132C" w:rsidRPr="008D2473">
              <w:rPr>
                <w:rStyle w:val="af0"/>
                <w:noProof/>
                <w:color w:val="000000" w:themeColor="text1"/>
                <w:sz w:val="28"/>
                <w:szCs w:val="28"/>
              </w:rPr>
              <w:t>Приложение Д</w:t>
            </w:r>
            <w:r w:rsidRPr="008D2473">
              <w:rPr>
                <w:rStyle w:val="af0"/>
                <w:noProof/>
                <w:color w:val="000000" w:themeColor="text1"/>
                <w:sz w:val="28"/>
                <w:szCs w:val="28"/>
              </w:rPr>
              <w:t xml:space="preserve"> Алгоритм добавления</w:t>
            </w:r>
            <w:r w:rsidR="00A625E5">
              <w:rPr>
                <w:rStyle w:val="af0"/>
                <w:noProof/>
                <w:color w:val="000000" w:themeColor="text1"/>
                <w:sz w:val="28"/>
                <w:szCs w:val="28"/>
              </w:rPr>
              <w:t xml:space="preserve"> записи данных о родственнике</w:t>
            </w:r>
            <w:r w:rsidR="00A625E5">
              <w:rPr>
                <w:rStyle w:val="af0"/>
                <w:noProof/>
                <w:color w:val="000000" w:themeColor="text1"/>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_Toc74257362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45</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64" w:history="1">
            <w:r w:rsidR="0003132C" w:rsidRPr="008D2473">
              <w:rPr>
                <w:rStyle w:val="af0"/>
                <w:noProof/>
                <w:color w:val="000000" w:themeColor="text1"/>
                <w:sz w:val="28"/>
                <w:szCs w:val="28"/>
              </w:rPr>
              <w:t>Приложение Е</w:t>
            </w:r>
            <w:r w:rsidRPr="008D2473">
              <w:rPr>
                <w:rStyle w:val="af0"/>
                <w:noProof/>
                <w:color w:val="000000" w:themeColor="text1"/>
                <w:sz w:val="28"/>
                <w:szCs w:val="28"/>
              </w:rPr>
              <w:t xml:space="preserve"> Алгоритм добавления записи медицинского работника </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_Toc74257364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46</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66" w:history="1">
            <w:r w:rsidR="0003132C" w:rsidRPr="008D2473">
              <w:rPr>
                <w:rStyle w:val="af0"/>
                <w:noProof/>
                <w:color w:val="000000" w:themeColor="text1"/>
                <w:sz w:val="28"/>
                <w:szCs w:val="28"/>
              </w:rPr>
              <w:t>Приложение Ж</w:t>
            </w:r>
            <w:r w:rsidRPr="008D2473">
              <w:rPr>
                <w:rStyle w:val="af0"/>
                <w:noProof/>
                <w:color w:val="000000" w:themeColor="text1"/>
                <w:sz w:val="28"/>
                <w:szCs w:val="28"/>
              </w:rPr>
              <w:t xml:space="preserve"> Алгоритм работы удаления записи проживающего</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_Toc74257366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47</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68" w:history="1">
            <w:r w:rsidR="0003132C" w:rsidRPr="008D2473">
              <w:rPr>
                <w:rStyle w:val="af0"/>
                <w:noProof/>
                <w:color w:val="000000" w:themeColor="text1"/>
                <w:sz w:val="28"/>
                <w:szCs w:val="28"/>
              </w:rPr>
              <w:t>Приложение И</w:t>
            </w:r>
            <w:r w:rsidRPr="008D2473">
              <w:rPr>
                <w:rStyle w:val="af0"/>
                <w:noProof/>
                <w:color w:val="000000" w:themeColor="text1"/>
                <w:sz w:val="28"/>
                <w:szCs w:val="28"/>
              </w:rPr>
              <w:t xml:space="preserve"> Алгоритм работы удаления данных о родственнике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_Toc74257368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48</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70" w:history="1">
            <w:r w:rsidR="0003132C" w:rsidRPr="008D2473">
              <w:rPr>
                <w:rStyle w:val="af0"/>
                <w:noProof/>
                <w:color w:val="000000" w:themeColor="text1"/>
                <w:sz w:val="28"/>
                <w:szCs w:val="28"/>
              </w:rPr>
              <w:t>Приложение К</w:t>
            </w:r>
            <w:r w:rsidRPr="008D2473">
              <w:rPr>
                <w:rStyle w:val="af0"/>
                <w:noProof/>
                <w:color w:val="000000" w:themeColor="text1"/>
                <w:sz w:val="28"/>
                <w:szCs w:val="28"/>
              </w:rPr>
              <w:t xml:space="preserve"> Алгоритм работы удаления записи медицинского работника </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_Toc74257370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49</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72" w:history="1">
            <w:r w:rsidR="0003132C" w:rsidRPr="008D2473">
              <w:rPr>
                <w:rStyle w:val="af0"/>
                <w:noProof/>
                <w:color w:val="000000" w:themeColor="text1"/>
                <w:sz w:val="28"/>
                <w:szCs w:val="28"/>
              </w:rPr>
              <w:t>Приложение Л</w:t>
            </w:r>
            <w:r w:rsidRPr="008D2473">
              <w:rPr>
                <w:rStyle w:val="af0"/>
                <w:noProof/>
                <w:color w:val="000000" w:themeColor="text1"/>
                <w:sz w:val="28"/>
                <w:szCs w:val="28"/>
              </w:rPr>
              <w:t xml:space="preserve"> Алгоритм работы редактирования записи проживающего</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_Toc74257372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50</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74" w:history="1">
            <w:r w:rsidR="0003132C" w:rsidRPr="008D2473">
              <w:rPr>
                <w:rStyle w:val="af0"/>
                <w:noProof/>
                <w:color w:val="000000" w:themeColor="text1"/>
                <w:sz w:val="28"/>
                <w:szCs w:val="28"/>
              </w:rPr>
              <w:t>Приложение М</w:t>
            </w:r>
            <w:r w:rsidRPr="008D2473">
              <w:rPr>
                <w:rStyle w:val="af0"/>
                <w:noProof/>
                <w:color w:val="000000" w:themeColor="text1"/>
                <w:sz w:val="28"/>
                <w:szCs w:val="28"/>
              </w:rPr>
              <w:t xml:space="preserve"> Алгоритм работы редактирования данных о родственнике</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_Toc74257374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51</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76" w:history="1">
            <w:r w:rsidR="0003132C" w:rsidRPr="008D2473">
              <w:rPr>
                <w:rStyle w:val="af0"/>
                <w:noProof/>
                <w:color w:val="000000" w:themeColor="text1"/>
                <w:sz w:val="28"/>
                <w:szCs w:val="28"/>
              </w:rPr>
              <w:t>Приложение Н</w:t>
            </w:r>
            <w:r w:rsidRPr="008D2473">
              <w:rPr>
                <w:rStyle w:val="af0"/>
                <w:noProof/>
                <w:color w:val="000000" w:themeColor="text1"/>
                <w:sz w:val="28"/>
                <w:szCs w:val="28"/>
              </w:rPr>
              <w:t xml:space="preserve"> Алгоритм работы редактирования записи корпуса</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_Toc74257376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52</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r w:rsidRPr="008D2473">
            <w:rPr>
              <w:b/>
              <w:noProof/>
              <w:sz w:val="28"/>
              <w:szCs w:val="28"/>
              <w:lang w:eastAsia="ru-RU"/>
            </w:rPr>
            <w:pict>
              <v:rect id="_x0000_s1029" style="position:absolute;left:0;text-align:left;margin-left:231.45pt;margin-top:22.1pt;width:48pt;height:27pt;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" fillcolor="white [3201]" strokecolor="white [3212]" strokeweight="2pt"/>
            </w:pict>
          </w:r>
          <w:hyperlink w:anchor="_Toc74257378" w:history="1">
            <w:r w:rsidR="0003132C" w:rsidRPr="008D2473">
              <w:rPr>
                <w:rStyle w:val="af0"/>
                <w:noProof/>
                <w:color w:val="000000" w:themeColor="text1"/>
                <w:sz w:val="28"/>
                <w:szCs w:val="28"/>
              </w:rPr>
              <w:t>Приложение П</w:t>
            </w:r>
            <w:r w:rsidRPr="008D2473">
              <w:rPr>
                <w:rStyle w:val="af0"/>
                <w:noProof/>
                <w:color w:val="000000" w:themeColor="text1"/>
                <w:sz w:val="28"/>
                <w:szCs w:val="28"/>
              </w:rPr>
              <w:t xml:space="preserve"> Алгоритм работы редактирования записи медицинского </w:t>
            </w:r>
            <w:r w:rsidRPr="008D2473">
              <w:rPr>
                <w:rStyle w:val="af0"/>
                <w:noProof/>
                <w:color w:val="000000" w:themeColor="text1"/>
                <w:sz w:val="28"/>
                <w:szCs w:val="28"/>
              </w:rPr>
              <w:lastRenderedPageBreak/>
              <w:t>работника</w:t>
            </w:r>
            <w:r w:rsidRPr="008D2473">
              <w:rPr>
                <w:rStyle w:val="af0"/>
                <w:noProof/>
                <w:color w:val="000000" w:themeColor="text1"/>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_Toc74257378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53</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r w:rsidRPr="008D2473">
            <w:rPr>
              <w:noProof/>
              <w:sz w:val="28"/>
              <w:szCs w:val="28"/>
            </w:rPr>
            <w:t xml:space="preserve">Приложение Р </w:t>
          </w:r>
          <w:hyperlink w:anchor="_Toc74257381" w:history="1">
            <w:r w:rsidR="0003132C" w:rsidRPr="008D2473">
              <w:rPr>
                <w:rStyle w:val="af0"/>
                <w:noProof/>
                <w:color w:val="000000" w:themeColor="text1"/>
                <w:sz w:val="28"/>
                <w:szCs w:val="28"/>
              </w:rPr>
              <w:t>Алгоритм работы окна «Справка»</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_Toc74257381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54</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82" w:history="1">
            <w:r w:rsidR="0003132C" w:rsidRPr="008D2473">
              <w:rPr>
                <w:rStyle w:val="af0"/>
                <w:noProof/>
                <w:color w:val="000000" w:themeColor="text1"/>
                <w:sz w:val="28"/>
                <w:szCs w:val="28"/>
              </w:rPr>
              <w:t>Приложение С</w:t>
            </w:r>
            <w:r w:rsidRPr="008D2473">
              <w:rPr>
                <w:rStyle w:val="af0"/>
                <w:noProof/>
                <w:color w:val="000000" w:themeColor="text1"/>
                <w:sz w:val="28"/>
                <w:szCs w:val="28"/>
              </w:rPr>
              <w:t xml:space="preserve"> Алгоритм работы поиска записи</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_Toc74257382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55</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84" w:history="1">
            <w:r w:rsidR="0003132C" w:rsidRPr="008D2473">
              <w:rPr>
                <w:rStyle w:val="af0"/>
                <w:noProof/>
                <w:color w:val="000000" w:themeColor="text1"/>
                <w:sz w:val="28"/>
                <w:szCs w:val="28"/>
              </w:rPr>
              <w:t>Приложение Т</w:t>
            </w:r>
            <w:r w:rsidRPr="008D2473">
              <w:rPr>
                <w:rStyle w:val="af0"/>
                <w:noProof/>
                <w:color w:val="000000" w:themeColor="text1"/>
                <w:sz w:val="28"/>
                <w:szCs w:val="28"/>
              </w:rPr>
              <w:t xml:space="preserve"> Руководство оператора</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_Toc74257384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56</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86" w:history="1">
            <w:r w:rsidR="0003132C" w:rsidRPr="008D2473">
              <w:rPr>
                <w:rStyle w:val="af0"/>
                <w:noProof/>
                <w:color w:val="000000" w:themeColor="text1"/>
                <w:sz w:val="28"/>
                <w:szCs w:val="28"/>
              </w:rPr>
              <w:t>Приложение У</w:t>
            </w:r>
            <w:r w:rsidRPr="008D2473">
              <w:rPr>
                <w:rStyle w:val="af0"/>
                <w:noProof/>
                <w:color w:val="000000" w:themeColor="text1"/>
                <w:sz w:val="28"/>
                <w:szCs w:val="28"/>
              </w:rPr>
              <w:t xml:space="preserve"> Руководство программиста</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_Toc74257386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81</w:t>
            </w:r>
            <w:r w:rsidR="0003132C" w:rsidRPr="008D2473">
              <w:rPr>
                <w:noProof/>
                <w:webHidden/>
                <w:sz w:val="28"/>
                <w:szCs w:val="28"/>
              </w:rPr>
              <w:fldChar w:fldCharType="end"/>
            </w:r>
          </w:hyperlink>
        </w:p>
        <w:p w:rsidR="0003132C" w:rsidRPr="008D2473" w:rsidRDefault="008D2473" w:rsidP="008D2473">
          <w:pPr>
            <w:pStyle w:val="13"/>
            <w:rPr>
              <w:rFonts w:eastAsiaTheme="minorEastAsia"/>
              <w:noProof/>
              <w:sz w:val="28"/>
              <w:szCs w:val="28"/>
              <w:lang w:eastAsia="ru-RU"/>
            </w:rPr>
          </w:pPr>
          <w:hyperlink w:anchor="_Toc74257388" w:history="1">
            <w:r w:rsidR="0003132C" w:rsidRPr="008D2473">
              <w:rPr>
                <w:rStyle w:val="af0"/>
                <w:noProof/>
                <w:color w:val="000000" w:themeColor="text1"/>
                <w:sz w:val="28"/>
                <w:szCs w:val="28"/>
              </w:rPr>
              <w:t>Приложение Ф</w:t>
            </w:r>
            <w:r w:rsidR="0047456E" w:rsidRPr="008D2473">
              <w:rPr>
                <w:rStyle w:val="af0"/>
                <w:noProof/>
                <w:color w:val="000000" w:themeColor="text1"/>
                <w:sz w:val="28"/>
                <w:szCs w:val="28"/>
              </w:rPr>
              <w:t xml:space="preserve"> Программный код</w:t>
            </w:r>
            <w:r w:rsidR="0003132C" w:rsidRPr="008D2473">
              <w:rPr>
                <w:noProof/>
                <w:webHidden/>
                <w:sz w:val="28"/>
                <w:szCs w:val="28"/>
              </w:rPr>
              <w:tab/>
            </w:r>
            <w:r w:rsidR="0003132C" w:rsidRPr="008D2473">
              <w:rPr>
                <w:noProof/>
                <w:webHidden/>
                <w:sz w:val="28"/>
                <w:szCs w:val="28"/>
              </w:rPr>
              <w:fldChar w:fldCharType="begin"/>
            </w:r>
            <w:r w:rsidR="0003132C" w:rsidRPr="008D2473">
              <w:rPr>
                <w:noProof/>
                <w:webHidden/>
                <w:sz w:val="28"/>
                <w:szCs w:val="28"/>
              </w:rPr>
              <w:instrText xml:space="preserve"> PAGEREF _Toc74257388 \h </w:instrText>
            </w:r>
            <w:r w:rsidR="0003132C" w:rsidRPr="008D2473">
              <w:rPr>
                <w:noProof/>
                <w:webHidden/>
                <w:sz w:val="28"/>
                <w:szCs w:val="28"/>
              </w:rPr>
            </w:r>
            <w:r w:rsidR="0003132C" w:rsidRPr="008D2473">
              <w:rPr>
                <w:noProof/>
                <w:webHidden/>
                <w:sz w:val="28"/>
                <w:szCs w:val="28"/>
              </w:rPr>
              <w:fldChar w:fldCharType="separate"/>
            </w:r>
            <w:r w:rsidR="003937C9">
              <w:rPr>
                <w:noProof/>
                <w:webHidden/>
                <w:sz w:val="28"/>
                <w:szCs w:val="28"/>
              </w:rPr>
              <w:t>87</w:t>
            </w:r>
            <w:r w:rsidR="0003132C" w:rsidRPr="008D2473">
              <w:rPr>
                <w:noProof/>
                <w:webHidden/>
                <w:sz w:val="28"/>
                <w:szCs w:val="28"/>
              </w:rPr>
              <w:fldChar w:fldCharType="end"/>
            </w:r>
          </w:hyperlink>
        </w:p>
        <w:p w:rsidR="0003132C" w:rsidRPr="008D2473" w:rsidRDefault="0003132C" w:rsidP="008D2473">
          <w:pPr>
            <w:pStyle w:val="13"/>
            <w:rPr>
              <w:rFonts w:eastAsiaTheme="minorEastAsia"/>
              <w:noProof/>
              <w:sz w:val="28"/>
              <w:szCs w:val="28"/>
            </w:rPr>
          </w:pPr>
        </w:p>
        <w:p w:rsidR="00DC6815" w:rsidRPr="007666FF" w:rsidRDefault="00982A79" w:rsidP="00056376">
          <w:pPr>
            <w:spacing w:after="0" w:line="360" w:lineRule="auto"/>
            <w:rPr>
              <w:rFonts w:ascii="Times New Roman" w:hAnsi="Times New Roman" w:cs="Times New Roman"/>
              <w:color w:val="000000" w:themeColor="text1"/>
              <w:sz w:val="28"/>
              <w:szCs w:val="28"/>
            </w:rPr>
          </w:pPr>
          <w:r w:rsidRPr="008D2473">
            <w:rPr>
              <w:rFonts w:ascii="Times New Roman" w:hAnsi="Times New Roman" w:cs="Times New Roman"/>
              <w:bCs/>
              <w:color w:val="000000" w:themeColor="text1"/>
              <w:sz w:val="28"/>
              <w:szCs w:val="28"/>
            </w:rPr>
            <w:fldChar w:fldCharType="end"/>
          </w:r>
        </w:p>
      </w:sdtContent>
    </w:sdt>
    <w:p w:rsidR="00B0693C" w:rsidRPr="007666FF" w:rsidRDefault="00A625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lang w:eastAsia="ru-RU"/>
        </w:rPr>
        <w:pict>
          <v:rect id="_x0000_s1030" style="position:absolute;margin-left:236.7pt;margin-top:530.4pt;width:48pt;height:27pt;z-index:2516623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" fillcolor="white [3201]" strokecolor="white [3212]" strokeweight="2pt"/>
        </w:pict>
      </w:r>
      <w:r w:rsidR="008D2473" w:rsidRPr="007666FF">
        <w:rPr>
          <w:rFonts w:ascii="Times New Roman" w:hAnsi="Times New Roman" w:cs="Times New Roman"/>
          <w:b/>
          <w:noProof/>
          <w:color w:val="000000" w:themeColor="text1"/>
          <w:sz w:val="28"/>
          <w:lang w:eastAsia="ru-RU"/>
        </w:rPr>
        <w:pict>
          <v:rect id="Прямоугольник 20" o:spid="_x0000_s1027" style="position:absolute;margin-left:123.45pt;margin-top:152.15pt;width:198pt;height:45pt;z-index:25165926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" fillcolor="white [3201]" strokecolor="white [3212]" strokeweight="2pt"/>
        </w:pict>
      </w:r>
      <w:r w:rsidR="008D2473" w:rsidRPr="007666FF">
        <w:rPr>
          <w:rFonts w:ascii="Times New Roman" w:hAnsi="Times New Roman" w:cs="Times New Roman"/>
          <w:b/>
          <w:noProof/>
          <w:color w:val="000000" w:themeColor="text1"/>
          <w:sz w:val="28"/>
          <w:lang w:eastAsia="ru-RU"/>
        </w:rPr>
        <w:pict>
          <v:rect id="Прямоугольник 3" o:spid="_x0000_s1028" style="position:absolute;margin-left:232.95pt;margin-top:138.5pt;width:48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" fillcolor="white [3201]" strokecolor="white [3212]" strokeweight="2pt"/>
        </w:pict>
      </w:r>
      <w:r w:rsidR="00B0693C" w:rsidRPr="007666FF">
        <w:rPr>
          <w:rFonts w:ascii="Times New Roman" w:hAnsi="Times New Roman" w:cs="Times New Roman"/>
          <w:b/>
          <w:color w:val="000000" w:themeColor="text1"/>
          <w:sz w:val="28"/>
        </w:rPr>
        <w:br w:type="page"/>
      </w:r>
    </w:p>
    <w:p w:rsidR="00B0693C" w:rsidRPr="007666FF" w:rsidRDefault="00B0693C" w:rsidP="00B06C2A">
      <w:pPr>
        <w:keepNext/>
        <w:keepLines/>
        <w:widowControl w:val="0"/>
        <w:suppressAutoHyphens/>
        <w:spacing w:after="0" w:line="360" w:lineRule="auto"/>
        <w:ind w:firstLine="709"/>
        <w:jc w:val="both"/>
        <w:outlineLvl w:val="0"/>
        <w:rPr>
          <w:rFonts w:ascii="Times New Roman" w:eastAsia="Times New Roman" w:hAnsi="Times New Roman" w:cs="Times New Roman"/>
          <w:b/>
          <w:color w:val="000000" w:themeColor="text1"/>
          <w:sz w:val="28"/>
          <w:szCs w:val="32"/>
          <w:lang w:eastAsia="zh-CN"/>
        </w:rPr>
      </w:pPr>
      <w:bookmarkStart w:id="0" w:name="_Toc516684306"/>
      <w:bookmarkStart w:id="1" w:name="_Toc74257339"/>
      <w:r w:rsidRPr="007666FF">
        <w:rPr>
          <w:rFonts w:ascii="Times New Roman" w:eastAsia="Times New Roman" w:hAnsi="Times New Roman" w:cs="Times New Roman"/>
          <w:b/>
          <w:color w:val="000000" w:themeColor="text1"/>
          <w:sz w:val="28"/>
          <w:szCs w:val="32"/>
          <w:lang w:eastAsia="zh-CN"/>
        </w:rPr>
        <w:lastRenderedPageBreak/>
        <w:t>Введение</w:t>
      </w:r>
      <w:bookmarkEnd w:id="0"/>
      <w:bookmarkEnd w:id="1"/>
    </w:p>
    <w:p w:rsidR="00B0693C"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Тема дипломного проекта: «Разработка приложения для уч</w:t>
      </w:r>
      <w:r w:rsidR="007176C3" w:rsidRPr="007666FF">
        <w:rPr>
          <w:rFonts w:ascii="Times New Roman" w:eastAsia="Times New Roman" w:hAnsi="Times New Roman" w:cs="Times New Roman"/>
          <w:color w:val="000000" w:themeColor="text1"/>
          <w:sz w:val="28"/>
          <w:szCs w:val="28"/>
          <w:lang w:eastAsia="zh-CN"/>
        </w:rPr>
        <w:t>ё</w:t>
      </w:r>
      <w:r w:rsidRPr="007666FF">
        <w:rPr>
          <w:rFonts w:ascii="Times New Roman" w:eastAsia="Times New Roman" w:hAnsi="Times New Roman" w:cs="Times New Roman"/>
          <w:color w:val="000000" w:themeColor="text1"/>
          <w:sz w:val="28"/>
          <w:szCs w:val="28"/>
          <w:lang w:eastAsia="zh-CN"/>
        </w:rPr>
        <w:t xml:space="preserve">та </w:t>
      </w:r>
      <w:proofErr w:type="gramStart"/>
      <w:r w:rsidRPr="007666FF">
        <w:rPr>
          <w:rFonts w:ascii="Times New Roman" w:eastAsia="Times New Roman" w:hAnsi="Times New Roman" w:cs="Times New Roman"/>
          <w:color w:val="000000" w:themeColor="text1"/>
          <w:sz w:val="28"/>
          <w:szCs w:val="28"/>
          <w:lang w:eastAsia="zh-CN"/>
        </w:rPr>
        <w:t>проживающих</w:t>
      </w:r>
      <w:proofErr w:type="gramEnd"/>
      <w:r w:rsidRPr="007666FF">
        <w:rPr>
          <w:rFonts w:ascii="Times New Roman" w:eastAsia="Times New Roman" w:hAnsi="Times New Roman" w:cs="Times New Roman"/>
          <w:color w:val="000000" w:themeColor="text1"/>
          <w:sz w:val="28"/>
          <w:szCs w:val="28"/>
          <w:lang w:eastAsia="zh-CN"/>
        </w:rPr>
        <w:t xml:space="preserve"> в КГБСУСО </w:t>
      </w:r>
      <w:r w:rsidR="00845771"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Шелаболихинский психоневрологический интернат</w:t>
      </w:r>
      <w:r w:rsidR="00845771" w:rsidRPr="007666FF">
        <w:rPr>
          <w:rFonts w:ascii="Times New Roman" w:eastAsia="Times New Roman" w:hAnsi="Times New Roman" w:cs="Times New Roman"/>
          <w:color w:val="000000" w:themeColor="text1"/>
          <w:sz w:val="28"/>
          <w:szCs w:val="28"/>
          <w:lang w:eastAsia="zh-CN"/>
        </w:rPr>
        <w:t>»</w:t>
      </w:r>
      <w:r w:rsidR="00457F61"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w:t>
      </w:r>
    </w:p>
    <w:p w:rsidR="00B0693C"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Целью создания программного продукта является упрощения процесса ведения учета </w:t>
      </w:r>
      <w:proofErr w:type="gramStart"/>
      <w:r w:rsidRPr="007666FF">
        <w:rPr>
          <w:rFonts w:ascii="Times New Roman" w:eastAsia="Times New Roman" w:hAnsi="Times New Roman" w:cs="Times New Roman"/>
          <w:color w:val="000000" w:themeColor="text1"/>
          <w:sz w:val="28"/>
          <w:szCs w:val="28"/>
          <w:lang w:eastAsia="zh-CN"/>
        </w:rPr>
        <w:t>проживающих</w:t>
      </w:r>
      <w:proofErr w:type="gramEnd"/>
      <w:r w:rsidR="008B1E30"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 xml:space="preserve">для краевого государственного бюджетного </w:t>
      </w:r>
      <w:r w:rsidR="00845771" w:rsidRPr="007666FF">
        <w:rPr>
          <w:rFonts w:ascii="Times New Roman" w:eastAsia="Times New Roman" w:hAnsi="Times New Roman" w:cs="Times New Roman"/>
          <w:color w:val="000000" w:themeColor="text1"/>
          <w:sz w:val="28"/>
          <w:szCs w:val="28"/>
          <w:lang w:eastAsia="zh-CN"/>
        </w:rPr>
        <w:t>стационарного учреждения социального обслуживания «</w:t>
      </w:r>
      <w:r w:rsidRPr="007666FF">
        <w:rPr>
          <w:rFonts w:ascii="Times New Roman" w:eastAsia="Times New Roman" w:hAnsi="Times New Roman" w:cs="Times New Roman"/>
          <w:color w:val="000000" w:themeColor="text1"/>
          <w:sz w:val="28"/>
          <w:szCs w:val="28"/>
          <w:lang w:eastAsia="zh-CN"/>
        </w:rPr>
        <w:t>Шелаболихинский психоневрологический интернат</w:t>
      </w:r>
      <w:r w:rsidR="00845771"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w:t>
      </w:r>
    </w:p>
    <w:p w:rsidR="008B1E30" w:rsidRPr="007666FF" w:rsidRDefault="008B1E30" w:rsidP="00B06C2A">
      <w:pPr>
        <w:widowControl w:val="0"/>
        <w:suppressAutoHyphens/>
        <w:spacing w:after="0" w:line="360" w:lineRule="auto"/>
        <w:ind w:firstLine="709"/>
        <w:jc w:val="both"/>
        <w:rPr>
          <w:rFonts w:ascii="Times New Roman" w:hAnsi="Times New Roman" w:cs="Times New Roman"/>
          <w:color w:val="000000" w:themeColor="text1"/>
          <w:sz w:val="28"/>
          <w:szCs w:val="28"/>
          <w:shd w:val="clear" w:color="auto" w:fill="FFFFFF"/>
        </w:rPr>
      </w:pPr>
      <w:r w:rsidRPr="007666FF">
        <w:rPr>
          <w:rFonts w:ascii="Times New Roman" w:hAnsi="Times New Roman" w:cs="Times New Roman"/>
          <w:color w:val="000000" w:themeColor="text1"/>
          <w:sz w:val="28"/>
          <w:szCs w:val="28"/>
          <w:shd w:val="clear" w:color="auto" w:fill="FFFFFF"/>
        </w:rPr>
        <w:t xml:space="preserve">Программа позволит учитывать </w:t>
      </w:r>
      <w:r w:rsidR="00457F61" w:rsidRPr="007666FF">
        <w:rPr>
          <w:rFonts w:ascii="Times New Roman" w:hAnsi="Times New Roman" w:cs="Times New Roman"/>
          <w:color w:val="000000" w:themeColor="text1"/>
          <w:sz w:val="28"/>
          <w:szCs w:val="28"/>
          <w:shd w:val="clear" w:color="auto" w:fill="FFFFFF"/>
        </w:rPr>
        <w:t xml:space="preserve">как </w:t>
      </w:r>
      <w:r w:rsidRPr="007666FF">
        <w:rPr>
          <w:rFonts w:ascii="Times New Roman" w:hAnsi="Times New Roman" w:cs="Times New Roman"/>
          <w:color w:val="000000" w:themeColor="text1"/>
          <w:sz w:val="28"/>
          <w:szCs w:val="28"/>
          <w:shd w:val="clear" w:color="auto" w:fill="FFFFFF"/>
        </w:rPr>
        <w:t xml:space="preserve">множество личных данных по </w:t>
      </w:r>
      <w:proofErr w:type="gramStart"/>
      <w:r w:rsidRPr="007666FF">
        <w:rPr>
          <w:rFonts w:ascii="Times New Roman" w:hAnsi="Times New Roman" w:cs="Times New Roman"/>
          <w:color w:val="000000" w:themeColor="text1"/>
          <w:sz w:val="28"/>
          <w:szCs w:val="28"/>
          <w:shd w:val="clear" w:color="auto" w:fill="FFFFFF"/>
        </w:rPr>
        <w:t>проживающему</w:t>
      </w:r>
      <w:proofErr w:type="gramEnd"/>
      <w:r w:rsidRPr="007666FF">
        <w:rPr>
          <w:rFonts w:ascii="Times New Roman" w:hAnsi="Times New Roman" w:cs="Times New Roman"/>
          <w:color w:val="000000" w:themeColor="text1"/>
          <w:sz w:val="28"/>
          <w:szCs w:val="28"/>
          <w:shd w:val="clear" w:color="auto" w:fill="FFFFFF"/>
        </w:rPr>
        <w:t xml:space="preserve"> (</w:t>
      </w:r>
      <w:r w:rsidR="00457F61" w:rsidRPr="007666FF">
        <w:rPr>
          <w:rFonts w:ascii="Times New Roman" w:hAnsi="Times New Roman" w:cs="Times New Roman"/>
          <w:color w:val="000000" w:themeColor="text1"/>
          <w:sz w:val="28"/>
          <w:szCs w:val="28"/>
          <w:shd w:val="clear" w:color="auto" w:fill="FFFFFF"/>
        </w:rPr>
        <w:t>д</w:t>
      </w:r>
      <w:r w:rsidRPr="007666FF">
        <w:rPr>
          <w:rFonts w:ascii="Times New Roman" w:hAnsi="Times New Roman" w:cs="Times New Roman"/>
          <w:color w:val="000000" w:themeColor="text1"/>
          <w:sz w:val="28"/>
          <w:szCs w:val="28"/>
          <w:shd w:val="clear" w:color="auto" w:fill="FFFFFF"/>
        </w:rPr>
        <w:t xml:space="preserve">ата и место рождения, </w:t>
      </w:r>
      <w:r w:rsidR="00457F61" w:rsidRPr="007666FF">
        <w:rPr>
          <w:rFonts w:ascii="Times New Roman" w:hAnsi="Times New Roman" w:cs="Times New Roman"/>
          <w:color w:val="000000" w:themeColor="text1"/>
          <w:sz w:val="28"/>
          <w:szCs w:val="28"/>
          <w:shd w:val="clear" w:color="auto" w:fill="FFFFFF"/>
        </w:rPr>
        <w:t xml:space="preserve">дата поступления в интернат, диагноз, место проживания в интернате – корпус и палата, данные о близких </w:t>
      </w:r>
      <w:r w:rsidRPr="007666FF">
        <w:rPr>
          <w:rFonts w:ascii="Times New Roman" w:hAnsi="Times New Roman" w:cs="Times New Roman"/>
          <w:color w:val="000000" w:themeColor="text1"/>
          <w:sz w:val="28"/>
          <w:szCs w:val="28"/>
          <w:shd w:val="clear" w:color="auto" w:fill="FFFFFF"/>
        </w:rPr>
        <w:t>родственник</w:t>
      </w:r>
      <w:r w:rsidR="00457F61" w:rsidRPr="007666FF">
        <w:rPr>
          <w:rFonts w:ascii="Times New Roman" w:hAnsi="Times New Roman" w:cs="Times New Roman"/>
          <w:color w:val="000000" w:themeColor="text1"/>
          <w:sz w:val="28"/>
          <w:szCs w:val="28"/>
          <w:shd w:val="clear" w:color="auto" w:fill="FFFFFF"/>
        </w:rPr>
        <w:t>ах</w:t>
      </w:r>
      <w:r w:rsidRPr="007666FF">
        <w:rPr>
          <w:rFonts w:ascii="Times New Roman" w:hAnsi="Times New Roman" w:cs="Times New Roman"/>
          <w:color w:val="000000" w:themeColor="text1"/>
          <w:sz w:val="28"/>
          <w:szCs w:val="28"/>
          <w:shd w:val="clear" w:color="auto" w:fill="FFFFFF"/>
        </w:rPr>
        <w:t>, данные личных документов и т.д</w:t>
      </w:r>
      <w:r w:rsidR="00E17714" w:rsidRPr="007666FF">
        <w:rPr>
          <w:rFonts w:ascii="Times New Roman" w:hAnsi="Times New Roman" w:cs="Times New Roman"/>
          <w:color w:val="000000" w:themeColor="text1"/>
          <w:sz w:val="28"/>
          <w:szCs w:val="28"/>
          <w:shd w:val="clear" w:color="auto" w:fill="FFFFFF"/>
        </w:rPr>
        <w:t>.</w:t>
      </w:r>
      <w:r w:rsidRPr="007666FF">
        <w:rPr>
          <w:rFonts w:ascii="Times New Roman" w:hAnsi="Times New Roman" w:cs="Times New Roman"/>
          <w:color w:val="000000" w:themeColor="text1"/>
          <w:sz w:val="28"/>
          <w:szCs w:val="28"/>
          <w:shd w:val="clear" w:color="auto" w:fill="FFFFFF"/>
        </w:rPr>
        <w:t xml:space="preserve">), так и </w:t>
      </w:r>
      <w:r w:rsidR="00457F61" w:rsidRPr="007666FF">
        <w:rPr>
          <w:rFonts w:ascii="Times New Roman" w:hAnsi="Times New Roman" w:cs="Times New Roman"/>
          <w:color w:val="000000" w:themeColor="text1"/>
          <w:sz w:val="28"/>
          <w:szCs w:val="28"/>
          <w:shd w:val="clear" w:color="auto" w:fill="FFFFFF"/>
        </w:rPr>
        <w:t xml:space="preserve">все </w:t>
      </w:r>
      <w:r w:rsidRPr="007666FF">
        <w:rPr>
          <w:rFonts w:ascii="Times New Roman" w:hAnsi="Times New Roman" w:cs="Times New Roman"/>
          <w:color w:val="000000" w:themeColor="text1"/>
          <w:sz w:val="28"/>
          <w:szCs w:val="28"/>
          <w:shd w:val="clear" w:color="auto" w:fill="FFFFFF"/>
        </w:rPr>
        <w:t xml:space="preserve">данные об </w:t>
      </w:r>
      <w:r w:rsidR="00457F61" w:rsidRPr="007666FF">
        <w:rPr>
          <w:rFonts w:ascii="Times New Roman" w:hAnsi="Times New Roman" w:cs="Times New Roman"/>
          <w:color w:val="000000" w:themeColor="text1"/>
          <w:sz w:val="28"/>
          <w:szCs w:val="28"/>
          <w:shd w:val="clear" w:color="auto" w:fill="FFFFFF"/>
        </w:rPr>
        <w:t>медицинских работниках интерната и родственниках проживающих.</w:t>
      </w:r>
    </w:p>
    <w:p w:rsidR="00913722"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Программное изделие будет </w:t>
      </w:r>
      <w:r w:rsidR="005B0459" w:rsidRPr="007666FF">
        <w:rPr>
          <w:rFonts w:ascii="Times New Roman" w:eastAsia="Times New Roman" w:hAnsi="Times New Roman" w:cs="Times New Roman"/>
          <w:color w:val="000000" w:themeColor="text1"/>
          <w:sz w:val="28"/>
          <w:szCs w:val="28"/>
          <w:lang w:eastAsia="zh-CN"/>
        </w:rPr>
        <w:t>иметь возможность</w:t>
      </w:r>
      <w:r w:rsidRPr="007666FF">
        <w:rPr>
          <w:rFonts w:ascii="Times New Roman" w:eastAsia="Times New Roman" w:hAnsi="Times New Roman" w:cs="Times New Roman"/>
          <w:color w:val="000000" w:themeColor="text1"/>
          <w:sz w:val="28"/>
          <w:szCs w:val="28"/>
          <w:lang w:eastAsia="zh-CN"/>
        </w:rPr>
        <w:t xml:space="preserve"> </w:t>
      </w:r>
      <w:r w:rsidR="008641D3" w:rsidRPr="007666FF">
        <w:rPr>
          <w:rFonts w:ascii="Times New Roman" w:eastAsia="Times New Roman" w:hAnsi="Times New Roman" w:cs="Times New Roman"/>
          <w:color w:val="000000" w:themeColor="text1"/>
          <w:sz w:val="28"/>
          <w:szCs w:val="28"/>
          <w:lang w:eastAsia="zh-CN"/>
        </w:rPr>
        <w:t xml:space="preserve">осуществлять поиск по записям, </w:t>
      </w:r>
      <w:r w:rsidRPr="007666FF">
        <w:rPr>
          <w:rFonts w:ascii="Times New Roman" w:eastAsia="Times New Roman" w:hAnsi="Times New Roman" w:cs="Times New Roman"/>
          <w:color w:val="000000" w:themeColor="text1"/>
          <w:sz w:val="28"/>
          <w:szCs w:val="28"/>
          <w:lang w:eastAsia="zh-CN"/>
        </w:rPr>
        <w:t>созда</w:t>
      </w:r>
      <w:r w:rsidR="005B0459" w:rsidRPr="007666FF">
        <w:rPr>
          <w:rFonts w:ascii="Times New Roman" w:eastAsia="Times New Roman" w:hAnsi="Times New Roman" w:cs="Times New Roman"/>
          <w:color w:val="000000" w:themeColor="text1"/>
          <w:sz w:val="28"/>
          <w:szCs w:val="28"/>
          <w:lang w:eastAsia="zh-CN"/>
        </w:rPr>
        <w:t>вать</w:t>
      </w:r>
      <w:r w:rsidRPr="007666FF">
        <w:rPr>
          <w:rFonts w:ascii="Times New Roman" w:eastAsia="Times New Roman" w:hAnsi="Times New Roman" w:cs="Times New Roman"/>
          <w:color w:val="000000" w:themeColor="text1"/>
          <w:sz w:val="28"/>
          <w:szCs w:val="28"/>
          <w:lang w:eastAsia="zh-CN"/>
        </w:rPr>
        <w:t>, удал</w:t>
      </w:r>
      <w:r w:rsidR="005B0459" w:rsidRPr="007666FF">
        <w:rPr>
          <w:rFonts w:ascii="Times New Roman" w:eastAsia="Times New Roman" w:hAnsi="Times New Roman" w:cs="Times New Roman"/>
          <w:color w:val="000000" w:themeColor="text1"/>
          <w:sz w:val="28"/>
          <w:szCs w:val="28"/>
          <w:lang w:eastAsia="zh-CN"/>
        </w:rPr>
        <w:t xml:space="preserve">ять </w:t>
      </w:r>
      <w:r w:rsidRPr="007666FF">
        <w:rPr>
          <w:rFonts w:ascii="Times New Roman" w:eastAsia="Times New Roman" w:hAnsi="Times New Roman" w:cs="Times New Roman"/>
          <w:color w:val="000000" w:themeColor="text1"/>
          <w:sz w:val="28"/>
          <w:szCs w:val="28"/>
          <w:lang w:eastAsia="zh-CN"/>
        </w:rPr>
        <w:t>и редактирова</w:t>
      </w:r>
      <w:r w:rsidR="005B0459" w:rsidRPr="007666FF">
        <w:rPr>
          <w:rFonts w:ascii="Times New Roman" w:eastAsia="Times New Roman" w:hAnsi="Times New Roman" w:cs="Times New Roman"/>
          <w:color w:val="000000" w:themeColor="text1"/>
          <w:sz w:val="28"/>
          <w:szCs w:val="28"/>
          <w:lang w:eastAsia="zh-CN"/>
        </w:rPr>
        <w:t>ть</w:t>
      </w:r>
      <w:r w:rsidRPr="007666FF">
        <w:rPr>
          <w:rFonts w:ascii="Times New Roman" w:eastAsia="Times New Roman" w:hAnsi="Times New Roman" w:cs="Times New Roman"/>
          <w:color w:val="000000" w:themeColor="text1"/>
          <w:sz w:val="28"/>
          <w:szCs w:val="28"/>
          <w:lang w:eastAsia="zh-CN"/>
        </w:rPr>
        <w:t xml:space="preserve"> запис</w:t>
      </w:r>
      <w:r w:rsidR="008641D3" w:rsidRPr="007666FF">
        <w:rPr>
          <w:rFonts w:ascii="Times New Roman" w:eastAsia="Times New Roman" w:hAnsi="Times New Roman" w:cs="Times New Roman"/>
          <w:color w:val="000000" w:themeColor="text1"/>
          <w:sz w:val="28"/>
          <w:szCs w:val="28"/>
          <w:lang w:eastAsia="zh-CN"/>
        </w:rPr>
        <w:t>и</w:t>
      </w:r>
      <w:r w:rsidRPr="007666FF">
        <w:rPr>
          <w:rFonts w:ascii="Times New Roman" w:eastAsia="Times New Roman" w:hAnsi="Times New Roman" w:cs="Times New Roman"/>
          <w:color w:val="000000" w:themeColor="text1"/>
          <w:sz w:val="28"/>
          <w:szCs w:val="28"/>
          <w:lang w:eastAsia="zh-CN"/>
        </w:rPr>
        <w:t xml:space="preserve">, что позволит </w:t>
      </w:r>
      <w:r w:rsidR="008B1E30" w:rsidRPr="007666FF">
        <w:rPr>
          <w:rFonts w:ascii="Times New Roman" w:eastAsia="Times New Roman" w:hAnsi="Times New Roman" w:cs="Times New Roman"/>
          <w:color w:val="000000" w:themeColor="text1"/>
          <w:sz w:val="28"/>
          <w:szCs w:val="28"/>
          <w:lang w:eastAsia="zh-CN"/>
        </w:rPr>
        <w:t>работнику интерната</w:t>
      </w:r>
      <w:r w:rsidRPr="007666FF">
        <w:rPr>
          <w:rFonts w:ascii="Times New Roman" w:eastAsia="Times New Roman" w:hAnsi="Times New Roman" w:cs="Times New Roman"/>
          <w:color w:val="000000" w:themeColor="text1"/>
          <w:sz w:val="28"/>
          <w:szCs w:val="28"/>
          <w:lang w:eastAsia="zh-CN"/>
        </w:rPr>
        <w:t xml:space="preserve"> сэкономить время при создании документов и ведения учета. </w:t>
      </w:r>
    </w:p>
    <w:p w:rsidR="00B0693C" w:rsidRPr="007666FF" w:rsidRDefault="00B0693C" w:rsidP="00B06C2A">
      <w:pPr>
        <w:widowControl w:val="0"/>
        <w:suppressAutoHyphens/>
        <w:spacing w:after="0" w:line="360" w:lineRule="auto"/>
        <w:ind w:firstLine="709"/>
        <w:jc w:val="both"/>
        <w:rPr>
          <w:rFonts w:ascii="Times New Roman" w:hAnsi="Times New Roman" w:cs="Times New Roman"/>
          <w:color w:val="000000" w:themeColor="text1"/>
          <w:sz w:val="28"/>
          <w:szCs w:val="28"/>
          <w:shd w:val="clear" w:color="auto" w:fill="FFFFFF"/>
        </w:rPr>
      </w:pPr>
      <w:r w:rsidRPr="007666FF">
        <w:rPr>
          <w:rFonts w:ascii="Times New Roman" w:eastAsia="Times New Roman" w:hAnsi="Times New Roman" w:cs="Times New Roman"/>
          <w:color w:val="000000" w:themeColor="text1"/>
          <w:sz w:val="28"/>
          <w:szCs w:val="28"/>
          <w:lang w:eastAsia="zh-CN"/>
        </w:rPr>
        <w:t>Главным требованием организации для разработки программного изделия стало исключение какой-либо связи с интернет ресурсами.</w:t>
      </w:r>
    </w:p>
    <w:p w:rsidR="00B0693C"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Программное изделие разрабатывается по заказу </w:t>
      </w:r>
      <w:r w:rsidR="008B1E30" w:rsidRPr="007666FF">
        <w:rPr>
          <w:rFonts w:ascii="Times New Roman" w:eastAsia="Times New Roman" w:hAnsi="Times New Roman" w:cs="Times New Roman"/>
          <w:color w:val="000000" w:themeColor="text1"/>
          <w:sz w:val="28"/>
          <w:szCs w:val="28"/>
          <w:lang w:eastAsia="zh-CN"/>
        </w:rPr>
        <w:t>КГБСУСО «Шелаболихинский психоневрологический интернат»»</w:t>
      </w:r>
      <w:r w:rsidRPr="007666FF">
        <w:rPr>
          <w:rFonts w:ascii="Times New Roman" w:eastAsia="Times New Roman" w:hAnsi="Times New Roman" w:cs="Times New Roman"/>
          <w:color w:val="000000" w:themeColor="text1"/>
          <w:sz w:val="28"/>
          <w:szCs w:val="20"/>
          <w:lang w:eastAsia="zh-CN"/>
        </w:rPr>
        <w:t>, чем объясняется актуальность данной темы.</w:t>
      </w:r>
    </w:p>
    <w:p w:rsidR="00B0693C"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Программный продукт должен работать с СУБД MS SQL Server</w:t>
      </w:r>
      <w:r w:rsidR="005D37DE" w:rsidRPr="007666FF">
        <w:rPr>
          <w:rFonts w:ascii="Times New Roman" w:eastAsia="Times New Roman" w:hAnsi="Times New Roman" w:cs="Times New Roman"/>
          <w:color w:val="000000" w:themeColor="text1"/>
          <w:sz w:val="28"/>
          <w:szCs w:val="20"/>
          <w:lang w:eastAsia="zh-CN"/>
        </w:rPr>
        <w:t>.</w:t>
      </w:r>
    </w:p>
    <w:p w:rsidR="00E324BD"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Исходя из совокупности требований, был выбран язык программирования </w:t>
      </w:r>
      <w:r w:rsidRPr="007666FF">
        <w:rPr>
          <w:rFonts w:ascii="Times New Roman" w:eastAsia="Times New Roman" w:hAnsi="Times New Roman" w:cs="Times New Roman"/>
          <w:color w:val="000000" w:themeColor="text1"/>
          <w:sz w:val="28"/>
          <w:szCs w:val="20"/>
          <w:lang w:val="en-US" w:eastAsia="zh-CN"/>
        </w:rPr>
        <w:t>C</w:t>
      </w:r>
      <w:r w:rsidRPr="007666FF">
        <w:rPr>
          <w:rFonts w:ascii="Times New Roman" w:eastAsia="Times New Roman" w:hAnsi="Times New Roman" w:cs="Times New Roman"/>
          <w:color w:val="000000" w:themeColor="text1"/>
          <w:sz w:val="28"/>
          <w:szCs w:val="20"/>
          <w:lang w:eastAsia="zh-CN"/>
        </w:rPr>
        <w:t xml:space="preserve"># и интегрированная среда разработки программного </w:t>
      </w:r>
      <w:r w:rsidR="005B0459" w:rsidRPr="007666FF">
        <w:rPr>
          <w:rFonts w:ascii="Times New Roman" w:eastAsia="Times New Roman" w:hAnsi="Times New Roman" w:cs="Times New Roman"/>
          <w:color w:val="000000" w:themeColor="text1"/>
          <w:sz w:val="28"/>
          <w:szCs w:val="20"/>
          <w:lang w:eastAsia="zh-CN"/>
        </w:rPr>
        <w:t>обе</w:t>
      </w:r>
      <w:r w:rsidRPr="007666FF">
        <w:rPr>
          <w:rFonts w:ascii="Times New Roman" w:eastAsia="Times New Roman" w:hAnsi="Times New Roman" w:cs="Times New Roman"/>
          <w:color w:val="000000" w:themeColor="text1"/>
          <w:sz w:val="28"/>
          <w:szCs w:val="20"/>
          <w:lang w:eastAsia="zh-CN"/>
        </w:rPr>
        <w:t xml:space="preserve">спечения </w:t>
      </w:r>
      <w:r w:rsidRPr="007666FF">
        <w:rPr>
          <w:rFonts w:ascii="Times New Roman" w:eastAsia="Times New Roman" w:hAnsi="Times New Roman" w:cs="Times New Roman"/>
          <w:color w:val="000000" w:themeColor="text1"/>
          <w:sz w:val="28"/>
          <w:szCs w:val="20"/>
          <w:lang w:val="en-US" w:eastAsia="zh-CN"/>
        </w:rPr>
        <w:t>Microsoft</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Visual</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Studio</w:t>
      </w:r>
      <w:r w:rsidRPr="007666FF">
        <w:rPr>
          <w:rFonts w:ascii="Times New Roman" w:eastAsia="Times New Roman" w:hAnsi="Times New Roman" w:cs="Times New Roman"/>
          <w:color w:val="000000" w:themeColor="text1"/>
          <w:sz w:val="28"/>
          <w:szCs w:val="20"/>
          <w:lang w:eastAsia="zh-CN"/>
        </w:rPr>
        <w:t xml:space="preserve"> 2019.</w:t>
      </w:r>
    </w:p>
    <w:p w:rsidR="00E324BD" w:rsidRPr="007666FF" w:rsidRDefault="00B0693C" w:rsidP="00B06C2A">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Программный продукт разрабатывается под операционные системы </w:t>
      </w:r>
      <w:r w:rsidRPr="007666FF">
        <w:rPr>
          <w:rFonts w:ascii="Times New Roman" w:eastAsia="Times New Roman" w:hAnsi="Times New Roman" w:cs="Times New Roman"/>
          <w:color w:val="000000" w:themeColor="text1"/>
          <w:sz w:val="28"/>
          <w:szCs w:val="20"/>
          <w:lang w:val="en-US" w:eastAsia="zh-CN"/>
        </w:rPr>
        <w:t>Windows</w:t>
      </w:r>
      <w:r w:rsidRPr="007666FF">
        <w:rPr>
          <w:rFonts w:ascii="Times New Roman" w:eastAsia="Times New Roman" w:hAnsi="Times New Roman" w:cs="Times New Roman"/>
          <w:color w:val="000000" w:themeColor="text1"/>
          <w:sz w:val="28"/>
          <w:szCs w:val="20"/>
          <w:lang w:eastAsia="zh-CN"/>
        </w:rPr>
        <w:t xml:space="preserve"> 7 и выше.</w:t>
      </w:r>
    </w:p>
    <w:p w:rsidR="00E324BD" w:rsidRPr="007666FF" w:rsidRDefault="00E324BD" w:rsidP="00E6626B">
      <w:pPr>
        <w:pStyle w:val="1"/>
        <w:spacing w:before="0" w:line="360" w:lineRule="auto"/>
        <w:ind w:firstLine="709"/>
        <w:jc w:val="both"/>
        <w:rPr>
          <w:rFonts w:ascii="Times New Roman" w:eastAsia="Times New Roman" w:hAnsi="Times New Roman" w:cs="Times New Roman"/>
          <w:color w:val="000000" w:themeColor="text1"/>
          <w:lang w:eastAsia="zh-CN"/>
        </w:rPr>
      </w:pPr>
      <w:r w:rsidRPr="007666FF">
        <w:rPr>
          <w:rFonts w:eastAsia="Times New Roman"/>
          <w:color w:val="000000" w:themeColor="text1"/>
          <w:lang w:eastAsia="zh-CN"/>
        </w:rPr>
        <w:br w:type="page"/>
      </w:r>
      <w:bookmarkStart w:id="2" w:name="_Toc74257340"/>
      <w:bookmarkStart w:id="3" w:name="_GoBack"/>
      <w:bookmarkEnd w:id="3"/>
      <w:r w:rsidRPr="007666FF">
        <w:rPr>
          <w:rFonts w:ascii="Times New Roman" w:eastAsia="Times New Roman" w:hAnsi="Times New Roman" w:cs="Times New Roman"/>
          <w:color w:val="000000" w:themeColor="text1"/>
          <w:lang w:eastAsia="zh-CN"/>
        </w:rPr>
        <w:lastRenderedPageBreak/>
        <w:t>Раздел 1 Предпроектное обследование</w:t>
      </w:r>
      <w:bookmarkEnd w:id="2"/>
    </w:p>
    <w:p w:rsidR="004D5BE4" w:rsidRPr="007666FF" w:rsidRDefault="00E324BD" w:rsidP="00E6626B">
      <w:pPr>
        <w:pStyle w:val="2"/>
        <w:numPr>
          <w:ilvl w:val="1"/>
          <w:numId w:val="1"/>
        </w:numPr>
        <w:spacing w:before="0" w:line="360" w:lineRule="auto"/>
        <w:ind w:left="0" w:firstLine="709"/>
        <w:jc w:val="both"/>
        <w:rPr>
          <w:rFonts w:ascii="Times New Roman" w:eastAsia="Times New Roman" w:hAnsi="Times New Roman" w:cs="Times New Roman"/>
          <w:color w:val="000000" w:themeColor="text1"/>
          <w:sz w:val="28"/>
          <w:lang w:eastAsia="zh-CN"/>
        </w:rPr>
      </w:pPr>
      <w:bookmarkStart w:id="4" w:name="_Toc74257341"/>
      <w:r w:rsidRPr="007666FF">
        <w:rPr>
          <w:rFonts w:ascii="Times New Roman" w:eastAsia="Times New Roman" w:hAnsi="Times New Roman" w:cs="Times New Roman"/>
          <w:color w:val="000000" w:themeColor="text1"/>
          <w:sz w:val="28"/>
          <w:lang w:eastAsia="zh-CN"/>
        </w:rPr>
        <w:t>Исследование предметной области</w:t>
      </w:r>
      <w:bookmarkEnd w:id="4"/>
    </w:p>
    <w:p w:rsidR="00E324BD" w:rsidRPr="007666FF" w:rsidRDefault="00E324BD" w:rsidP="00E6626B">
      <w:pPr>
        <w:spacing w:after="0" w:line="360" w:lineRule="auto"/>
        <w:ind w:firstLine="709"/>
        <w:jc w:val="both"/>
        <w:rPr>
          <w:rFonts w:ascii="Times New Roman" w:hAnsi="Times New Roman" w:cs="Times New Roman"/>
          <w:color w:val="000000" w:themeColor="text1"/>
          <w:sz w:val="28"/>
          <w:szCs w:val="28"/>
        </w:rPr>
      </w:pPr>
      <w:bookmarkStart w:id="5" w:name="_Toc516581924"/>
      <w:bookmarkStart w:id="6" w:name="_Toc516599584"/>
      <w:bookmarkStart w:id="7" w:name="_Toc516599602"/>
      <w:bookmarkStart w:id="8" w:name="_Toc518416250"/>
      <w:bookmarkStart w:id="9" w:name="_Toc11624335"/>
      <w:r w:rsidRPr="007666FF">
        <w:rPr>
          <w:rFonts w:ascii="Times New Roman" w:hAnsi="Times New Roman" w:cs="Times New Roman"/>
          <w:color w:val="000000" w:themeColor="text1"/>
          <w:sz w:val="28"/>
          <w:szCs w:val="28"/>
          <w:shd w:val="clear" w:color="auto" w:fill="FFFFFF"/>
        </w:rPr>
        <w:t xml:space="preserve">Основным видом деятельности организация </w:t>
      </w:r>
      <w:r w:rsidRPr="007666FF">
        <w:rPr>
          <w:rFonts w:ascii="Times New Roman" w:hAnsi="Times New Roman" w:cs="Times New Roman"/>
          <w:color w:val="000000" w:themeColor="text1"/>
          <w:sz w:val="28"/>
          <w:szCs w:val="28"/>
        </w:rPr>
        <w:t>КГБСУСО «Шелаболихинский психоневрологический интернат»</w:t>
      </w:r>
      <w:r w:rsidRPr="007666FF">
        <w:rPr>
          <w:rFonts w:ascii="Times New Roman" w:hAnsi="Times New Roman" w:cs="Times New Roman"/>
          <w:color w:val="000000" w:themeColor="text1"/>
          <w:sz w:val="28"/>
          <w:szCs w:val="28"/>
          <w:shd w:val="clear" w:color="auto" w:fill="FFFFFF"/>
        </w:rPr>
        <w:t xml:space="preserve"> является уход за престарелыми и инвалидами с обеспечением проживания. </w:t>
      </w:r>
      <w:bookmarkEnd w:id="5"/>
      <w:bookmarkEnd w:id="6"/>
      <w:bookmarkEnd w:id="7"/>
      <w:bookmarkEnd w:id="8"/>
      <w:bookmarkEnd w:id="9"/>
    </w:p>
    <w:p w:rsidR="00E324BD" w:rsidRPr="007666FF" w:rsidRDefault="005702A0" w:rsidP="00E6626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Заместитель директора по медицинской части ведет</w:t>
      </w:r>
      <w:r w:rsidR="00E324BD" w:rsidRPr="007666FF">
        <w:rPr>
          <w:rFonts w:ascii="Times New Roman" w:hAnsi="Times New Roman" w:cs="Times New Roman"/>
          <w:color w:val="000000" w:themeColor="text1"/>
          <w:sz w:val="28"/>
        </w:rPr>
        <w:t xml:space="preserve"> учет </w:t>
      </w:r>
      <w:proofErr w:type="gramStart"/>
      <w:r w:rsidRPr="007666FF">
        <w:rPr>
          <w:rFonts w:ascii="Times New Roman" w:hAnsi="Times New Roman" w:cs="Times New Roman"/>
          <w:color w:val="000000" w:themeColor="text1"/>
          <w:sz w:val="28"/>
        </w:rPr>
        <w:t>проживающих</w:t>
      </w:r>
      <w:proofErr w:type="gramEnd"/>
      <w:r w:rsidRPr="007666FF">
        <w:rPr>
          <w:rFonts w:ascii="Times New Roman" w:hAnsi="Times New Roman" w:cs="Times New Roman"/>
          <w:color w:val="000000" w:themeColor="text1"/>
          <w:sz w:val="28"/>
        </w:rPr>
        <w:t xml:space="preserve">  </w:t>
      </w:r>
      <w:r w:rsidR="00E324BD" w:rsidRPr="007666FF">
        <w:rPr>
          <w:rFonts w:ascii="Times New Roman" w:hAnsi="Times New Roman" w:cs="Times New Roman"/>
          <w:color w:val="000000" w:themeColor="text1"/>
          <w:sz w:val="28"/>
        </w:rPr>
        <w:t>для возможно</w:t>
      </w:r>
      <w:r w:rsidRPr="007666FF">
        <w:rPr>
          <w:rFonts w:ascii="Times New Roman" w:hAnsi="Times New Roman" w:cs="Times New Roman"/>
          <w:color w:val="000000" w:themeColor="text1"/>
          <w:sz w:val="28"/>
        </w:rPr>
        <w:t>й</w:t>
      </w:r>
      <w:r w:rsidR="00E324BD" w:rsidRPr="007666FF">
        <w:rPr>
          <w:rFonts w:ascii="Times New Roman" w:hAnsi="Times New Roman" w:cs="Times New Roman"/>
          <w:color w:val="000000" w:themeColor="text1"/>
          <w:sz w:val="28"/>
        </w:rPr>
        <w:t xml:space="preserve"> сдачи отчетности по этой информации при необходимости. </w:t>
      </w:r>
    </w:p>
    <w:p w:rsidR="00E324BD" w:rsidRPr="007666FF" w:rsidRDefault="00E324BD" w:rsidP="00E6626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По требованию </w:t>
      </w:r>
      <w:r w:rsidR="005702A0" w:rsidRPr="007666FF">
        <w:rPr>
          <w:rFonts w:ascii="Times New Roman" w:hAnsi="Times New Roman" w:cs="Times New Roman"/>
          <w:color w:val="000000" w:themeColor="text1"/>
          <w:sz w:val="28"/>
        </w:rPr>
        <w:t>заказчика</w:t>
      </w:r>
      <w:r w:rsidRPr="007666FF">
        <w:rPr>
          <w:rFonts w:ascii="Times New Roman" w:hAnsi="Times New Roman" w:cs="Times New Roman"/>
          <w:color w:val="000000" w:themeColor="text1"/>
          <w:sz w:val="28"/>
        </w:rPr>
        <w:t xml:space="preserve"> работа создаваемого программного продукта должна производиться без связи с интернет ресурсами для обеспечения стабильности соединения и быстрого обмена данными</w:t>
      </w:r>
      <w:r w:rsidR="00B32555" w:rsidRPr="007666FF">
        <w:rPr>
          <w:rFonts w:ascii="Times New Roman" w:hAnsi="Times New Roman" w:cs="Times New Roman"/>
          <w:color w:val="000000" w:themeColor="text1"/>
          <w:sz w:val="28"/>
        </w:rPr>
        <w:t>.</w:t>
      </w:r>
    </w:p>
    <w:p w:rsidR="00E324BD" w:rsidRPr="007666FF" w:rsidRDefault="00E324BD" w:rsidP="00E6626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При исследовании предметной области были выявлены следующие термины:</w:t>
      </w:r>
    </w:p>
    <w:p w:rsidR="004D573C" w:rsidRPr="007666FF" w:rsidRDefault="00E324BD" w:rsidP="00E6626B">
      <w:pPr>
        <w:spacing w:after="0" w:line="360" w:lineRule="auto"/>
        <w:ind w:firstLine="709"/>
        <w:jc w:val="both"/>
        <w:rPr>
          <w:rFonts w:ascii="Times New Roman" w:hAnsi="Times New Roman" w:cs="Times New Roman"/>
          <w:color w:val="000000" w:themeColor="text1"/>
          <w:sz w:val="28"/>
          <w:szCs w:val="28"/>
          <w:shd w:val="clear" w:color="auto" w:fill="FFFFFF"/>
        </w:rPr>
      </w:pPr>
      <w:r w:rsidRPr="007666FF">
        <w:rPr>
          <w:rFonts w:ascii="Times New Roman" w:hAnsi="Times New Roman" w:cs="Times New Roman"/>
          <w:color w:val="000000" w:themeColor="text1"/>
          <w:sz w:val="28"/>
          <w:szCs w:val="28"/>
          <w:shd w:val="clear" w:color="auto" w:fill="FFFFFF"/>
        </w:rPr>
        <w:t>Психоневрологический </w:t>
      </w:r>
      <w:r w:rsidRPr="007666FF">
        <w:rPr>
          <w:rFonts w:ascii="Times New Roman" w:hAnsi="Times New Roman" w:cs="Times New Roman"/>
          <w:bCs/>
          <w:color w:val="000000" w:themeColor="text1"/>
          <w:sz w:val="28"/>
          <w:szCs w:val="28"/>
          <w:shd w:val="clear" w:color="auto" w:fill="FFFFFF"/>
        </w:rPr>
        <w:t>интернат</w:t>
      </w:r>
      <w:r w:rsidRPr="007666FF">
        <w:rPr>
          <w:rFonts w:ascii="Times New Roman" w:hAnsi="Times New Roman" w:cs="Times New Roman"/>
          <w:color w:val="000000" w:themeColor="text1"/>
          <w:sz w:val="28"/>
          <w:szCs w:val="28"/>
          <w:shd w:val="clear" w:color="auto" w:fill="FFFFFF"/>
        </w:rPr>
        <w:t> </w:t>
      </w:r>
      <w:r w:rsidR="004D573C"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szCs w:val="28"/>
          <w:shd w:val="clear" w:color="auto" w:fill="FFFFFF"/>
        </w:rPr>
        <w:t xml:space="preserve"> стационарное учреждение для социального обслуживания лиц, страдающих психическими расстройствами, утративших частично или полностью способность к самообслуживанию и нуждающихся по состоянию психического, а нередко и физического здоровья в постоянном уходе и наблюдении.</w:t>
      </w:r>
    </w:p>
    <w:p w:rsidR="001F5F3D" w:rsidRPr="007666FF" w:rsidRDefault="001F73FC" w:rsidP="00E6626B">
      <w:pPr>
        <w:spacing w:after="0" w:line="360" w:lineRule="auto"/>
        <w:ind w:firstLine="709"/>
        <w:jc w:val="both"/>
        <w:rPr>
          <w:rFonts w:ascii="Times New Roman" w:hAnsi="Times New Roman" w:cs="Times New Roman"/>
          <w:color w:val="000000" w:themeColor="text1"/>
          <w:sz w:val="28"/>
          <w:szCs w:val="28"/>
          <w:shd w:val="clear" w:color="auto" w:fill="FFFFFF"/>
        </w:rPr>
      </w:pPr>
      <w:r w:rsidRPr="007666FF">
        <w:rPr>
          <w:rFonts w:ascii="Times New Roman" w:hAnsi="Times New Roman" w:cs="Times New Roman"/>
          <w:color w:val="000000" w:themeColor="text1"/>
          <w:sz w:val="28"/>
          <w:szCs w:val="28"/>
          <w:shd w:val="clear" w:color="auto" w:fill="FFFFFF"/>
        </w:rPr>
        <w:t xml:space="preserve">Проживающие – </w:t>
      </w:r>
      <w:r w:rsidR="00B32555" w:rsidRPr="007666FF">
        <w:rPr>
          <w:rFonts w:ascii="Times New Roman" w:hAnsi="Times New Roman" w:cs="Times New Roman"/>
          <w:color w:val="000000" w:themeColor="text1"/>
          <w:sz w:val="28"/>
          <w:szCs w:val="28"/>
          <w:shd w:val="clear" w:color="auto" w:fill="FFFFFF"/>
        </w:rPr>
        <w:t>лица, которые на постоянной основе проживают в психоневрологическом интернате (пожилые люди, инвалиды старше 18 лет, страдающие хроническими психическими расстройствами и нуждающиеся в постороннем уходе).</w:t>
      </w:r>
    </w:p>
    <w:p w:rsidR="00E324BD" w:rsidRPr="007666FF" w:rsidRDefault="00E324BD"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Программный продукт в ходе работы долж</w:t>
      </w:r>
      <w:r w:rsidR="007C36F5" w:rsidRPr="007666FF">
        <w:rPr>
          <w:rFonts w:ascii="Times New Roman" w:hAnsi="Times New Roman" w:cs="Times New Roman"/>
          <w:color w:val="000000" w:themeColor="text1"/>
          <w:sz w:val="28"/>
          <w:szCs w:val="28"/>
        </w:rPr>
        <w:t>ен</w:t>
      </w:r>
      <w:r w:rsidRPr="007666FF">
        <w:rPr>
          <w:rFonts w:ascii="Times New Roman" w:hAnsi="Times New Roman" w:cs="Times New Roman"/>
          <w:color w:val="000000" w:themeColor="text1"/>
          <w:sz w:val="28"/>
          <w:szCs w:val="28"/>
        </w:rPr>
        <w:t xml:space="preserve"> выполнять следующие функции:</w:t>
      </w:r>
    </w:p>
    <w:p w:rsidR="00E324BD" w:rsidRPr="007666FF" w:rsidRDefault="00645E68"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с</w:t>
      </w:r>
      <w:r w:rsidR="00E324BD" w:rsidRPr="007666FF">
        <w:rPr>
          <w:color w:val="000000" w:themeColor="text1"/>
          <w:sz w:val="28"/>
          <w:szCs w:val="28"/>
        </w:rPr>
        <w:t>оздание, редактирование</w:t>
      </w:r>
      <w:r w:rsidR="00941929" w:rsidRPr="007666FF">
        <w:rPr>
          <w:color w:val="000000" w:themeColor="text1"/>
          <w:sz w:val="28"/>
          <w:szCs w:val="28"/>
        </w:rPr>
        <w:t xml:space="preserve"> и</w:t>
      </w:r>
      <w:r w:rsidR="00E324BD" w:rsidRPr="007666FF">
        <w:rPr>
          <w:color w:val="000000" w:themeColor="text1"/>
          <w:sz w:val="28"/>
          <w:szCs w:val="28"/>
        </w:rPr>
        <w:t xml:space="preserve"> удаление записей </w:t>
      </w:r>
      <w:r w:rsidR="00F6707E" w:rsidRPr="007666FF">
        <w:rPr>
          <w:color w:val="000000" w:themeColor="text1"/>
          <w:sz w:val="28"/>
          <w:szCs w:val="28"/>
        </w:rPr>
        <w:t>таблицы</w:t>
      </w:r>
      <w:r w:rsidR="00A70BD1" w:rsidRPr="007666FF">
        <w:rPr>
          <w:color w:val="000000" w:themeColor="text1"/>
          <w:sz w:val="28"/>
          <w:szCs w:val="28"/>
        </w:rPr>
        <w:t xml:space="preserve"> </w:t>
      </w:r>
      <w:r w:rsidR="00F6707E" w:rsidRPr="007666FF">
        <w:rPr>
          <w:color w:val="000000" w:themeColor="text1"/>
          <w:sz w:val="28"/>
          <w:szCs w:val="28"/>
        </w:rPr>
        <w:t>«П</w:t>
      </w:r>
      <w:r w:rsidR="00A70BD1" w:rsidRPr="007666FF">
        <w:rPr>
          <w:color w:val="000000" w:themeColor="text1"/>
          <w:sz w:val="28"/>
          <w:szCs w:val="28"/>
        </w:rPr>
        <w:t>роживающи</w:t>
      </w:r>
      <w:r w:rsidR="00F6707E" w:rsidRPr="007666FF">
        <w:rPr>
          <w:color w:val="000000" w:themeColor="text1"/>
          <w:sz w:val="28"/>
          <w:szCs w:val="28"/>
        </w:rPr>
        <w:t>е»</w:t>
      </w:r>
      <w:r w:rsidR="00E324BD" w:rsidRPr="007666FF">
        <w:rPr>
          <w:color w:val="000000" w:themeColor="text1"/>
          <w:sz w:val="28"/>
          <w:szCs w:val="28"/>
        </w:rPr>
        <w:t>;</w:t>
      </w:r>
    </w:p>
    <w:p w:rsidR="00F6707E" w:rsidRPr="007666FF" w:rsidRDefault="00E324BD"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создание, редактирование</w:t>
      </w:r>
      <w:r w:rsidR="00941929" w:rsidRPr="007666FF">
        <w:rPr>
          <w:color w:val="000000" w:themeColor="text1"/>
          <w:sz w:val="28"/>
          <w:szCs w:val="28"/>
        </w:rPr>
        <w:t xml:space="preserve"> и</w:t>
      </w:r>
      <w:r w:rsidRPr="007666FF">
        <w:rPr>
          <w:color w:val="000000" w:themeColor="text1"/>
          <w:sz w:val="28"/>
          <w:szCs w:val="28"/>
        </w:rPr>
        <w:t xml:space="preserve"> удаление записей </w:t>
      </w:r>
      <w:r w:rsidR="00F6707E" w:rsidRPr="007666FF">
        <w:rPr>
          <w:color w:val="000000" w:themeColor="text1"/>
          <w:sz w:val="28"/>
          <w:szCs w:val="28"/>
        </w:rPr>
        <w:t>таблицы</w:t>
      </w:r>
      <w:r w:rsidR="00A70BD1" w:rsidRPr="007666FF">
        <w:rPr>
          <w:color w:val="000000" w:themeColor="text1"/>
          <w:sz w:val="28"/>
          <w:szCs w:val="28"/>
        </w:rPr>
        <w:t xml:space="preserve"> </w:t>
      </w:r>
      <w:r w:rsidR="00F6707E" w:rsidRPr="007666FF">
        <w:rPr>
          <w:color w:val="000000" w:themeColor="text1"/>
          <w:sz w:val="28"/>
          <w:szCs w:val="28"/>
        </w:rPr>
        <w:t>«Данные о родственниках»</w:t>
      </w:r>
      <w:r w:rsidR="00107F7D" w:rsidRPr="007666FF">
        <w:rPr>
          <w:color w:val="000000" w:themeColor="text1"/>
          <w:sz w:val="28"/>
          <w:szCs w:val="28"/>
        </w:rPr>
        <w:t>;</w:t>
      </w:r>
      <w:r w:rsidR="00F6707E" w:rsidRPr="007666FF">
        <w:rPr>
          <w:color w:val="000000" w:themeColor="text1"/>
          <w:sz w:val="28"/>
          <w:szCs w:val="28"/>
        </w:rPr>
        <w:t xml:space="preserve"> </w:t>
      </w:r>
    </w:p>
    <w:p w:rsidR="00E324BD"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редактирование записей таблицы «Корпуса»;</w:t>
      </w:r>
    </w:p>
    <w:p w:rsidR="00941929" w:rsidRPr="007666FF" w:rsidRDefault="00941929"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 xml:space="preserve">создание, редактирование и удаление записей </w:t>
      </w:r>
      <w:r w:rsidR="00F6707E" w:rsidRPr="007666FF">
        <w:rPr>
          <w:color w:val="000000" w:themeColor="text1"/>
          <w:sz w:val="28"/>
          <w:szCs w:val="28"/>
        </w:rPr>
        <w:t>таблицы «Медицинские работники»</w:t>
      </w:r>
      <w:r w:rsidRPr="007666FF">
        <w:rPr>
          <w:color w:val="000000" w:themeColor="text1"/>
          <w:sz w:val="28"/>
          <w:szCs w:val="28"/>
        </w:rPr>
        <w:t>;</w:t>
      </w:r>
    </w:p>
    <w:p w:rsidR="00107F7D" w:rsidRPr="007666FF" w:rsidRDefault="00107F7D"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lastRenderedPageBreak/>
        <w:t xml:space="preserve">поиск по записям </w:t>
      </w:r>
      <w:r w:rsidR="007C36F5" w:rsidRPr="007666FF">
        <w:rPr>
          <w:color w:val="000000" w:themeColor="text1"/>
          <w:sz w:val="28"/>
          <w:szCs w:val="28"/>
        </w:rPr>
        <w:t>таблицы «Проживающие»</w:t>
      </w:r>
      <w:r w:rsidRPr="007666FF">
        <w:rPr>
          <w:color w:val="000000" w:themeColor="text1"/>
          <w:sz w:val="28"/>
          <w:szCs w:val="28"/>
        </w:rPr>
        <w:t>;</w:t>
      </w:r>
    </w:p>
    <w:p w:rsidR="007C36F5" w:rsidRPr="007666FF" w:rsidRDefault="007C36F5"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w:t>
      </w:r>
      <w:r w:rsidR="00F6707E" w:rsidRPr="007666FF">
        <w:rPr>
          <w:color w:val="000000" w:themeColor="text1"/>
          <w:sz w:val="28"/>
          <w:szCs w:val="28"/>
        </w:rPr>
        <w:t>Данные о родственниках</w:t>
      </w:r>
      <w:r w:rsidRPr="007666FF">
        <w:rPr>
          <w:color w:val="000000" w:themeColor="text1"/>
          <w:sz w:val="28"/>
          <w:szCs w:val="28"/>
        </w:rPr>
        <w:t>»</w:t>
      </w:r>
      <w:r w:rsidR="00941929" w:rsidRPr="007666FF">
        <w:rPr>
          <w:color w:val="000000" w:themeColor="text1"/>
          <w:sz w:val="28"/>
          <w:szCs w:val="28"/>
        </w:rPr>
        <w:t>;</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«Корпуса»;</w:t>
      </w:r>
    </w:p>
    <w:p w:rsidR="00A70BD1" w:rsidRPr="007666FF" w:rsidRDefault="00941929"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w:t>
      </w:r>
      <w:r w:rsidR="00F6707E" w:rsidRPr="007666FF">
        <w:rPr>
          <w:color w:val="000000" w:themeColor="text1"/>
          <w:sz w:val="28"/>
          <w:szCs w:val="28"/>
        </w:rPr>
        <w:t>Медицинские работники»;</w:t>
      </w:r>
    </w:p>
    <w:p w:rsidR="00F6707E" w:rsidRPr="007666FF" w:rsidRDefault="00913722"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в</w:t>
      </w:r>
      <w:r w:rsidR="00F6707E" w:rsidRPr="007666FF">
        <w:rPr>
          <w:color w:val="000000" w:themeColor="text1"/>
          <w:sz w:val="28"/>
          <w:szCs w:val="28"/>
        </w:rPr>
        <w:t xml:space="preserve">ывод таблицы «Проживающие» с фильтрацией по диагнозу. </w:t>
      </w:r>
    </w:p>
    <w:p w:rsidR="00A70BD1" w:rsidRPr="007666FF" w:rsidRDefault="00A70BD1">
      <w:pPr>
        <w:rPr>
          <w:color w:val="000000" w:themeColor="text1"/>
          <w:lang w:eastAsia="zh-CN"/>
        </w:rPr>
      </w:pPr>
      <w:r w:rsidRPr="007666FF">
        <w:rPr>
          <w:color w:val="000000" w:themeColor="text1"/>
          <w:lang w:eastAsia="zh-CN"/>
        </w:rPr>
        <w:br w:type="page"/>
      </w:r>
    </w:p>
    <w:p w:rsidR="00A70BD1" w:rsidRPr="007666FF" w:rsidRDefault="00A70BD1" w:rsidP="00E6626B">
      <w:pPr>
        <w:pStyle w:val="2"/>
        <w:spacing w:before="0" w:line="360" w:lineRule="auto"/>
        <w:ind w:firstLine="709"/>
        <w:jc w:val="both"/>
        <w:rPr>
          <w:rFonts w:ascii="Times New Roman" w:hAnsi="Times New Roman" w:cs="Times New Roman"/>
          <w:color w:val="000000" w:themeColor="text1"/>
          <w:sz w:val="28"/>
        </w:rPr>
      </w:pPr>
      <w:bookmarkStart w:id="10" w:name="_Toc516684309"/>
      <w:bookmarkStart w:id="11" w:name="_Toc74257342"/>
      <w:r w:rsidRPr="007666FF">
        <w:rPr>
          <w:rFonts w:ascii="Times New Roman" w:hAnsi="Times New Roman" w:cs="Times New Roman"/>
          <w:color w:val="000000" w:themeColor="text1"/>
          <w:sz w:val="28"/>
        </w:rPr>
        <w:lastRenderedPageBreak/>
        <w:t>1.2 Формирование требований к программному изделию</w:t>
      </w:r>
      <w:bookmarkEnd w:id="10"/>
      <w:bookmarkEnd w:id="11"/>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Оформление программного продукта должно быть простым и не включать в себя излишней нагрузки на пользователя. При создании программы должны использоваться простые стилистические приемы:</w:t>
      </w:r>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Фон – должен быть однотонный, не яркий для избегания нагрузки на глаза.</w:t>
      </w:r>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Цвета (внутри программного изделия) – должны быть логически оправданы по своему применению в программном изделии (при их использовании)</w:t>
      </w:r>
      <w:r w:rsidR="002B09B4" w:rsidRPr="007666FF">
        <w:rPr>
          <w:rFonts w:ascii="Times New Roman" w:hAnsi="Times New Roman" w:cs="Times New Roman"/>
          <w:color w:val="000000" w:themeColor="text1"/>
          <w:sz w:val="28"/>
          <w:szCs w:val="28"/>
        </w:rPr>
        <w:t>.</w:t>
      </w:r>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Кнопки, текстовые поля, панели с инструментами в программном изделии должны находиться рядом друг с другом, соответствуя их использованию.</w:t>
      </w:r>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Справочный материал по использованию программного изделия не должен перегружать смысловой нагрузкой пользователя.</w:t>
      </w:r>
    </w:p>
    <w:p w:rsidR="00F6707E"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Программное изделие в ходе работы должно выполнять следующие функции:</w:t>
      </w:r>
      <w:r w:rsidR="00F6707E" w:rsidRPr="007666FF">
        <w:rPr>
          <w:rFonts w:ascii="Times New Roman" w:hAnsi="Times New Roman" w:cs="Times New Roman"/>
          <w:color w:val="000000" w:themeColor="text1"/>
          <w:sz w:val="28"/>
          <w:szCs w:val="28"/>
        </w:rPr>
        <w:t xml:space="preserve"> </w:t>
      </w:r>
    </w:p>
    <w:p w:rsidR="00F6707E" w:rsidRPr="007666FF" w:rsidRDefault="00645E68"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с</w:t>
      </w:r>
      <w:r w:rsidR="00F6707E" w:rsidRPr="007666FF">
        <w:rPr>
          <w:color w:val="000000" w:themeColor="text1"/>
          <w:sz w:val="28"/>
          <w:szCs w:val="28"/>
        </w:rPr>
        <w:t>оздание, редактирование и удаление записей таблицы «Проживающие»;</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 xml:space="preserve">создание, редактирование и удаление записей таблицы «Данные о родственниках»; </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редактирование записей таблицы «Корпуса»;</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создание, редактирование и удаление записей таблицы «Медицинские работники»;</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«Проживающие»;</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«Данные о родственниках»;</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«Корпуса»;</w:t>
      </w:r>
    </w:p>
    <w:p w:rsidR="00F6707E" w:rsidRPr="007666FF" w:rsidRDefault="00F6707E"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поиск по записям таблицы «Медицинские работники»;</w:t>
      </w:r>
    </w:p>
    <w:p w:rsidR="00F6707E" w:rsidRPr="007666FF" w:rsidRDefault="00913722" w:rsidP="00E6626B">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в</w:t>
      </w:r>
      <w:r w:rsidR="00F6707E" w:rsidRPr="007666FF">
        <w:rPr>
          <w:color w:val="000000" w:themeColor="text1"/>
          <w:sz w:val="28"/>
          <w:szCs w:val="28"/>
        </w:rPr>
        <w:t xml:space="preserve">ывод таблицы «Проживающие» с фильтрацией по диагнозу. </w:t>
      </w:r>
    </w:p>
    <w:p w:rsidR="00A70BD1" w:rsidRPr="007666FF" w:rsidRDefault="00A70BD1" w:rsidP="00E6626B">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Время выполнения операций не должно превышать 40 секунд с момента начала обработки информации программным изделием.</w:t>
      </w:r>
    </w:p>
    <w:p w:rsidR="00A70BD1" w:rsidRPr="007666FF" w:rsidRDefault="00A70BD1" w:rsidP="00E6626B">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hAnsi="Times New Roman" w:cs="Times New Roman"/>
          <w:color w:val="000000" w:themeColor="text1"/>
          <w:sz w:val="28"/>
          <w:szCs w:val="28"/>
        </w:rPr>
        <w:t xml:space="preserve">Программный продукт будет использоваться </w:t>
      </w:r>
      <w:r w:rsidR="0054524D" w:rsidRPr="007666FF">
        <w:rPr>
          <w:rFonts w:ascii="Times New Roman" w:hAnsi="Times New Roman" w:cs="Times New Roman"/>
          <w:color w:val="000000" w:themeColor="text1"/>
          <w:sz w:val="28"/>
          <w:szCs w:val="28"/>
        </w:rPr>
        <w:t xml:space="preserve">организацией </w:t>
      </w:r>
      <w:r w:rsidR="002B09B4" w:rsidRPr="007666FF">
        <w:rPr>
          <w:rFonts w:ascii="Times New Roman" w:hAnsi="Times New Roman" w:cs="Times New Roman"/>
          <w:color w:val="000000" w:themeColor="text1"/>
          <w:sz w:val="28"/>
          <w:szCs w:val="28"/>
        </w:rPr>
        <w:t xml:space="preserve">КГБСУСО </w:t>
      </w:r>
      <w:r w:rsidR="002B09B4" w:rsidRPr="007666FF">
        <w:rPr>
          <w:rFonts w:ascii="Times New Roman" w:eastAsia="Times New Roman" w:hAnsi="Times New Roman" w:cs="Times New Roman"/>
          <w:color w:val="000000" w:themeColor="text1"/>
          <w:sz w:val="28"/>
          <w:szCs w:val="28"/>
          <w:lang w:eastAsia="zh-CN"/>
        </w:rPr>
        <w:lastRenderedPageBreak/>
        <w:t xml:space="preserve">«Шелаболихинский психоневрологический интернат» </w:t>
      </w:r>
      <w:r w:rsidRPr="007666FF">
        <w:rPr>
          <w:rFonts w:ascii="Times New Roman" w:hAnsi="Times New Roman" w:cs="Times New Roman"/>
          <w:color w:val="000000" w:themeColor="text1"/>
          <w:sz w:val="28"/>
          <w:szCs w:val="28"/>
        </w:rPr>
        <w:t xml:space="preserve">и должно обмениваться данными с </w:t>
      </w:r>
      <w:r w:rsidRPr="007666FF">
        <w:rPr>
          <w:rFonts w:ascii="Times New Roman" w:hAnsi="Times New Roman" w:cs="Times New Roman"/>
          <w:color w:val="000000" w:themeColor="text1"/>
          <w:sz w:val="28"/>
          <w:szCs w:val="28"/>
          <w:lang w:val="en-US"/>
        </w:rPr>
        <w:t>Microsoft</w:t>
      </w:r>
      <w:r w:rsidRPr="007666FF">
        <w:rPr>
          <w:rFonts w:ascii="Times New Roman" w:hAnsi="Times New Roman" w:cs="Times New Roman"/>
          <w:color w:val="000000" w:themeColor="text1"/>
          <w:sz w:val="28"/>
          <w:szCs w:val="28"/>
        </w:rPr>
        <w:t xml:space="preserve"> </w:t>
      </w:r>
      <w:r w:rsidRPr="007666FF">
        <w:rPr>
          <w:rFonts w:ascii="Times New Roman" w:hAnsi="Times New Roman" w:cs="Times New Roman"/>
          <w:color w:val="000000" w:themeColor="text1"/>
          <w:sz w:val="28"/>
          <w:szCs w:val="28"/>
          <w:lang w:val="en-US"/>
        </w:rPr>
        <w:t>SQL</w:t>
      </w:r>
      <w:r w:rsidRPr="007666FF">
        <w:rPr>
          <w:rFonts w:ascii="Times New Roman" w:hAnsi="Times New Roman" w:cs="Times New Roman"/>
          <w:color w:val="000000" w:themeColor="text1"/>
          <w:sz w:val="28"/>
          <w:szCs w:val="28"/>
        </w:rPr>
        <w:t xml:space="preserve"> </w:t>
      </w:r>
      <w:r w:rsidRPr="007666FF">
        <w:rPr>
          <w:rFonts w:ascii="Times New Roman" w:hAnsi="Times New Roman" w:cs="Times New Roman"/>
          <w:color w:val="000000" w:themeColor="text1"/>
          <w:sz w:val="28"/>
          <w:szCs w:val="28"/>
          <w:lang w:val="en-US"/>
        </w:rPr>
        <w:t>Server</w:t>
      </w:r>
      <w:r w:rsidRPr="007666FF">
        <w:rPr>
          <w:rFonts w:ascii="Times New Roman" w:hAnsi="Times New Roman" w:cs="Times New Roman"/>
          <w:color w:val="000000" w:themeColor="text1"/>
          <w:sz w:val="28"/>
          <w:szCs w:val="28"/>
        </w:rPr>
        <w:t>.</w:t>
      </w:r>
    </w:p>
    <w:p w:rsidR="00A70BD1" w:rsidRPr="007666FF" w:rsidRDefault="00A70BD1" w:rsidP="00A70BD1">
      <w:pPr>
        <w:spacing w:after="0" w:line="360" w:lineRule="auto"/>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br w:type="page"/>
      </w:r>
    </w:p>
    <w:p w:rsidR="00A70BD1" w:rsidRPr="007666FF" w:rsidRDefault="00A70BD1" w:rsidP="00E6626B">
      <w:pPr>
        <w:pStyle w:val="1"/>
        <w:spacing w:before="0" w:line="360" w:lineRule="auto"/>
        <w:ind w:firstLine="709"/>
        <w:jc w:val="both"/>
        <w:rPr>
          <w:rFonts w:ascii="Times New Roman" w:hAnsi="Times New Roman" w:cs="Times New Roman"/>
          <w:color w:val="000000" w:themeColor="text1"/>
        </w:rPr>
      </w:pPr>
      <w:bookmarkStart w:id="12" w:name="_Toc516684310"/>
      <w:bookmarkStart w:id="13" w:name="_Toc74257343"/>
      <w:r w:rsidRPr="007666FF">
        <w:rPr>
          <w:rFonts w:ascii="Times New Roman" w:hAnsi="Times New Roman" w:cs="Times New Roman"/>
          <w:color w:val="000000" w:themeColor="text1"/>
        </w:rPr>
        <w:lastRenderedPageBreak/>
        <w:t>Раздел 2 Техническое задание</w:t>
      </w:r>
      <w:bookmarkEnd w:id="12"/>
      <w:bookmarkEnd w:id="13"/>
    </w:p>
    <w:p w:rsidR="006272E2" w:rsidRPr="007666FF" w:rsidRDefault="006272E2" w:rsidP="00E6626B">
      <w:pPr>
        <w:pStyle w:val="2"/>
        <w:spacing w:before="0" w:line="360" w:lineRule="auto"/>
        <w:ind w:firstLine="709"/>
        <w:jc w:val="both"/>
        <w:rPr>
          <w:rFonts w:ascii="Times New Roman" w:hAnsi="Times New Roman" w:cs="Times New Roman"/>
          <w:color w:val="000000" w:themeColor="text1"/>
          <w:sz w:val="28"/>
        </w:rPr>
      </w:pPr>
      <w:bookmarkStart w:id="14" w:name="_Toc516684311"/>
      <w:bookmarkStart w:id="15" w:name="_Toc74257344"/>
      <w:r w:rsidRPr="007666FF">
        <w:rPr>
          <w:rFonts w:ascii="Times New Roman" w:hAnsi="Times New Roman" w:cs="Times New Roman"/>
          <w:color w:val="000000" w:themeColor="text1"/>
          <w:sz w:val="28"/>
        </w:rPr>
        <w:t>2.1 Постановка задачи</w:t>
      </w:r>
      <w:bookmarkEnd w:id="14"/>
      <w:bookmarkEnd w:id="15"/>
    </w:p>
    <w:p w:rsidR="006272E2" w:rsidRPr="007666FF" w:rsidRDefault="006272E2"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Главной задачей программного изделия является работа с базой данных</w:t>
      </w:r>
      <w:r w:rsidR="00426DA8" w:rsidRPr="007666FF">
        <w:rPr>
          <w:color w:val="000000" w:themeColor="text1"/>
          <w:sz w:val="28"/>
          <w:szCs w:val="28"/>
        </w:rPr>
        <w:t>.</w:t>
      </w:r>
      <w:r w:rsidRPr="007666FF">
        <w:rPr>
          <w:color w:val="000000" w:themeColor="text1"/>
          <w:sz w:val="28"/>
          <w:szCs w:val="28"/>
        </w:rPr>
        <w:t xml:space="preserve"> Для вывода таблиц из базы данных в приложение используется элемент </w:t>
      </w:r>
      <w:r w:rsidRPr="007666FF">
        <w:rPr>
          <w:color w:val="000000" w:themeColor="text1"/>
          <w:sz w:val="28"/>
          <w:szCs w:val="28"/>
          <w:lang w:val="en-US"/>
        </w:rPr>
        <w:t>DataGrid</w:t>
      </w:r>
      <w:r w:rsidR="00426DA8" w:rsidRPr="007666FF">
        <w:rPr>
          <w:color w:val="000000" w:themeColor="text1"/>
          <w:sz w:val="28"/>
          <w:szCs w:val="28"/>
          <w:lang w:val="en-US"/>
        </w:rPr>
        <w:t>View</w:t>
      </w:r>
      <w:r w:rsidRPr="007666FF">
        <w:rPr>
          <w:color w:val="000000" w:themeColor="text1"/>
          <w:sz w:val="28"/>
          <w:szCs w:val="28"/>
        </w:rPr>
        <w:t xml:space="preserve">, который позволяет вывести данные в реляционном  виде. </w:t>
      </w:r>
    </w:p>
    <w:p w:rsidR="00426DA8" w:rsidRPr="007666FF" w:rsidRDefault="00426DA8"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 xml:space="preserve">Вывод </w:t>
      </w:r>
      <w:proofErr w:type="gramStart"/>
      <w:r w:rsidRPr="007666FF">
        <w:rPr>
          <w:color w:val="000000" w:themeColor="text1"/>
          <w:sz w:val="28"/>
          <w:szCs w:val="28"/>
        </w:rPr>
        <w:t>проживающих</w:t>
      </w:r>
      <w:proofErr w:type="gramEnd"/>
      <w:r w:rsidRPr="007666FF">
        <w:rPr>
          <w:color w:val="000000" w:themeColor="text1"/>
          <w:sz w:val="28"/>
          <w:szCs w:val="28"/>
        </w:rPr>
        <w:t xml:space="preserve"> с фильтрацией по диагнозу будет также произведен в </w:t>
      </w:r>
      <w:r w:rsidRPr="007666FF">
        <w:rPr>
          <w:color w:val="000000" w:themeColor="text1"/>
          <w:sz w:val="28"/>
          <w:szCs w:val="28"/>
          <w:lang w:val="en-US"/>
        </w:rPr>
        <w:t>DataGridView</w:t>
      </w:r>
      <w:r w:rsidRPr="007666FF">
        <w:rPr>
          <w:color w:val="000000" w:themeColor="text1"/>
          <w:sz w:val="28"/>
          <w:szCs w:val="28"/>
        </w:rPr>
        <w:t xml:space="preserve">. </w:t>
      </w:r>
    </w:p>
    <w:p w:rsidR="006272E2" w:rsidRPr="007666FF" w:rsidRDefault="006272E2"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 xml:space="preserve">Для создания новой записи проживающего в базу данных будет разработана форма, содержащая такие поля как: </w:t>
      </w:r>
      <w:proofErr w:type="gramStart"/>
      <w:r w:rsidRPr="007666FF">
        <w:rPr>
          <w:color w:val="000000" w:themeColor="text1"/>
          <w:sz w:val="28"/>
          <w:szCs w:val="28"/>
        </w:rPr>
        <w:t>ФИО, Пол, Дата рождения, Дата поступления, Диагноз, Номер корпуса, Номер палаты, Номер паспорта, Серия паспорта, Место рождения и Номер телефона (при наличии).</w:t>
      </w:r>
      <w:proofErr w:type="gramEnd"/>
      <w:r w:rsidRPr="007666FF">
        <w:rPr>
          <w:color w:val="000000" w:themeColor="text1"/>
          <w:sz w:val="28"/>
          <w:szCs w:val="28"/>
        </w:rPr>
        <w:t xml:space="preserve"> </w:t>
      </w:r>
      <w:r w:rsidR="00426DA8" w:rsidRPr="007666FF">
        <w:rPr>
          <w:color w:val="000000" w:themeColor="text1"/>
          <w:sz w:val="28"/>
          <w:szCs w:val="28"/>
        </w:rPr>
        <w:t>Для осуществления добавления нужно будет заполнить все существующие тестовые поля и нажать на кнопку «Добавить».</w:t>
      </w:r>
    </w:p>
    <w:p w:rsidR="006272E2" w:rsidRPr="007666FF" w:rsidRDefault="006272E2"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 xml:space="preserve">Для создания новой записи медицинского работника в базу данных будет разработана форма, содержащая такие поля как: </w:t>
      </w:r>
      <w:proofErr w:type="gramStart"/>
      <w:r w:rsidRPr="007666FF">
        <w:rPr>
          <w:color w:val="000000" w:themeColor="text1"/>
          <w:sz w:val="28"/>
          <w:szCs w:val="28"/>
        </w:rPr>
        <w:t>ФИО, Пол, Дата рождения, Должность, Код корпуса, Номер телефона, Номер паспорта, Серия паспорта, Место рождения, Место жительства.</w:t>
      </w:r>
      <w:proofErr w:type="gramEnd"/>
      <w:r w:rsidR="00426DA8" w:rsidRPr="007666FF">
        <w:rPr>
          <w:color w:val="000000" w:themeColor="text1"/>
          <w:sz w:val="28"/>
          <w:szCs w:val="28"/>
        </w:rPr>
        <w:t xml:space="preserve"> Для осуществления добавления нужно будет заполнить все существующие тестовые поля и нажать на кнопку «Добавить».</w:t>
      </w:r>
    </w:p>
    <w:p w:rsidR="006272E2" w:rsidRPr="007666FF" w:rsidRDefault="006272E2" w:rsidP="00E6626B">
      <w:pPr>
        <w:pStyle w:val="a5"/>
        <w:tabs>
          <w:tab w:val="left" w:pos="993"/>
        </w:tabs>
        <w:spacing w:line="360" w:lineRule="auto"/>
        <w:ind w:left="0" w:firstLine="709"/>
        <w:rPr>
          <w:b/>
          <w:color w:val="000000" w:themeColor="text1"/>
          <w:sz w:val="28"/>
          <w:szCs w:val="28"/>
        </w:rPr>
      </w:pPr>
      <w:r w:rsidRPr="007666FF">
        <w:rPr>
          <w:color w:val="000000" w:themeColor="text1"/>
          <w:sz w:val="28"/>
          <w:szCs w:val="28"/>
        </w:rPr>
        <w:tab/>
        <w:t xml:space="preserve">Для создания новой записи данных о родственнике в базу данных будет разработана форма, содержащая такие поля как: ФИО, Место жительства, Номер телефона, Электронная почта, </w:t>
      </w:r>
      <w:r w:rsidR="007176C3" w:rsidRPr="007666FF">
        <w:rPr>
          <w:color w:val="000000" w:themeColor="text1"/>
          <w:sz w:val="28"/>
          <w:szCs w:val="28"/>
        </w:rPr>
        <w:t>Проживающий</w:t>
      </w:r>
      <w:r w:rsidRPr="007666FF">
        <w:rPr>
          <w:color w:val="000000" w:themeColor="text1"/>
          <w:sz w:val="28"/>
          <w:szCs w:val="28"/>
        </w:rPr>
        <w:t>.</w:t>
      </w:r>
      <w:r w:rsidR="00426DA8" w:rsidRPr="007666FF">
        <w:rPr>
          <w:color w:val="000000" w:themeColor="text1"/>
          <w:sz w:val="28"/>
          <w:szCs w:val="28"/>
        </w:rPr>
        <w:t xml:space="preserve"> Для осуществления добавления нужно будет заполнить все существующие тестовые поля и нажать на кнопку «Добавить».</w:t>
      </w:r>
    </w:p>
    <w:p w:rsidR="00426DA8" w:rsidRPr="007666FF" w:rsidRDefault="00426DA8"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 xml:space="preserve">Удаление и редактирование существующих записей в отдельных формах при помощи элемента </w:t>
      </w:r>
      <w:r w:rsidRPr="007666FF">
        <w:rPr>
          <w:color w:val="000000" w:themeColor="text1"/>
          <w:sz w:val="28"/>
          <w:szCs w:val="28"/>
          <w:lang w:val="en-US"/>
        </w:rPr>
        <w:t>DataGridView</w:t>
      </w:r>
      <w:r w:rsidR="00E6626B" w:rsidRPr="007666FF">
        <w:rPr>
          <w:color w:val="000000" w:themeColor="text1"/>
          <w:sz w:val="28"/>
          <w:szCs w:val="28"/>
        </w:rPr>
        <w:t xml:space="preserve">, который показывает все записи таблиц базы данных. </w:t>
      </w:r>
    </w:p>
    <w:p w:rsidR="006272E2" w:rsidRPr="007666FF" w:rsidRDefault="006272E2" w:rsidP="00E6626B">
      <w:pPr>
        <w:pStyle w:val="a5"/>
        <w:tabs>
          <w:tab w:val="left" w:pos="993"/>
        </w:tabs>
        <w:spacing w:line="360" w:lineRule="auto"/>
        <w:ind w:left="0" w:firstLine="709"/>
        <w:rPr>
          <w:color w:val="000000" w:themeColor="text1"/>
          <w:sz w:val="28"/>
          <w:szCs w:val="28"/>
        </w:rPr>
      </w:pPr>
      <w:r w:rsidRPr="007666FF">
        <w:rPr>
          <w:color w:val="000000" w:themeColor="text1"/>
          <w:sz w:val="28"/>
          <w:szCs w:val="28"/>
        </w:rPr>
        <w:t xml:space="preserve">Поиск по записям таблиц будет производиться на главном окне программы с помощью поля </w:t>
      </w:r>
      <w:r w:rsidRPr="007666FF">
        <w:rPr>
          <w:color w:val="000000" w:themeColor="text1"/>
          <w:sz w:val="28"/>
          <w:szCs w:val="28"/>
          <w:lang w:val="en-US"/>
        </w:rPr>
        <w:t>textbox</w:t>
      </w:r>
      <w:r w:rsidRPr="007666FF">
        <w:rPr>
          <w:color w:val="000000" w:themeColor="text1"/>
          <w:sz w:val="28"/>
          <w:szCs w:val="28"/>
        </w:rPr>
        <w:t>.</w:t>
      </w:r>
    </w:p>
    <w:p w:rsidR="006272E2" w:rsidRPr="007666FF" w:rsidRDefault="006272E2">
      <w:pPr>
        <w:rPr>
          <w:color w:val="000000" w:themeColor="text1"/>
        </w:rPr>
      </w:pPr>
      <w:r w:rsidRPr="007666FF">
        <w:rPr>
          <w:color w:val="000000" w:themeColor="text1"/>
        </w:rPr>
        <w:br w:type="page"/>
      </w:r>
    </w:p>
    <w:p w:rsidR="00A70BD1" w:rsidRPr="007666FF" w:rsidRDefault="00A70BD1" w:rsidP="00E6626B">
      <w:pPr>
        <w:pStyle w:val="2"/>
        <w:spacing w:before="0" w:line="360" w:lineRule="auto"/>
        <w:ind w:firstLine="709"/>
        <w:jc w:val="both"/>
        <w:rPr>
          <w:rFonts w:ascii="Times New Roman" w:hAnsi="Times New Roman" w:cs="Times New Roman"/>
          <w:color w:val="000000" w:themeColor="text1"/>
        </w:rPr>
      </w:pPr>
      <w:bookmarkStart w:id="16" w:name="_Toc516684312"/>
      <w:bookmarkStart w:id="17" w:name="_Toc74257345"/>
      <w:r w:rsidRPr="007666FF">
        <w:rPr>
          <w:rFonts w:ascii="Times New Roman" w:hAnsi="Times New Roman" w:cs="Times New Roman"/>
          <w:color w:val="000000" w:themeColor="text1"/>
          <w:sz w:val="28"/>
        </w:rPr>
        <w:lastRenderedPageBreak/>
        <w:t>2.2 Концепция информационной базы и её структура</w:t>
      </w:r>
      <w:bookmarkEnd w:id="16"/>
      <w:bookmarkEnd w:id="17"/>
    </w:p>
    <w:p w:rsidR="00A70BD1" w:rsidRPr="007666FF" w:rsidRDefault="00A70BD1" w:rsidP="00E6626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Информационная база включает в себя следующие сущности:</w:t>
      </w:r>
    </w:p>
    <w:p w:rsidR="00A70BD1" w:rsidRPr="007666FF" w:rsidRDefault="00EE4D4C" w:rsidP="00E6626B">
      <w:pPr>
        <w:pStyle w:val="a4"/>
        <w:numPr>
          <w:ilvl w:val="0"/>
          <w:numId w:val="2"/>
        </w:numPr>
        <w:tabs>
          <w:tab w:val="left" w:pos="993"/>
        </w:tabs>
        <w:spacing w:line="360" w:lineRule="auto"/>
        <w:ind w:left="0" w:firstLine="709"/>
        <w:contextualSpacing w:val="0"/>
        <w:rPr>
          <w:color w:val="000000" w:themeColor="text1"/>
          <w:sz w:val="28"/>
          <w:szCs w:val="28"/>
        </w:rPr>
      </w:pPr>
      <w:proofErr w:type="gramStart"/>
      <w:r w:rsidRPr="007666FF">
        <w:rPr>
          <w:color w:val="000000" w:themeColor="text1"/>
          <w:sz w:val="28"/>
          <w:szCs w:val="28"/>
        </w:rPr>
        <w:t>Проживающие</w:t>
      </w:r>
      <w:r w:rsidR="00A70BD1" w:rsidRPr="007666FF">
        <w:rPr>
          <w:color w:val="000000" w:themeColor="text1"/>
          <w:sz w:val="28"/>
          <w:szCs w:val="28"/>
        </w:rPr>
        <w:t xml:space="preserve"> (</w:t>
      </w:r>
      <w:r w:rsidRPr="007666FF">
        <w:rPr>
          <w:color w:val="000000" w:themeColor="text1"/>
          <w:sz w:val="28"/>
          <w:szCs w:val="28"/>
        </w:rPr>
        <w:t>Код проживающего</w:t>
      </w:r>
      <w:r w:rsidR="00A70BD1" w:rsidRPr="007666FF">
        <w:rPr>
          <w:color w:val="000000" w:themeColor="text1"/>
          <w:sz w:val="28"/>
          <w:szCs w:val="28"/>
        </w:rPr>
        <w:t xml:space="preserve">, </w:t>
      </w:r>
      <w:r w:rsidRPr="007666FF">
        <w:rPr>
          <w:color w:val="000000" w:themeColor="text1"/>
          <w:sz w:val="28"/>
          <w:szCs w:val="28"/>
        </w:rPr>
        <w:t>ФИО</w:t>
      </w:r>
      <w:r w:rsidR="00A70BD1" w:rsidRPr="007666FF">
        <w:rPr>
          <w:color w:val="000000" w:themeColor="text1"/>
          <w:sz w:val="28"/>
          <w:szCs w:val="28"/>
        </w:rPr>
        <w:t xml:space="preserve">, </w:t>
      </w:r>
      <w:r w:rsidRPr="007666FF">
        <w:rPr>
          <w:color w:val="000000" w:themeColor="text1"/>
          <w:sz w:val="28"/>
          <w:szCs w:val="28"/>
        </w:rPr>
        <w:t>Пол</w:t>
      </w:r>
      <w:r w:rsidR="00A70BD1" w:rsidRPr="007666FF">
        <w:rPr>
          <w:color w:val="000000" w:themeColor="text1"/>
          <w:sz w:val="28"/>
          <w:szCs w:val="28"/>
        </w:rPr>
        <w:t xml:space="preserve">, </w:t>
      </w:r>
      <w:r w:rsidRPr="007666FF">
        <w:rPr>
          <w:color w:val="000000" w:themeColor="text1"/>
          <w:sz w:val="28"/>
          <w:szCs w:val="28"/>
        </w:rPr>
        <w:t>Дата рождения</w:t>
      </w:r>
      <w:r w:rsidR="00A70BD1" w:rsidRPr="007666FF">
        <w:rPr>
          <w:color w:val="000000" w:themeColor="text1"/>
          <w:sz w:val="28"/>
          <w:szCs w:val="28"/>
        </w:rPr>
        <w:t xml:space="preserve">, </w:t>
      </w:r>
      <w:r w:rsidRPr="007666FF">
        <w:rPr>
          <w:color w:val="000000" w:themeColor="text1"/>
          <w:sz w:val="28"/>
          <w:szCs w:val="28"/>
        </w:rPr>
        <w:t xml:space="preserve">Дата поступления, Диагноз, Код корпуса, Номер палаты, Номер </w:t>
      </w:r>
      <w:r w:rsidR="00913722" w:rsidRPr="007666FF">
        <w:rPr>
          <w:color w:val="000000" w:themeColor="text1"/>
          <w:sz w:val="28"/>
          <w:szCs w:val="28"/>
        </w:rPr>
        <w:t>паспорта, Серия паспорта, Место рождения, Номер телефона)</w:t>
      </w:r>
      <w:r w:rsidR="00A70BD1" w:rsidRPr="007666FF">
        <w:rPr>
          <w:color w:val="000000" w:themeColor="text1"/>
          <w:sz w:val="28"/>
          <w:szCs w:val="28"/>
        </w:rPr>
        <w:t>.</w:t>
      </w:r>
      <w:proofErr w:type="gramEnd"/>
    </w:p>
    <w:p w:rsidR="00913722" w:rsidRPr="007666FF" w:rsidRDefault="00EE4D4C" w:rsidP="00913722">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Данные о родственниках</w:t>
      </w:r>
      <w:r w:rsidR="00A70BD1" w:rsidRPr="007666FF">
        <w:rPr>
          <w:color w:val="000000" w:themeColor="text1"/>
          <w:sz w:val="28"/>
          <w:szCs w:val="28"/>
        </w:rPr>
        <w:t xml:space="preserve"> (</w:t>
      </w:r>
      <w:r w:rsidR="00336BE4" w:rsidRPr="007666FF">
        <w:rPr>
          <w:color w:val="000000" w:themeColor="text1"/>
          <w:sz w:val="28"/>
          <w:szCs w:val="28"/>
        </w:rPr>
        <w:t>Код родственника, ФИО, Место жительства, Номер телефона, Электронная почта, Код проживающего</w:t>
      </w:r>
      <w:r w:rsidR="00A70BD1" w:rsidRPr="007666FF">
        <w:rPr>
          <w:color w:val="000000" w:themeColor="text1"/>
          <w:sz w:val="28"/>
          <w:szCs w:val="28"/>
        </w:rPr>
        <w:t>).</w:t>
      </w:r>
      <w:r w:rsidR="00913722" w:rsidRPr="007666FF">
        <w:rPr>
          <w:color w:val="000000" w:themeColor="text1"/>
          <w:sz w:val="28"/>
          <w:szCs w:val="28"/>
        </w:rPr>
        <w:t xml:space="preserve"> </w:t>
      </w:r>
    </w:p>
    <w:p w:rsidR="00A70BD1" w:rsidRPr="007666FF" w:rsidRDefault="00913722" w:rsidP="00913722">
      <w:pPr>
        <w:pStyle w:val="a4"/>
        <w:numPr>
          <w:ilvl w:val="0"/>
          <w:numId w:val="2"/>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Корпуса (Код корпуса, Адрес, Количество палат).</w:t>
      </w:r>
    </w:p>
    <w:p w:rsidR="00A70BD1" w:rsidRPr="007666FF" w:rsidRDefault="003535ED" w:rsidP="00E6626B">
      <w:pPr>
        <w:pStyle w:val="a4"/>
        <w:numPr>
          <w:ilvl w:val="0"/>
          <w:numId w:val="2"/>
        </w:numPr>
        <w:tabs>
          <w:tab w:val="left" w:pos="993"/>
        </w:tabs>
        <w:spacing w:line="360" w:lineRule="auto"/>
        <w:ind w:left="0" w:firstLine="709"/>
        <w:contextualSpacing w:val="0"/>
        <w:rPr>
          <w:color w:val="000000" w:themeColor="text1"/>
          <w:sz w:val="28"/>
          <w:szCs w:val="28"/>
        </w:rPr>
      </w:pPr>
      <w:proofErr w:type="gramStart"/>
      <w:r w:rsidRPr="007666FF">
        <w:rPr>
          <w:color w:val="000000" w:themeColor="text1"/>
          <w:sz w:val="28"/>
          <w:szCs w:val="28"/>
        </w:rPr>
        <w:t>Медицинские работники</w:t>
      </w:r>
      <w:r w:rsidR="00A70BD1" w:rsidRPr="007666FF">
        <w:rPr>
          <w:color w:val="000000" w:themeColor="text1"/>
          <w:sz w:val="28"/>
          <w:szCs w:val="28"/>
        </w:rPr>
        <w:t xml:space="preserve"> (</w:t>
      </w:r>
      <w:r w:rsidR="00336BE4" w:rsidRPr="007666FF">
        <w:rPr>
          <w:color w:val="000000" w:themeColor="text1"/>
          <w:sz w:val="28"/>
          <w:szCs w:val="28"/>
        </w:rPr>
        <w:t>Код медицинского работника, ФИО, Пол, Дата рождения, Должность, Код корпуса, Номер телефона, Номер паспорта, Серия паспорта, Место рождения, Место жительства).</w:t>
      </w:r>
      <w:proofErr w:type="gramEnd"/>
    </w:p>
    <w:p w:rsidR="00A70BD1" w:rsidRPr="007666FF" w:rsidRDefault="00A70BD1" w:rsidP="00E6626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Инфологическая модель указана на рисунке </w:t>
      </w:r>
      <w:r w:rsidR="001D42D1" w:rsidRPr="007666FF">
        <w:rPr>
          <w:rFonts w:ascii="Times New Roman" w:hAnsi="Times New Roman" w:cs="Times New Roman"/>
          <w:color w:val="000000" w:themeColor="text1"/>
          <w:sz w:val="28"/>
        </w:rPr>
        <w:t>1</w:t>
      </w:r>
      <w:r w:rsidR="00AE488F" w:rsidRPr="007666FF">
        <w:rPr>
          <w:rFonts w:ascii="Times New Roman" w:hAnsi="Times New Roman" w:cs="Times New Roman"/>
          <w:color w:val="000000" w:themeColor="text1"/>
          <w:sz w:val="28"/>
        </w:rPr>
        <w:t>.</w:t>
      </w:r>
    </w:p>
    <w:p w:rsidR="00AE488F" w:rsidRPr="007666FF" w:rsidRDefault="00343B55" w:rsidP="00E6626B">
      <w:pPr>
        <w:keepNext/>
        <w:spacing w:after="0" w:line="360" w:lineRule="auto"/>
        <w:jc w:val="center"/>
        <w:rPr>
          <w:color w:val="000000" w:themeColor="text1"/>
        </w:rPr>
      </w:pPr>
      <w:r w:rsidRPr="007666FF">
        <w:rPr>
          <w:noProof/>
          <w:color w:val="000000" w:themeColor="text1"/>
          <w:lang w:eastAsia="ru-RU"/>
        </w:rPr>
        <w:drawing>
          <wp:inline distT="0" distB="0" distL="0" distR="0" wp14:anchorId="31A8D363" wp14:editId="34C243C6">
            <wp:extent cx="4838700" cy="4274968"/>
            <wp:effectExtent l="0" t="0" r="0" b="0"/>
            <wp:docPr id="22" name="Рисунок 22" descr="C:\Users\Дарья\Downloads\и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ownloads\иа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8700" cy="4274968"/>
                    </a:xfrm>
                    <a:prstGeom prst="rect">
                      <a:avLst/>
                    </a:prstGeom>
                    <a:noFill/>
                    <a:ln>
                      <a:noFill/>
                    </a:ln>
                  </pic:spPr>
                </pic:pic>
              </a:graphicData>
            </a:graphic>
          </wp:inline>
        </w:drawing>
      </w:r>
    </w:p>
    <w:p w:rsidR="00AE488F" w:rsidRPr="007666FF" w:rsidRDefault="00AE488F" w:rsidP="00E6626B">
      <w:pPr>
        <w:pStyle w:val="aa"/>
        <w:spacing w:after="0" w:line="360" w:lineRule="auto"/>
        <w:jc w:val="center"/>
        <w:rPr>
          <w:rFonts w:ascii="Times New Roman" w:hAnsi="Times New Roman" w:cs="Times New Roman"/>
          <w:b w:val="0"/>
          <w:color w:val="000000" w:themeColor="text1"/>
          <w:sz w:val="44"/>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1</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Инфологическая модель задачи</w:t>
      </w:r>
    </w:p>
    <w:p w:rsidR="00A70BD1" w:rsidRPr="007666FF" w:rsidRDefault="00A70BD1">
      <w:pPr>
        <w:rPr>
          <w:color w:val="000000" w:themeColor="text1"/>
          <w:sz w:val="28"/>
        </w:rPr>
      </w:pPr>
      <w:r w:rsidRPr="007666FF">
        <w:rPr>
          <w:color w:val="000000" w:themeColor="text1"/>
          <w:sz w:val="28"/>
        </w:rPr>
        <w:br w:type="page"/>
      </w:r>
    </w:p>
    <w:p w:rsidR="00A70BD1" w:rsidRPr="007666FF" w:rsidRDefault="00A70BD1" w:rsidP="000C2DFD">
      <w:pPr>
        <w:pStyle w:val="2"/>
        <w:spacing w:before="0" w:line="360" w:lineRule="auto"/>
        <w:ind w:firstLine="709"/>
        <w:jc w:val="both"/>
        <w:rPr>
          <w:rFonts w:ascii="Times New Roman" w:hAnsi="Times New Roman" w:cs="Times New Roman"/>
          <w:color w:val="000000" w:themeColor="text1"/>
          <w:sz w:val="28"/>
        </w:rPr>
      </w:pPr>
      <w:bookmarkStart w:id="18" w:name="_Toc516684313"/>
      <w:bookmarkStart w:id="19" w:name="_Toc74257346"/>
      <w:r w:rsidRPr="007666FF">
        <w:rPr>
          <w:rFonts w:ascii="Times New Roman" w:hAnsi="Times New Roman" w:cs="Times New Roman"/>
          <w:color w:val="000000" w:themeColor="text1"/>
          <w:sz w:val="28"/>
        </w:rPr>
        <w:lastRenderedPageBreak/>
        <w:t>2.3 Неформальное описание алгоритма работы программного продукта</w:t>
      </w:r>
      <w:bookmarkEnd w:id="18"/>
      <w:bookmarkEnd w:id="19"/>
    </w:p>
    <w:p w:rsidR="004A3CF0" w:rsidRPr="007666FF" w:rsidRDefault="00A70BD1"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После запуска программы открывается </w:t>
      </w:r>
      <w:r w:rsidR="00336BE4" w:rsidRPr="007666FF">
        <w:rPr>
          <w:rFonts w:ascii="Times New Roman" w:hAnsi="Times New Roman" w:cs="Times New Roman"/>
          <w:color w:val="000000" w:themeColor="text1"/>
          <w:sz w:val="28"/>
        </w:rPr>
        <w:t>окно авторизации</w:t>
      </w:r>
      <w:r w:rsidRPr="007666FF">
        <w:rPr>
          <w:rFonts w:ascii="Times New Roman" w:hAnsi="Times New Roman" w:cs="Times New Roman"/>
          <w:color w:val="000000" w:themeColor="text1"/>
          <w:sz w:val="28"/>
        </w:rPr>
        <w:t>, на котором расположен</w:t>
      </w:r>
      <w:r w:rsidR="00336BE4" w:rsidRPr="007666FF">
        <w:rPr>
          <w:rFonts w:ascii="Times New Roman" w:hAnsi="Times New Roman" w:cs="Times New Roman"/>
          <w:color w:val="000000" w:themeColor="text1"/>
          <w:sz w:val="28"/>
        </w:rPr>
        <w:t>о</w:t>
      </w:r>
      <w:r w:rsidRPr="007666FF">
        <w:rPr>
          <w:rFonts w:ascii="Times New Roman" w:hAnsi="Times New Roman" w:cs="Times New Roman"/>
          <w:color w:val="000000" w:themeColor="text1"/>
          <w:sz w:val="28"/>
        </w:rPr>
        <w:t xml:space="preserve"> </w:t>
      </w:r>
      <w:r w:rsidR="00336BE4" w:rsidRPr="007666FF">
        <w:rPr>
          <w:rFonts w:ascii="Times New Roman" w:hAnsi="Times New Roman" w:cs="Times New Roman"/>
          <w:color w:val="000000" w:themeColor="text1"/>
          <w:sz w:val="28"/>
        </w:rPr>
        <w:t>два поля – поле для ввода</w:t>
      </w:r>
      <w:r w:rsidR="00A652C2" w:rsidRPr="007666FF">
        <w:rPr>
          <w:rFonts w:ascii="Times New Roman" w:hAnsi="Times New Roman" w:cs="Times New Roman"/>
          <w:color w:val="000000" w:themeColor="text1"/>
          <w:sz w:val="28"/>
        </w:rPr>
        <w:t xml:space="preserve"> логина и поле для ввода пароля</w:t>
      </w:r>
      <w:r w:rsidR="00336BE4" w:rsidRPr="007666FF">
        <w:rPr>
          <w:rFonts w:ascii="Times New Roman" w:hAnsi="Times New Roman" w:cs="Times New Roman"/>
          <w:color w:val="000000" w:themeColor="text1"/>
          <w:sz w:val="28"/>
        </w:rPr>
        <w:t>, а так же кнопка «Войти»</w:t>
      </w:r>
      <w:r w:rsidR="00A652C2" w:rsidRPr="007666FF">
        <w:rPr>
          <w:rFonts w:ascii="Times New Roman" w:hAnsi="Times New Roman" w:cs="Times New Roman"/>
          <w:color w:val="000000" w:themeColor="text1"/>
          <w:sz w:val="28"/>
        </w:rPr>
        <w:t>.</w:t>
      </w:r>
      <w:r w:rsidR="00336BE4" w:rsidRPr="007666FF">
        <w:rPr>
          <w:rFonts w:ascii="Times New Roman" w:hAnsi="Times New Roman" w:cs="Times New Roman"/>
          <w:color w:val="000000" w:themeColor="text1"/>
          <w:sz w:val="28"/>
        </w:rPr>
        <w:t xml:space="preserve"> </w:t>
      </w:r>
      <w:r w:rsidR="00A652C2" w:rsidRPr="007666FF">
        <w:rPr>
          <w:rFonts w:ascii="Times New Roman" w:hAnsi="Times New Roman" w:cs="Times New Roman"/>
          <w:color w:val="000000" w:themeColor="text1"/>
          <w:sz w:val="28"/>
        </w:rPr>
        <w:t>После успешного ввода логина и пароля пользователь переходит на главное окно программы</w:t>
      </w:r>
      <w:r w:rsidR="00201DB4" w:rsidRPr="007666FF">
        <w:rPr>
          <w:rFonts w:ascii="Times New Roman" w:hAnsi="Times New Roman" w:cs="Times New Roman"/>
          <w:color w:val="000000" w:themeColor="text1"/>
          <w:sz w:val="28"/>
        </w:rPr>
        <w:t>, если же логин и/или пароль введе</w:t>
      </w:r>
      <w:proofErr w:type="gramStart"/>
      <w:r w:rsidR="00201DB4" w:rsidRPr="007666FF">
        <w:rPr>
          <w:rFonts w:ascii="Times New Roman" w:hAnsi="Times New Roman" w:cs="Times New Roman"/>
          <w:color w:val="000000" w:themeColor="text1"/>
          <w:sz w:val="28"/>
        </w:rPr>
        <w:t>н(</w:t>
      </w:r>
      <w:proofErr w:type="gramEnd"/>
      <w:r w:rsidR="00201DB4" w:rsidRPr="007666FF">
        <w:rPr>
          <w:rFonts w:ascii="Times New Roman" w:hAnsi="Times New Roman" w:cs="Times New Roman"/>
          <w:color w:val="000000" w:themeColor="text1"/>
          <w:sz w:val="28"/>
        </w:rPr>
        <w:t>ы) неверно пользователь получит сообщение об ошибке</w:t>
      </w:r>
      <w:r w:rsidR="00A652C2" w:rsidRPr="007666FF">
        <w:rPr>
          <w:rFonts w:ascii="Times New Roman" w:hAnsi="Times New Roman" w:cs="Times New Roman"/>
          <w:color w:val="000000" w:themeColor="text1"/>
          <w:sz w:val="28"/>
        </w:rPr>
        <w:t xml:space="preserve">. </w:t>
      </w:r>
    </w:p>
    <w:p w:rsidR="007666FF" w:rsidRDefault="00C55537" w:rsidP="005814FD">
      <w:pPr>
        <w:spacing w:after="0" w:line="360" w:lineRule="auto"/>
        <w:ind w:firstLine="709"/>
        <w:jc w:val="both"/>
        <w:rPr>
          <w:rFonts w:ascii="Times New Roman" w:hAnsi="Times New Roman" w:cs="Times New Roman"/>
          <w:color w:val="000000" w:themeColor="text1"/>
          <w:sz w:val="28"/>
        </w:rPr>
      </w:pPr>
      <w:proofErr w:type="gramStart"/>
      <w:r w:rsidRPr="007666FF">
        <w:rPr>
          <w:rFonts w:ascii="Times New Roman" w:hAnsi="Times New Roman" w:cs="Times New Roman"/>
          <w:color w:val="000000" w:themeColor="text1"/>
          <w:sz w:val="28"/>
        </w:rPr>
        <w:t>Главное окно содержит меню с вкладками «Таблицы», «Запросы», «Ввод данных»</w:t>
      </w:r>
      <w:r w:rsidR="001C5E1E" w:rsidRPr="007666FF">
        <w:rPr>
          <w:rFonts w:ascii="Times New Roman" w:hAnsi="Times New Roman" w:cs="Times New Roman"/>
          <w:color w:val="000000" w:themeColor="text1"/>
          <w:sz w:val="28"/>
        </w:rPr>
        <w:t xml:space="preserve"> и кнопками</w:t>
      </w:r>
      <w:r w:rsidR="002E597E" w:rsidRPr="007666FF">
        <w:rPr>
          <w:rFonts w:ascii="Times New Roman" w:hAnsi="Times New Roman" w:cs="Times New Roman"/>
          <w:color w:val="000000" w:themeColor="text1"/>
          <w:sz w:val="28"/>
        </w:rPr>
        <w:t xml:space="preserve"> </w:t>
      </w:r>
      <w:r w:rsidRPr="007666FF">
        <w:rPr>
          <w:rFonts w:ascii="Times New Roman" w:hAnsi="Times New Roman" w:cs="Times New Roman"/>
          <w:color w:val="000000" w:themeColor="text1"/>
          <w:sz w:val="28"/>
        </w:rPr>
        <w:t>«Удаление данных»</w:t>
      </w:r>
      <w:r w:rsidR="00201DB4" w:rsidRPr="007666FF">
        <w:rPr>
          <w:rFonts w:ascii="Times New Roman" w:hAnsi="Times New Roman" w:cs="Times New Roman"/>
          <w:color w:val="000000" w:themeColor="text1"/>
          <w:sz w:val="28"/>
        </w:rPr>
        <w:t>, «Редактирование данных»</w:t>
      </w:r>
      <w:r w:rsidR="001C5E1E" w:rsidRPr="007666FF">
        <w:rPr>
          <w:rFonts w:ascii="Times New Roman" w:hAnsi="Times New Roman" w:cs="Times New Roman"/>
          <w:color w:val="000000" w:themeColor="text1"/>
          <w:sz w:val="28"/>
        </w:rPr>
        <w:t xml:space="preserve"> </w:t>
      </w:r>
      <w:r w:rsidR="002E597E" w:rsidRPr="007666FF">
        <w:rPr>
          <w:rFonts w:ascii="Times New Roman" w:hAnsi="Times New Roman" w:cs="Times New Roman"/>
          <w:color w:val="000000" w:themeColor="text1"/>
          <w:sz w:val="28"/>
        </w:rPr>
        <w:t>«Справка»</w:t>
      </w:r>
      <w:r w:rsidR="001C5E1E" w:rsidRPr="007666FF">
        <w:rPr>
          <w:rFonts w:ascii="Times New Roman" w:hAnsi="Times New Roman" w:cs="Times New Roman"/>
          <w:color w:val="000000" w:themeColor="text1"/>
          <w:sz w:val="28"/>
        </w:rPr>
        <w:t xml:space="preserve"> и «Сменить пользователя»</w:t>
      </w:r>
      <w:r w:rsidR="002E597E" w:rsidRPr="007666FF">
        <w:rPr>
          <w:rFonts w:ascii="Times New Roman" w:hAnsi="Times New Roman" w:cs="Times New Roman"/>
          <w:color w:val="000000" w:themeColor="text1"/>
          <w:sz w:val="28"/>
        </w:rPr>
        <w:t>.</w:t>
      </w:r>
      <w:r w:rsidR="00CA7F15" w:rsidRPr="007666FF">
        <w:rPr>
          <w:rFonts w:ascii="Times New Roman" w:hAnsi="Times New Roman" w:cs="Times New Roman"/>
          <w:color w:val="000000" w:themeColor="text1"/>
          <w:sz w:val="28"/>
        </w:rPr>
        <w:t xml:space="preserve"> </w:t>
      </w:r>
      <w:proofErr w:type="gramEnd"/>
    </w:p>
    <w:p w:rsidR="007666FF" w:rsidRDefault="00201DB4"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 нажатии на вкладку «Таблицы» перед пользователем </w:t>
      </w:r>
      <w:r w:rsidR="00C55537" w:rsidRPr="007666FF">
        <w:rPr>
          <w:rFonts w:ascii="Times New Roman" w:hAnsi="Times New Roman" w:cs="Times New Roman"/>
          <w:color w:val="000000" w:themeColor="text1"/>
          <w:sz w:val="28"/>
        </w:rPr>
        <w:t xml:space="preserve">появится список таблиц базы данных (таблицы «Проживающие», «Данные о родственниках», </w:t>
      </w:r>
      <w:r w:rsidRPr="007666FF">
        <w:rPr>
          <w:rFonts w:ascii="Times New Roman" w:hAnsi="Times New Roman" w:cs="Times New Roman"/>
          <w:color w:val="000000" w:themeColor="text1"/>
          <w:sz w:val="28"/>
        </w:rPr>
        <w:t>«Корпуса», «Медицинские работники»</w:t>
      </w:r>
      <w:r w:rsidR="00C55537" w:rsidRPr="007666FF">
        <w:rPr>
          <w:rFonts w:ascii="Times New Roman" w:hAnsi="Times New Roman" w:cs="Times New Roman"/>
          <w:color w:val="000000" w:themeColor="text1"/>
          <w:sz w:val="28"/>
        </w:rPr>
        <w:t xml:space="preserve">). </w:t>
      </w:r>
    </w:p>
    <w:p w:rsidR="004A3CF0" w:rsidRPr="007666FF" w:rsidRDefault="005814FD"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 нажатии на вкладку «Запросы» появится список для вывода проживающих с фильтрацией по диагнозу. </w:t>
      </w:r>
    </w:p>
    <w:p w:rsidR="007666FF" w:rsidRDefault="007C6792" w:rsidP="005814FD">
      <w:pPr>
        <w:spacing w:after="0" w:line="360" w:lineRule="auto"/>
        <w:ind w:firstLine="709"/>
        <w:jc w:val="both"/>
        <w:rPr>
          <w:color w:val="000000" w:themeColor="text1"/>
          <w:sz w:val="28"/>
        </w:rPr>
      </w:pPr>
      <w:r w:rsidRPr="007666FF">
        <w:rPr>
          <w:rFonts w:ascii="Times New Roman" w:hAnsi="Times New Roman" w:cs="Times New Roman"/>
          <w:color w:val="000000" w:themeColor="text1"/>
          <w:sz w:val="28"/>
        </w:rPr>
        <w:t>При нажатии на кнопку «Проживающие» во вкладке «Таблицы» появляется таблица, содержащая данные о проживающих из базы данных.</w:t>
      </w:r>
      <w:r w:rsidR="00AA325E" w:rsidRPr="007666FF">
        <w:rPr>
          <w:color w:val="000000" w:themeColor="text1"/>
          <w:sz w:val="28"/>
        </w:rPr>
        <w:t xml:space="preserve"> </w:t>
      </w:r>
    </w:p>
    <w:p w:rsidR="007666FF" w:rsidRDefault="007C6792"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w:t>
      </w:r>
      <w:r w:rsidR="00201DB4" w:rsidRPr="007666FF">
        <w:rPr>
          <w:rFonts w:ascii="Times New Roman" w:hAnsi="Times New Roman" w:cs="Times New Roman"/>
          <w:color w:val="000000" w:themeColor="text1"/>
          <w:sz w:val="28"/>
        </w:rPr>
        <w:t>добавления нов</w:t>
      </w:r>
      <w:r w:rsidR="001C66EC" w:rsidRPr="007666FF">
        <w:rPr>
          <w:rFonts w:ascii="Times New Roman" w:hAnsi="Times New Roman" w:cs="Times New Roman"/>
          <w:color w:val="000000" w:themeColor="text1"/>
          <w:sz w:val="28"/>
        </w:rPr>
        <w:t xml:space="preserve">ой записи </w:t>
      </w:r>
      <w:r w:rsidR="00201DB4" w:rsidRPr="007666FF">
        <w:rPr>
          <w:rFonts w:ascii="Times New Roman" w:hAnsi="Times New Roman" w:cs="Times New Roman"/>
          <w:color w:val="000000" w:themeColor="text1"/>
          <w:sz w:val="28"/>
        </w:rPr>
        <w:t xml:space="preserve">о </w:t>
      </w:r>
      <w:proofErr w:type="gramStart"/>
      <w:r w:rsidR="00201DB4" w:rsidRPr="007666FF">
        <w:rPr>
          <w:rFonts w:ascii="Times New Roman" w:hAnsi="Times New Roman" w:cs="Times New Roman"/>
          <w:color w:val="000000" w:themeColor="text1"/>
          <w:sz w:val="28"/>
        </w:rPr>
        <w:t>проживающем</w:t>
      </w:r>
      <w:proofErr w:type="gramEnd"/>
      <w:r w:rsidR="00201DB4" w:rsidRPr="007666FF">
        <w:rPr>
          <w:rFonts w:ascii="Times New Roman" w:hAnsi="Times New Roman" w:cs="Times New Roman"/>
          <w:color w:val="000000" w:themeColor="text1"/>
          <w:sz w:val="28"/>
        </w:rPr>
        <w:t xml:space="preserve"> необходимо нажать на вкладку «Ввод данных» и затем на кнопку «Добавление данных о проживающем». Перед пользователем появится новое окно</w:t>
      </w:r>
      <w:r w:rsidR="001C66EC" w:rsidRPr="007666FF">
        <w:rPr>
          <w:rFonts w:ascii="Times New Roman" w:hAnsi="Times New Roman" w:cs="Times New Roman"/>
          <w:color w:val="000000" w:themeColor="text1"/>
          <w:sz w:val="28"/>
        </w:rPr>
        <w:t xml:space="preserve"> «Добавление </w:t>
      </w:r>
      <w:proofErr w:type="gramStart"/>
      <w:r w:rsidR="001C66EC" w:rsidRPr="007666FF">
        <w:rPr>
          <w:rFonts w:ascii="Times New Roman" w:hAnsi="Times New Roman" w:cs="Times New Roman"/>
          <w:color w:val="000000" w:themeColor="text1"/>
          <w:sz w:val="28"/>
        </w:rPr>
        <w:t>проживающего</w:t>
      </w:r>
      <w:proofErr w:type="gramEnd"/>
      <w:r w:rsidR="001C66EC" w:rsidRPr="007666FF">
        <w:rPr>
          <w:rFonts w:ascii="Times New Roman" w:hAnsi="Times New Roman" w:cs="Times New Roman"/>
          <w:color w:val="000000" w:themeColor="text1"/>
          <w:sz w:val="28"/>
        </w:rPr>
        <w:t xml:space="preserve">». Для добавления новой записи пользователь должен заполнить все текстовые поля и нажать кнопку добавить. </w:t>
      </w:r>
      <w:r w:rsidR="00D6408F" w:rsidRPr="007666FF">
        <w:rPr>
          <w:rFonts w:ascii="Times New Roman" w:hAnsi="Times New Roman" w:cs="Times New Roman"/>
          <w:color w:val="000000" w:themeColor="text1"/>
          <w:sz w:val="28"/>
        </w:rPr>
        <w:t xml:space="preserve">Если все поля </w:t>
      </w:r>
      <w:proofErr w:type="gramStart"/>
      <w:r w:rsidR="00D6408F" w:rsidRPr="007666FF">
        <w:rPr>
          <w:rFonts w:ascii="Times New Roman" w:hAnsi="Times New Roman" w:cs="Times New Roman"/>
          <w:color w:val="000000" w:themeColor="text1"/>
          <w:sz w:val="28"/>
        </w:rPr>
        <w:t>заполнены</w:t>
      </w:r>
      <w:proofErr w:type="gramEnd"/>
      <w:r w:rsidR="00D6408F" w:rsidRPr="007666FF">
        <w:rPr>
          <w:rFonts w:ascii="Times New Roman" w:hAnsi="Times New Roman" w:cs="Times New Roman"/>
          <w:color w:val="000000" w:themeColor="text1"/>
          <w:sz w:val="28"/>
        </w:rPr>
        <w:t xml:space="preserve"> верно, пользователь получит сообщение «Обработана 1 запись», если же было пропущено одно из полей, либо же какое то поле было заполнено неправильно программа выдаст сообщение об ошибке и данные не будут добавлены в базу данных. </w:t>
      </w:r>
      <w:r w:rsidR="00201DB4" w:rsidRPr="007666FF">
        <w:rPr>
          <w:rFonts w:ascii="Times New Roman" w:hAnsi="Times New Roman" w:cs="Times New Roman"/>
          <w:color w:val="000000" w:themeColor="text1"/>
          <w:sz w:val="28"/>
        </w:rPr>
        <w:t>Для очистки всех полей ввода существует кнопка «Очистить поля», при нажатии на которую все поля, которые по</w:t>
      </w:r>
      <w:r w:rsidR="005814FD" w:rsidRPr="007666FF">
        <w:rPr>
          <w:rFonts w:ascii="Times New Roman" w:hAnsi="Times New Roman" w:cs="Times New Roman"/>
          <w:color w:val="000000" w:themeColor="text1"/>
          <w:sz w:val="28"/>
        </w:rPr>
        <w:t>льзователь заполнил</w:t>
      </w:r>
      <w:r w:rsidR="00E17714" w:rsidRPr="007666FF">
        <w:rPr>
          <w:rFonts w:ascii="Times New Roman" w:hAnsi="Times New Roman" w:cs="Times New Roman"/>
          <w:color w:val="000000" w:themeColor="text1"/>
          <w:sz w:val="28"/>
        </w:rPr>
        <w:t>,</w:t>
      </w:r>
      <w:r w:rsidR="005814FD" w:rsidRPr="007666FF">
        <w:rPr>
          <w:rFonts w:ascii="Times New Roman" w:hAnsi="Times New Roman" w:cs="Times New Roman"/>
          <w:color w:val="000000" w:themeColor="text1"/>
          <w:sz w:val="28"/>
        </w:rPr>
        <w:t xml:space="preserve"> станут пусты</w:t>
      </w:r>
      <w:r w:rsidR="00201DB4" w:rsidRPr="007666FF">
        <w:rPr>
          <w:rFonts w:ascii="Times New Roman" w:hAnsi="Times New Roman" w:cs="Times New Roman"/>
          <w:color w:val="000000" w:themeColor="text1"/>
          <w:sz w:val="28"/>
        </w:rPr>
        <w:t>ми.</w:t>
      </w:r>
      <w:r w:rsidR="00AA325E" w:rsidRPr="007666FF">
        <w:rPr>
          <w:rFonts w:ascii="Times New Roman" w:hAnsi="Times New Roman" w:cs="Times New Roman"/>
          <w:color w:val="000000" w:themeColor="text1"/>
          <w:sz w:val="28"/>
        </w:rPr>
        <w:t xml:space="preserve"> </w:t>
      </w:r>
    </w:p>
    <w:p w:rsidR="007666FF" w:rsidRDefault="001C66EC"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удаления записи из таблицы «Проживающие» необходимо нажать на вкладку «Удаление данных». Перед пользователем появится новое окно </w:t>
      </w:r>
      <w:r w:rsidRPr="007666FF">
        <w:rPr>
          <w:rFonts w:ascii="Times New Roman" w:hAnsi="Times New Roman" w:cs="Times New Roman"/>
          <w:color w:val="000000" w:themeColor="text1"/>
          <w:sz w:val="28"/>
        </w:rPr>
        <w:lastRenderedPageBreak/>
        <w:t>«Удаление данных» содержащее меню со всеми таблицами базы да</w:t>
      </w:r>
      <w:r w:rsidR="002C1F71" w:rsidRPr="007666FF">
        <w:rPr>
          <w:rFonts w:ascii="Times New Roman" w:hAnsi="Times New Roman" w:cs="Times New Roman"/>
          <w:color w:val="000000" w:themeColor="text1"/>
          <w:sz w:val="28"/>
        </w:rPr>
        <w:t xml:space="preserve">нных, элемент управления для вывода таблиц, поле для поиска записей, кнопку «Удалить» и кнопку «Назад». </w:t>
      </w:r>
      <w:r w:rsidRPr="007666FF">
        <w:rPr>
          <w:rFonts w:ascii="Times New Roman" w:hAnsi="Times New Roman" w:cs="Times New Roman"/>
          <w:color w:val="000000" w:themeColor="text1"/>
          <w:sz w:val="28"/>
        </w:rPr>
        <w:t>Для того чтобы осуществить удаление нужной записи пользователь должен нажать на вкладку «Таблицы» и затем на таблицу</w:t>
      </w:r>
      <w:r w:rsidR="002C1F71" w:rsidRPr="007666FF">
        <w:rPr>
          <w:rFonts w:ascii="Times New Roman" w:hAnsi="Times New Roman" w:cs="Times New Roman"/>
          <w:color w:val="000000" w:themeColor="text1"/>
          <w:sz w:val="28"/>
        </w:rPr>
        <w:t xml:space="preserve"> «Проживающие»</w:t>
      </w:r>
      <w:r w:rsidRPr="007666FF">
        <w:rPr>
          <w:rFonts w:ascii="Times New Roman" w:hAnsi="Times New Roman" w:cs="Times New Roman"/>
          <w:color w:val="000000" w:themeColor="text1"/>
          <w:sz w:val="28"/>
        </w:rPr>
        <w:t xml:space="preserve">. В соответствующем элементе управления появится данная таблица. </w:t>
      </w:r>
      <w:r w:rsidR="002C1F71" w:rsidRPr="007666FF">
        <w:rPr>
          <w:rFonts w:ascii="Times New Roman" w:hAnsi="Times New Roman" w:cs="Times New Roman"/>
          <w:color w:val="000000" w:themeColor="text1"/>
          <w:sz w:val="28"/>
        </w:rPr>
        <w:t>Когда</w:t>
      </w:r>
      <w:r w:rsidRPr="007666FF">
        <w:rPr>
          <w:rFonts w:ascii="Times New Roman" w:hAnsi="Times New Roman" w:cs="Times New Roman"/>
          <w:color w:val="000000" w:themeColor="text1"/>
          <w:sz w:val="28"/>
        </w:rPr>
        <w:t xml:space="preserve"> нужная запись найдена, пользователь должен нажать на нее (выделить строку) и затем нажать на кнопку «Удалить запись». Если все прошло успешно пользователь получит сообщение «Обработана 1 запись», напротив – сообщение об ошибке. Для возврата на главное окно программы пользователь должен нажать на кнопку «Назад». </w:t>
      </w:r>
    </w:p>
    <w:p w:rsidR="004A3CF0" w:rsidRPr="007666FF" w:rsidRDefault="002C1F71"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редактирования записи таблицы «Проживающие» пользователю необходимо нажать на вкладку «Редактирование данных» на главной форме программы. Перед пользователем откроется окно «Редактирование данных» </w:t>
      </w:r>
      <w:r w:rsidR="00FD13B6" w:rsidRPr="007666FF">
        <w:rPr>
          <w:rFonts w:ascii="Times New Roman" w:hAnsi="Times New Roman" w:cs="Times New Roman"/>
          <w:color w:val="000000" w:themeColor="text1"/>
          <w:sz w:val="28"/>
        </w:rPr>
        <w:t>содержащее меню</w:t>
      </w:r>
      <w:r w:rsidR="00AA65B7" w:rsidRPr="007666FF">
        <w:rPr>
          <w:rFonts w:ascii="Times New Roman" w:hAnsi="Times New Roman" w:cs="Times New Roman"/>
          <w:color w:val="000000" w:themeColor="text1"/>
          <w:sz w:val="28"/>
        </w:rPr>
        <w:t xml:space="preserve"> </w:t>
      </w:r>
      <w:r w:rsidR="00FD13B6" w:rsidRPr="007666FF">
        <w:rPr>
          <w:rFonts w:ascii="Times New Roman" w:hAnsi="Times New Roman" w:cs="Times New Roman"/>
          <w:color w:val="000000" w:themeColor="text1"/>
          <w:sz w:val="28"/>
        </w:rPr>
        <w:t>со всеми таблицами базы данных, элемен</w:t>
      </w:r>
      <w:r w:rsidR="00AA65B7" w:rsidRPr="007666FF">
        <w:rPr>
          <w:rFonts w:ascii="Times New Roman" w:hAnsi="Times New Roman" w:cs="Times New Roman"/>
          <w:color w:val="000000" w:themeColor="text1"/>
          <w:sz w:val="28"/>
        </w:rPr>
        <w:t xml:space="preserve">т управления для вывода таблиц, кнопку «Сохранить» </w:t>
      </w:r>
      <w:r w:rsidR="00FD13B6" w:rsidRPr="007666FF">
        <w:rPr>
          <w:rFonts w:ascii="Times New Roman" w:hAnsi="Times New Roman" w:cs="Times New Roman"/>
          <w:color w:val="000000" w:themeColor="text1"/>
          <w:sz w:val="28"/>
        </w:rPr>
        <w:t>и кнопку «Назад».</w:t>
      </w:r>
      <w:r w:rsidR="00AA65B7" w:rsidRPr="007666FF">
        <w:rPr>
          <w:rFonts w:ascii="Times New Roman" w:hAnsi="Times New Roman" w:cs="Times New Roman"/>
          <w:color w:val="000000" w:themeColor="text1"/>
          <w:sz w:val="28"/>
        </w:rPr>
        <w:t xml:space="preserve"> </w:t>
      </w:r>
      <w:proofErr w:type="gramStart"/>
      <w:r w:rsidR="00FB4F42" w:rsidRPr="007666FF">
        <w:rPr>
          <w:rFonts w:ascii="Times New Roman" w:hAnsi="Times New Roman" w:cs="Times New Roman"/>
          <w:color w:val="000000" w:themeColor="text1"/>
          <w:sz w:val="28"/>
        </w:rPr>
        <w:t>Для осуществления редактирования данных о проживающих необходимо нажать на таблицу «Проживающие» из вкладки «Таблицы» и выбрать нужную запись из общего списка двойным нажатием левой кнопки мыши, отредактировать нужные поля и нажать на кнопку сохранения.</w:t>
      </w:r>
      <w:proofErr w:type="gramEnd"/>
      <w:r w:rsidR="00FB4F42" w:rsidRPr="007666FF">
        <w:rPr>
          <w:rFonts w:ascii="Times New Roman" w:hAnsi="Times New Roman" w:cs="Times New Roman"/>
          <w:color w:val="000000" w:themeColor="text1"/>
          <w:sz w:val="28"/>
        </w:rPr>
        <w:t xml:space="preserve"> Для возврата на главное окно программы пользователь должен нажать на кнопку «Назад».</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 нажатии на кнопку «Данные о родственниках» во вкладке «Таблицы» появляется таблица, содержащая данные о </w:t>
      </w:r>
      <w:proofErr w:type="gramStart"/>
      <w:r w:rsidRPr="007666FF">
        <w:rPr>
          <w:rFonts w:ascii="Times New Roman" w:hAnsi="Times New Roman" w:cs="Times New Roman"/>
          <w:color w:val="000000" w:themeColor="text1"/>
          <w:sz w:val="28"/>
        </w:rPr>
        <w:t>родственниках</w:t>
      </w:r>
      <w:proofErr w:type="gramEnd"/>
      <w:r w:rsidRPr="007666FF">
        <w:rPr>
          <w:rFonts w:ascii="Times New Roman" w:hAnsi="Times New Roman" w:cs="Times New Roman"/>
          <w:color w:val="000000" w:themeColor="text1"/>
          <w:sz w:val="28"/>
        </w:rPr>
        <w:t xml:space="preserve"> проживающих из базы данных.</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добавления новой записи о родственнике необходимо нажать на вкладку «Ввод данных» и затем на кнопку «Добавление данных о родственниках». Перед пользователем появится новое окно «Добавление данных о родственниках». Для добавления новой записи пользователь должен заполнить все текстовые поля и нажать кнопку добавить.   </w:t>
      </w:r>
      <w:r w:rsidR="00D6408F" w:rsidRPr="007666FF">
        <w:rPr>
          <w:rFonts w:ascii="Times New Roman" w:hAnsi="Times New Roman" w:cs="Times New Roman"/>
          <w:color w:val="000000" w:themeColor="text1"/>
          <w:sz w:val="28"/>
        </w:rPr>
        <w:t xml:space="preserve">Если все поля </w:t>
      </w:r>
      <w:proofErr w:type="gramStart"/>
      <w:r w:rsidR="00D6408F" w:rsidRPr="007666FF">
        <w:rPr>
          <w:rFonts w:ascii="Times New Roman" w:hAnsi="Times New Roman" w:cs="Times New Roman"/>
          <w:color w:val="000000" w:themeColor="text1"/>
          <w:sz w:val="28"/>
        </w:rPr>
        <w:t>заполнены</w:t>
      </w:r>
      <w:proofErr w:type="gramEnd"/>
      <w:r w:rsidR="00D6408F" w:rsidRPr="007666FF">
        <w:rPr>
          <w:rFonts w:ascii="Times New Roman" w:hAnsi="Times New Roman" w:cs="Times New Roman"/>
          <w:color w:val="000000" w:themeColor="text1"/>
          <w:sz w:val="28"/>
        </w:rPr>
        <w:t xml:space="preserve"> верно, пользователь получит сообщение «Обработана 1 запись», если же было пропущено одно из полей, либо же какое то поле было заполнено </w:t>
      </w:r>
      <w:r w:rsidR="00D6408F" w:rsidRPr="007666FF">
        <w:rPr>
          <w:rFonts w:ascii="Times New Roman" w:hAnsi="Times New Roman" w:cs="Times New Roman"/>
          <w:color w:val="000000" w:themeColor="text1"/>
          <w:sz w:val="28"/>
        </w:rPr>
        <w:lastRenderedPageBreak/>
        <w:t xml:space="preserve">неправильно программа выдаст сообщение об ошибке и данные не будут добавлены в базу данных. </w:t>
      </w:r>
      <w:r w:rsidRPr="007666FF">
        <w:rPr>
          <w:rFonts w:ascii="Times New Roman" w:hAnsi="Times New Roman" w:cs="Times New Roman"/>
          <w:color w:val="000000" w:themeColor="text1"/>
          <w:sz w:val="28"/>
        </w:rPr>
        <w:t>Для очистки всех полей ввода существует кнопка «Очистить поля», при нажатии на которую все поля, которые по</w:t>
      </w:r>
      <w:r w:rsidR="005814FD" w:rsidRPr="007666FF">
        <w:rPr>
          <w:rFonts w:ascii="Times New Roman" w:hAnsi="Times New Roman" w:cs="Times New Roman"/>
          <w:color w:val="000000" w:themeColor="text1"/>
          <w:sz w:val="28"/>
        </w:rPr>
        <w:t>льзователь заполнил</w:t>
      </w:r>
      <w:r w:rsidR="00E17714" w:rsidRPr="007666FF">
        <w:rPr>
          <w:rFonts w:ascii="Times New Roman" w:hAnsi="Times New Roman" w:cs="Times New Roman"/>
          <w:color w:val="000000" w:themeColor="text1"/>
          <w:sz w:val="28"/>
        </w:rPr>
        <w:t>,</w:t>
      </w:r>
      <w:r w:rsidR="005814FD" w:rsidRPr="007666FF">
        <w:rPr>
          <w:rFonts w:ascii="Times New Roman" w:hAnsi="Times New Roman" w:cs="Times New Roman"/>
          <w:color w:val="000000" w:themeColor="text1"/>
          <w:sz w:val="28"/>
        </w:rPr>
        <w:t xml:space="preserve"> станут пусты</w:t>
      </w:r>
      <w:r w:rsidRPr="007666FF">
        <w:rPr>
          <w:rFonts w:ascii="Times New Roman" w:hAnsi="Times New Roman" w:cs="Times New Roman"/>
          <w:color w:val="000000" w:themeColor="text1"/>
          <w:sz w:val="28"/>
        </w:rPr>
        <w:t>ми.</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удаления записи из таблицы «Данные о родственниках» необходимо нажать на вкладку «Удаление данных». Перед пользователем появится новое окно «Удаление данных» содержащее меню со всеми таблицами базы данных, элемент управления для вывода таблиц, поле для поиска записей, кнопку «Удалить» и кнопку «Назад». Для того чтобы осуществить удаление нужной записи пользователь должен нажать на вкладку «Таблицы» и затем на таблицу «Данные о родственниках». В соответствующем элементе управления появится данная таблица. Когда нужная запись найдена, пользователь должен нажать на нее (выделить строку) и затем нажать на кнопку «Удалить запись». Если все прошло успешно пользователь получит сообщение «Обработана 1 запись», напротив – сообщение об ошибке. Для возврата на главное окно программы пользователь должен нажать на кнопку «Назад». </w:t>
      </w:r>
    </w:p>
    <w:p w:rsidR="004A3CF0" w:rsidRP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редактирования записи таблицы «Данные о родственниках» пользователю необходимо нажать на вкладку «Редактирование данных» на главной форме программы. Перед пользователем откроется окно «Редактирование данных» содержащее меню со всеми таблицами базы данных, элемент управления для вывода таблиц, кнопку «Сохранить» и кнопку «Назад». </w:t>
      </w:r>
      <w:r w:rsidR="00FB4F42" w:rsidRPr="007666FF">
        <w:rPr>
          <w:rFonts w:ascii="Times New Roman" w:hAnsi="Times New Roman" w:cs="Times New Roman"/>
          <w:color w:val="000000" w:themeColor="text1"/>
          <w:sz w:val="28"/>
        </w:rPr>
        <w:t>Для осуществления редактирования данных о родственниках необходимо нажать на таблицу «Данные о родственниках» из вкладки «Таблицы» и выбрать нужную запись из общего списка двойным нажатием левой кнопки мыши, отредактировать нужные поля и нажать на кнопку сохранения. Для возврата на главное окно программы пользователь должен нажать на кнопку «Назад».</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 нажатии на кнопку «Корпуса» во вкладке «Таблицы» появляется таблица, содержащая данные о корпусах </w:t>
      </w:r>
      <w:r w:rsidR="00D6408F" w:rsidRPr="007666FF">
        <w:rPr>
          <w:rFonts w:ascii="Times New Roman" w:hAnsi="Times New Roman" w:cs="Times New Roman"/>
          <w:color w:val="000000" w:themeColor="text1"/>
          <w:sz w:val="28"/>
        </w:rPr>
        <w:t>интерната</w:t>
      </w:r>
      <w:r w:rsidRPr="007666FF">
        <w:rPr>
          <w:rFonts w:ascii="Times New Roman" w:hAnsi="Times New Roman" w:cs="Times New Roman"/>
          <w:color w:val="000000" w:themeColor="text1"/>
          <w:sz w:val="28"/>
        </w:rPr>
        <w:t xml:space="preserve"> из базы данных.</w:t>
      </w:r>
      <w:r w:rsidR="00AA325E" w:rsidRPr="007666FF">
        <w:rPr>
          <w:rFonts w:ascii="Times New Roman" w:hAnsi="Times New Roman" w:cs="Times New Roman"/>
          <w:color w:val="000000" w:themeColor="text1"/>
          <w:sz w:val="28"/>
        </w:rPr>
        <w:t xml:space="preserve"> </w:t>
      </w:r>
    </w:p>
    <w:p w:rsidR="004A3CF0" w:rsidRP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редактирования записи таблицы «Корпуса» пользователю необходимо нажать на вкладку «Редактирование данных» на главной форме </w:t>
      </w:r>
      <w:r w:rsidRPr="007666FF">
        <w:rPr>
          <w:rFonts w:ascii="Times New Roman" w:hAnsi="Times New Roman" w:cs="Times New Roman"/>
          <w:color w:val="000000" w:themeColor="text1"/>
          <w:sz w:val="28"/>
        </w:rPr>
        <w:lastRenderedPageBreak/>
        <w:t xml:space="preserve">программы. Перед пользователем откроется окно «Редактирование данных» содержащее меню со всеми таблицами базы данных, элемент управления для вывода таблиц, кнопку «Сохранить» и кнопку «Назад». </w:t>
      </w:r>
      <w:r w:rsidR="00FB4F42" w:rsidRPr="007666FF">
        <w:rPr>
          <w:rFonts w:ascii="Times New Roman" w:hAnsi="Times New Roman" w:cs="Times New Roman"/>
          <w:color w:val="000000" w:themeColor="text1"/>
          <w:sz w:val="28"/>
        </w:rPr>
        <w:t>Для осуществления редактирования данных о корпусах необходимо нажать на таблицу «Корпуса» из вкладки «Таблицы» и выбрать нужную запись из общего списка двойным нажатием левой кнопки мыши, отредактировать нужные поля и нажать на кнопку сохранения. Для возврата на главное окно программы пользователь должен нажать на кнопку «Назад».</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 нажатии на кнопку «Медицинские работники» во вкладке «Таблицы» появляется таблица, содержащая данные </w:t>
      </w:r>
      <w:r w:rsidR="00FB4F42" w:rsidRPr="007666FF">
        <w:rPr>
          <w:rFonts w:ascii="Times New Roman" w:hAnsi="Times New Roman" w:cs="Times New Roman"/>
          <w:color w:val="000000" w:themeColor="text1"/>
          <w:sz w:val="28"/>
        </w:rPr>
        <w:t>о медицинских работниках</w:t>
      </w:r>
      <w:r w:rsidRPr="007666FF">
        <w:rPr>
          <w:rFonts w:ascii="Times New Roman" w:hAnsi="Times New Roman" w:cs="Times New Roman"/>
          <w:color w:val="000000" w:themeColor="text1"/>
          <w:sz w:val="28"/>
        </w:rPr>
        <w:t xml:space="preserve"> из базы данных.</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добавления новой записи о </w:t>
      </w:r>
      <w:r w:rsidR="00FB4F42" w:rsidRPr="007666FF">
        <w:rPr>
          <w:rFonts w:ascii="Times New Roman" w:hAnsi="Times New Roman" w:cs="Times New Roman"/>
          <w:color w:val="000000" w:themeColor="text1"/>
          <w:sz w:val="28"/>
        </w:rPr>
        <w:t>медицинских работниках</w:t>
      </w:r>
      <w:r w:rsidRPr="007666FF">
        <w:rPr>
          <w:rFonts w:ascii="Times New Roman" w:hAnsi="Times New Roman" w:cs="Times New Roman"/>
          <w:color w:val="000000" w:themeColor="text1"/>
          <w:sz w:val="28"/>
        </w:rPr>
        <w:t xml:space="preserve"> необходимо нажать на вкладку «Ввод данных» и затем на кнопку «Добавление данных о </w:t>
      </w:r>
      <w:r w:rsidR="00FB4F42" w:rsidRPr="007666FF">
        <w:rPr>
          <w:rFonts w:ascii="Times New Roman" w:hAnsi="Times New Roman" w:cs="Times New Roman"/>
          <w:color w:val="000000" w:themeColor="text1"/>
          <w:sz w:val="28"/>
        </w:rPr>
        <w:t>медицинских работниках</w:t>
      </w:r>
      <w:r w:rsidRPr="007666FF">
        <w:rPr>
          <w:rFonts w:ascii="Times New Roman" w:hAnsi="Times New Roman" w:cs="Times New Roman"/>
          <w:color w:val="000000" w:themeColor="text1"/>
          <w:sz w:val="28"/>
        </w:rPr>
        <w:t xml:space="preserve">». Перед пользователем появится новое окно «Добавление </w:t>
      </w:r>
      <w:r w:rsidR="00FB4F42" w:rsidRPr="007666FF">
        <w:rPr>
          <w:rFonts w:ascii="Times New Roman" w:hAnsi="Times New Roman" w:cs="Times New Roman"/>
          <w:color w:val="000000" w:themeColor="text1"/>
          <w:sz w:val="28"/>
        </w:rPr>
        <w:t>медицинского работника</w:t>
      </w:r>
      <w:r w:rsidRPr="007666FF">
        <w:rPr>
          <w:rFonts w:ascii="Times New Roman" w:hAnsi="Times New Roman" w:cs="Times New Roman"/>
          <w:color w:val="000000" w:themeColor="text1"/>
          <w:sz w:val="28"/>
        </w:rPr>
        <w:t xml:space="preserve">». Для добавления новой записи пользователь должен заполнить все текстовые поля и нажать кнопку добавить.   </w:t>
      </w:r>
      <w:r w:rsidR="00D6408F" w:rsidRPr="007666FF">
        <w:rPr>
          <w:rFonts w:ascii="Times New Roman" w:hAnsi="Times New Roman" w:cs="Times New Roman"/>
          <w:color w:val="000000" w:themeColor="text1"/>
          <w:sz w:val="28"/>
        </w:rPr>
        <w:t xml:space="preserve">Если все поля </w:t>
      </w:r>
      <w:proofErr w:type="gramStart"/>
      <w:r w:rsidR="00D6408F" w:rsidRPr="007666FF">
        <w:rPr>
          <w:rFonts w:ascii="Times New Roman" w:hAnsi="Times New Roman" w:cs="Times New Roman"/>
          <w:color w:val="000000" w:themeColor="text1"/>
          <w:sz w:val="28"/>
        </w:rPr>
        <w:t>заполнены</w:t>
      </w:r>
      <w:proofErr w:type="gramEnd"/>
      <w:r w:rsidR="00D6408F" w:rsidRPr="007666FF">
        <w:rPr>
          <w:rFonts w:ascii="Times New Roman" w:hAnsi="Times New Roman" w:cs="Times New Roman"/>
          <w:color w:val="000000" w:themeColor="text1"/>
          <w:sz w:val="28"/>
        </w:rPr>
        <w:t xml:space="preserve"> верно, пользователь получит сообщение «Обработана 1 запись», если же было пропущено одно из полей, либо же какое то поле было заполнено неправильно программа выдаст сообщение об ошибке и данные не будут добавлены в базу данных. </w:t>
      </w:r>
      <w:r w:rsidRPr="007666FF">
        <w:rPr>
          <w:rFonts w:ascii="Times New Roman" w:hAnsi="Times New Roman" w:cs="Times New Roman"/>
          <w:color w:val="000000" w:themeColor="text1"/>
          <w:sz w:val="28"/>
        </w:rPr>
        <w:t>Для очистки всех полей ввода существует кнопка «Очистить поля», при нажатии на которую все поля, которые пользователь заполнил</w:t>
      </w:r>
      <w:r w:rsidR="00E17714"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 xml:space="preserve"> станут пуст</w:t>
      </w:r>
      <w:r w:rsidR="005814FD" w:rsidRPr="007666FF">
        <w:rPr>
          <w:rFonts w:ascii="Times New Roman" w:hAnsi="Times New Roman" w:cs="Times New Roman"/>
          <w:color w:val="000000" w:themeColor="text1"/>
          <w:sz w:val="28"/>
        </w:rPr>
        <w:t>ы</w:t>
      </w:r>
      <w:r w:rsidRPr="007666FF">
        <w:rPr>
          <w:rFonts w:ascii="Times New Roman" w:hAnsi="Times New Roman" w:cs="Times New Roman"/>
          <w:color w:val="000000" w:themeColor="text1"/>
          <w:sz w:val="28"/>
        </w:rPr>
        <w:t>ми.</w:t>
      </w:r>
      <w:r w:rsidR="00AA325E" w:rsidRPr="007666FF">
        <w:rPr>
          <w:rFonts w:ascii="Times New Roman" w:hAnsi="Times New Roman" w:cs="Times New Roman"/>
          <w:color w:val="000000" w:themeColor="text1"/>
          <w:sz w:val="28"/>
        </w:rPr>
        <w:t xml:space="preserve"> </w:t>
      </w:r>
    </w:p>
    <w:p w:rsid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Для удаления записи из таблицы «</w:t>
      </w:r>
      <w:r w:rsidR="00FB4F42" w:rsidRPr="007666FF">
        <w:rPr>
          <w:rFonts w:ascii="Times New Roman" w:hAnsi="Times New Roman" w:cs="Times New Roman"/>
          <w:color w:val="000000" w:themeColor="text1"/>
          <w:sz w:val="28"/>
        </w:rPr>
        <w:t>Медицинские работники</w:t>
      </w:r>
      <w:r w:rsidRPr="007666FF">
        <w:rPr>
          <w:rFonts w:ascii="Times New Roman" w:hAnsi="Times New Roman" w:cs="Times New Roman"/>
          <w:color w:val="000000" w:themeColor="text1"/>
          <w:sz w:val="28"/>
        </w:rPr>
        <w:t>» необходимо нажать на вкладку «Удаление данных». Перед пользователем появится новое окно «Удаление данных» содержащее меню со всеми таблицами базы данных, элемент управления для вывода таблиц, поле для поиска записей, кнопку «Удалить» и кнопку «Назад». Для того чтобы осуществить удаление нужной записи пользователь должен нажать на вкладку «Таблицы» и затем на таблицу «</w:t>
      </w:r>
      <w:r w:rsidR="00FB4F42" w:rsidRPr="007666FF">
        <w:rPr>
          <w:rFonts w:ascii="Times New Roman" w:hAnsi="Times New Roman" w:cs="Times New Roman"/>
          <w:color w:val="000000" w:themeColor="text1"/>
          <w:sz w:val="28"/>
        </w:rPr>
        <w:t>Медицинские работники</w:t>
      </w:r>
      <w:r w:rsidRPr="007666FF">
        <w:rPr>
          <w:rFonts w:ascii="Times New Roman" w:hAnsi="Times New Roman" w:cs="Times New Roman"/>
          <w:color w:val="000000" w:themeColor="text1"/>
          <w:sz w:val="28"/>
        </w:rPr>
        <w:t xml:space="preserve">». В соответствующем элементе управления появится данная таблица. Когда нужная запись найдена, пользователь должен нажать на </w:t>
      </w:r>
      <w:r w:rsidRPr="007666FF">
        <w:rPr>
          <w:rFonts w:ascii="Times New Roman" w:hAnsi="Times New Roman" w:cs="Times New Roman"/>
          <w:color w:val="000000" w:themeColor="text1"/>
          <w:sz w:val="28"/>
        </w:rPr>
        <w:lastRenderedPageBreak/>
        <w:t xml:space="preserve">нее (выделить строку) и затем нажать на кнопку «Удалить запись». Если все прошло успешно пользователь получит сообщение «Обработана 1 запись», напротив – сообщение об ошибке. Для возврата на главное окно программы пользователь должен нажать на кнопку «Назад». </w:t>
      </w:r>
    </w:p>
    <w:p w:rsidR="004A3CF0" w:rsidRPr="007666FF" w:rsidRDefault="00AA65B7"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Для редактирования записи таблицы «</w:t>
      </w:r>
      <w:r w:rsidR="00FB4F42" w:rsidRPr="007666FF">
        <w:rPr>
          <w:rFonts w:ascii="Times New Roman" w:hAnsi="Times New Roman" w:cs="Times New Roman"/>
          <w:color w:val="000000" w:themeColor="text1"/>
          <w:sz w:val="28"/>
        </w:rPr>
        <w:t>Медицинские работники</w:t>
      </w:r>
      <w:r w:rsidRPr="007666FF">
        <w:rPr>
          <w:rFonts w:ascii="Times New Roman" w:hAnsi="Times New Roman" w:cs="Times New Roman"/>
          <w:color w:val="000000" w:themeColor="text1"/>
          <w:sz w:val="28"/>
        </w:rPr>
        <w:t xml:space="preserve">» пользователю необходимо нажать на вкладку «Редактирование данных» на главной форме программы. Перед пользователем откроется окно «Редактирование данных» содержащее меню со всеми таблицами базы данных, элемент управления для вывода таблиц, кнопку «Сохранить» и кнопку «Назад». Для осуществления редактирования данных о проживающих необходимо </w:t>
      </w:r>
      <w:r w:rsidR="00FB4F42" w:rsidRPr="007666FF">
        <w:rPr>
          <w:rFonts w:ascii="Times New Roman" w:hAnsi="Times New Roman" w:cs="Times New Roman"/>
          <w:color w:val="000000" w:themeColor="text1"/>
          <w:sz w:val="28"/>
        </w:rPr>
        <w:t xml:space="preserve">нажать на таблицу «Медицинские работники» из вкладки «Таблицы» и </w:t>
      </w:r>
      <w:r w:rsidRPr="007666FF">
        <w:rPr>
          <w:rFonts w:ascii="Times New Roman" w:hAnsi="Times New Roman" w:cs="Times New Roman"/>
          <w:color w:val="000000" w:themeColor="text1"/>
          <w:sz w:val="28"/>
        </w:rPr>
        <w:t>выбрать нужную запись из общего списка двойным нажатием левой кнопки мыши, отредактировать нужные поля и нажать на кнопку сохранения. Для возврата на главное окно программы пользователь должен нажать на кнопку «Назад».</w:t>
      </w:r>
      <w:r w:rsidR="00AA325E" w:rsidRPr="007666FF">
        <w:rPr>
          <w:rFonts w:ascii="Times New Roman" w:hAnsi="Times New Roman" w:cs="Times New Roman"/>
          <w:color w:val="000000" w:themeColor="text1"/>
          <w:sz w:val="28"/>
        </w:rPr>
        <w:t xml:space="preserve"> </w:t>
      </w:r>
    </w:p>
    <w:p w:rsidR="004A3CF0" w:rsidRPr="007666FF" w:rsidRDefault="00153B50"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При нажатии на вкладку «Запросы» пользователь может выбрать</w:t>
      </w:r>
      <w:r w:rsidR="00F95BAC"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 xml:space="preserve"> по какому диагнозу отфильтровать проживаю</w:t>
      </w:r>
      <w:r w:rsidR="00D6408F" w:rsidRPr="007666FF">
        <w:rPr>
          <w:rFonts w:ascii="Times New Roman" w:hAnsi="Times New Roman" w:cs="Times New Roman"/>
          <w:color w:val="000000" w:themeColor="text1"/>
          <w:sz w:val="28"/>
        </w:rPr>
        <w:t>щ</w:t>
      </w:r>
      <w:r w:rsidRPr="007666FF">
        <w:rPr>
          <w:rFonts w:ascii="Times New Roman" w:hAnsi="Times New Roman" w:cs="Times New Roman"/>
          <w:color w:val="000000" w:themeColor="text1"/>
          <w:sz w:val="28"/>
        </w:rPr>
        <w:t xml:space="preserve">их. Если пользователь нажмет на </w:t>
      </w:r>
      <w:r w:rsidR="007405B3" w:rsidRPr="007666FF">
        <w:rPr>
          <w:rFonts w:ascii="Times New Roman" w:hAnsi="Times New Roman" w:cs="Times New Roman"/>
          <w:color w:val="000000" w:themeColor="text1"/>
          <w:sz w:val="28"/>
        </w:rPr>
        <w:t xml:space="preserve">определенный </w:t>
      </w:r>
      <w:r w:rsidRPr="007666FF">
        <w:rPr>
          <w:rFonts w:ascii="Times New Roman" w:hAnsi="Times New Roman" w:cs="Times New Roman"/>
          <w:color w:val="000000" w:themeColor="text1"/>
          <w:sz w:val="28"/>
        </w:rPr>
        <w:t>запрос</w:t>
      </w:r>
      <w:r w:rsidR="007405B3"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 xml:space="preserve"> в </w:t>
      </w:r>
      <w:r w:rsidR="007405B3" w:rsidRPr="007666FF">
        <w:rPr>
          <w:rFonts w:ascii="Times New Roman" w:hAnsi="Times New Roman" w:cs="Times New Roman"/>
          <w:color w:val="000000" w:themeColor="text1"/>
          <w:sz w:val="28"/>
        </w:rPr>
        <w:t>таблице</w:t>
      </w:r>
      <w:r w:rsidRPr="007666FF">
        <w:rPr>
          <w:rFonts w:ascii="Times New Roman" w:hAnsi="Times New Roman" w:cs="Times New Roman"/>
          <w:color w:val="000000" w:themeColor="text1"/>
          <w:sz w:val="28"/>
        </w:rPr>
        <w:t xml:space="preserve"> появятся те проживающие, диа</w:t>
      </w:r>
      <w:r w:rsidR="00D6408F" w:rsidRPr="007666FF">
        <w:rPr>
          <w:rFonts w:ascii="Times New Roman" w:hAnsi="Times New Roman" w:cs="Times New Roman"/>
          <w:color w:val="000000" w:themeColor="text1"/>
          <w:sz w:val="28"/>
        </w:rPr>
        <w:t>г</w:t>
      </w:r>
      <w:r w:rsidRPr="007666FF">
        <w:rPr>
          <w:rFonts w:ascii="Times New Roman" w:hAnsi="Times New Roman" w:cs="Times New Roman"/>
          <w:color w:val="000000" w:themeColor="text1"/>
          <w:sz w:val="28"/>
        </w:rPr>
        <w:t xml:space="preserve">ноз которых соответствует запросу. </w:t>
      </w:r>
    </w:p>
    <w:p w:rsidR="007666FF" w:rsidRDefault="007405B3"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Для того чтобы найти нужную запись в таблице существует поле для поиска, в которое пользователь вводит нужную ему информацию (ФИО проживающего, ФИО родственника, ФИО медицинского работника или номер корпуса) и в таблице подсвечиваются нужные данные. </w:t>
      </w:r>
    </w:p>
    <w:p w:rsidR="00FB4F42" w:rsidRPr="007666FF" w:rsidRDefault="00FB4F42" w:rsidP="005814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При нажатии на вкладку «Справка» перед пользователем откроется окно содержащее справочную информацию – руководство оператора и руководство программиста.</w:t>
      </w:r>
    </w:p>
    <w:p w:rsidR="009275EE" w:rsidRPr="007666FF" w:rsidRDefault="00DC6815"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работы окна </w:t>
      </w:r>
      <w:r w:rsidR="004B554B" w:rsidRPr="007666FF">
        <w:rPr>
          <w:rFonts w:ascii="Times New Roman" w:hAnsi="Times New Roman" w:cs="Times New Roman"/>
          <w:color w:val="000000" w:themeColor="text1"/>
          <w:sz w:val="28"/>
        </w:rPr>
        <w:t xml:space="preserve">авторизации </w:t>
      </w:r>
      <w:r w:rsidR="00A70BD1" w:rsidRPr="007666FF">
        <w:rPr>
          <w:rFonts w:ascii="Times New Roman" w:hAnsi="Times New Roman" w:cs="Times New Roman"/>
          <w:color w:val="000000" w:themeColor="text1"/>
          <w:sz w:val="28"/>
        </w:rPr>
        <w:t>указана в Приложении А.</w:t>
      </w:r>
      <w:r w:rsidRPr="007666FF">
        <w:rPr>
          <w:rFonts w:ascii="Times New Roman" w:hAnsi="Times New Roman" w:cs="Times New Roman"/>
          <w:color w:val="000000" w:themeColor="text1"/>
          <w:sz w:val="28"/>
        </w:rPr>
        <w:t xml:space="preserve"> </w:t>
      </w:r>
    </w:p>
    <w:p w:rsidR="009275EE" w:rsidRPr="007666FF" w:rsidRDefault="00DC6815"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вывода таблиц указана в приложении Б. </w:t>
      </w:r>
    </w:p>
    <w:p w:rsidR="009275EE" w:rsidRPr="007666FF" w:rsidRDefault="00DC6815"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работы вкладки «Запросы» указана в приложении В. </w:t>
      </w:r>
    </w:p>
    <w:p w:rsidR="009275EE" w:rsidRPr="007666FF" w:rsidRDefault="00DC6815"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добавления записи проживающего указана в приложении Г.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 xml:space="preserve">Схема алгоритма добавления записи родственника проживающего указана в приложении Д.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добавления записи медицинского работника указана в приложении Е.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удаления записи проживающего указана в приложении </w:t>
      </w:r>
      <w:r w:rsidR="005814FD" w:rsidRPr="007666FF">
        <w:rPr>
          <w:rFonts w:ascii="Times New Roman" w:hAnsi="Times New Roman" w:cs="Times New Roman"/>
          <w:color w:val="000000" w:themeColor="text1"/>
          <w:sz w:val="28"/>
        </w:rPr>
        <w:t>Ж</w:t>
      </w:r>
      <w:r w:rsidRPr="007666FF">
        <w:rPr>
          <w:rFonts w:ascii="Times New Roman" w:hAnsi="Times New Roman" w:cs="Times New Roman"/>
          <w:color w:val="000000" w:themeColor="text1"/>
          <w:sz w:val="28"/>
        </w:rPr>
        <w:t xml:space="preserve">.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удаления записи родственника проживающего указана в приложении </w:t>
      </w:r>
      <w:r w:rsidR="005814FD" w:rsidRPr="007666FF">
        <w:rPr>
          <w:rFonts w:ascii="Times New Roman" w:hAnsi="Times New Roman" w:cs="Times New Roman"/>
          <w:color w:val="000000" w:themeColor="text1"/>
          <w:sz w:val="28"/>
        </w:rPr>
        <w:t>И</w:t>
      </w:r>
      <w:r w:rsidRPr="007666FF">
        <w:rPr>
          <w:rFonts w:ascii="Times New Roman" w:hAnsi="Times New Roman" w:cs="Times New Roman"/>
          <w:color w:val="000000" w:themeColor="text1"/>
          <w:sz w:val="28"/>
        </w:rPr>
        <w:t xml:space="preserve">.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удаления записи медицинского работника указана в приложении </w:t>
      </w:r>
      <w:r w:rsidR="005814FD" w:rsidRPr="007666FF">
        <w:rPr>
          <w:rFonts w:ascii="Times New Roman" w:hAnsi="Times New Roman" w:cs="Times New Roman"/>
          <w:color w:val="000000" w:themeColor="text1"/>
          <w:sz w:val="28"/>
        </w:rPr>
        <w:t>К</w:t>
      </w:r>
      <w:r w:rsidRPr="007666FF">
        <w:rPr>
          <w:rFonts w:ascii="Times New Roman" w:hAnsi="Times New Roman" w:cs="Times New Roman"/>
          <w:color w:val="000000" w:themeColor="text1"/>
          <w:sz w:val="28"/>
        </w:rPr>
        <w:t xml:space="preserve">. </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редактирования записи проживающего указана в приложении </w:t>
      </w:r>
      <w:r w:rsidR="005814FD" w:rsidRPr="007666FF">
        <w:rPr>
          <w:rFonts w:ascii="Times New Roman" w:hAnsi="Times New Roman" w:cs="Times New Roman"/>
          <w:color w:val="000000" w:themeColor="text1"/>
          <w:sz w:val="28"/>
        </w:rPr>
        <w:t>Л</w:t>
      </w:r>
      <w:r w:rsidRPr="007666FF">
        <w:rPr>
          <w:rFonts w:ascii="Times New Roman" w:hAnsi="Times New Roman" w:cs="Times New Roman"/>
          <w:color w:val="000000" w:themeColor="text1"/>
          <w:sz w:val="28"/>
        </w:rPr>
        <w:t>.</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редактирования записи родственника проживающего указана в приложении </w:t>
      </w:r>
      <w:r w:rsidR="005814FD" w:rsidRPr="007666FF">
        <w:rPr>
          <w:rFonts w:ascii="Times New Roman" w:hAnsi="Times New Roman" w:cs="Times New Roman"/>
          <w:color w:val="000000" w:themeColor="text1"/>
          <w:sz w:val="28"/>
        </w:rPr>
        <w:t>М</w:t>
      </w:r>
      <w:r w:rsidRPr="007666FF">
        <w:rPr>
          <w:rFonts w:ascii="Times New Roman" w:hAnsi="Times New Roman" w:cs="Times New Roman"/>
          <w:color w:val="000000" w:themeColor="text1"/>
          <w:sz w:val="28"/>
        </w:rPr>
        <w:t>.</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редактирования записи корпуса указана в приложении </w:t>
      </w:r>
      <w:r w:rsidR="00E53EE0" w:rsidRPr="007666FF">
        <w:rPr>
          <w:rFonts w:ascii="Times New Roman" w:hAnsi="Times New Roman" w:cs="Times New Roman"/>
          <w:color w:val="000000" w:themeColor="text1"/>
          <w:sz w:val="28"/>
        </w:rPr>
        <w:t>Н</w:t>
      </w:r>
      <w:r w:rsidRPr="007666FF">
        <w:rPr>
          <w:rFonts w:ascii="Times New Roman" w:hAnsi="Times New Roman" w:cs="Times New Roman"/>
          <w:color w:val="000000" w:themeColor="text1"/>
          <w:sz w:val="28"/>
        </w:rPr>
        <w:t>.</w:t>
      </w:r>
    </w:p>
    <w:p w:rsidR="009275EE" w:rsidRPr="007666FF" w:rsidRDefault="009275EE" w:rsidP="000C2DFD">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редактирования записи медицинского работника указана в приложении </w:t>
      </w:r>
      <w:r w:rsidR="00E53EE0" w:rsidRPr="007666FF">
        <w:rPr>
          <w:rFonts w:ascii="Times New Roman" w:hAnsi="Times New Roman" w:cs="Times New Roman"/>
          <w:color w:val="000000" w:themeColor="text1"/>
          <w:sz w:val="28"/>
        </w:rPr>
        <w:t>П</w:t>
      </w:r>
      <w:r w:rsidRPr="007666FF">
        <w:rPr>
          <w:rFonts w:ascii="Times New Roman" w:hAnsi="Times New Roman" w:cs="Times New Roman"/>
          <w:color w:val="000000" w:themeColor="text1"/>
          <w:sz w:val="28"/>
        </w:rPr>
        <w:t>.</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Схема алгоритма работы окна «Справка» указана в приложении </w:t>
      </w:r>
      <w:r w:rsidR="00E53EE0" w:rsidRPr="007666FF">
        <w:rPr>
          <w:rFonts w:ascii="Times New Roman" w:hAnsi="Times New Roman" w:cs="Times New Roman"/>
          <w:color w:val="000000" w:themeColor="text1"/>
          <w:sz w:val="28"/>
        </w:rPr>
        <w:t>Р</w:t>
      </w:r>
      <w:r w:rsidRPr="007666FF">
        <w:rPr>
          <w:rFonts w:ascii="Times New Roman" w:hAnsi="Times New Roman" w:cs="Times New Roman"/>
          <w:color w:val="000000" w:themeColor="text1"/>
          <w:sz w:val="28"/>
        </w:rPr>
        <w:t>.</w:t>
      </w:r>
    </w:p>
    <w:p w:rsidR="000C2DFD" w:rsidRPr="007666FF" w:rsidRDefault="000C2DFD" w:rsidP="009275EE">
      <w:pPr>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Схема алгоритма работы поиска указана в приложении </w:t>
      </w:r>
      <w:r w:rsidR="00E53EE0" w:rsidRPr="007666FF">
        <w:rPr>
          <w:rFonts w:ascii="Times New Roman" w:eastAsia="Times New Roman" w:hAnsi="Times New Roman" w:cs="Times New Roman"/>
          <w:color w:val="000000" w:themeColor="text1"/>
          <w:sz w:val="28"/>
          <w:szCs w:val="20"/>
          <w:lang w:eastAsia="zh-CN"/>
        </w:rPr>
        <w:t>С</w:t>
      </w:r>
      <w:r w:rsidRPr="007666FF">
        <w:rPr>
          <w:rFonts w:ascii="Times New Roman" w:eastAsia="Times New Roman" w:hAnsi="Times New Roman" w:cs="Times New Roman"/>
          <w:color w:val="000000" w:themeColor="text1"/>
          <w:sz w:val="28"/>
          <w:szCs w:val="20"/>
          <w:lang w:eastAsia="zh-CN"/>
        </w:rPr>
        <w:t>.</w:t>
      </w:r>
    </w:p>
    <w:p w:rsidR="009275EE" w:rsidRPr="007666FF" w:rsidRDefault="009275EE" w:rsidP="009275EE">
      <w:pPr>
        <w:spacing w:after="0" w:line="360" w:lineRule="auto"/>
        <w:ind w:firstLine="709"/>
        <w:jc w:val="both"/>
        <w:rPr>
          <w:rFonts w:ascii="Times New Roman" w:hAnsi="Times New Roman" w:cs="Times New Roman"/>
          <w:color w:val="000000" w:themeColor="text1"/>
          <w:sz w:val="28"/>
        </w:rPr>
      </w:pPr>
    </w:p>
    <w:p w:rsidR="00DC6815" w:rsidRPr="007666FF" w:rsidRDefault="00DC6815" w:rsidP="00B06C2A">
      <w:pPr>
        <w:spacing w:after="0" w:line="360" w:lineRule="auto"/>
        <w:ind w:firstLine="709"/>
        <w:jc w:val="both"/>
        <w:rPr>
          <w:rFonts w:ascii="Times New Roman" w:hAnsi="Times New Roman" w:cs="Times New Roman"/>
          <w:color w:val="000000" w:themeColor="text1"/>
          <w:sz w:val="28"/>
        </w:rPr>
      </w:pPr>
    </w:p>
    <w:p w:rsidR="00DC6815" w:rsidRPr="007666FF" w:rsidRDefault="00DC6815" w:rsidP="00DC6815">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p>
    <w:p w:rsidR="00DC6815" w:rsidRPr="007666FF" w:rsidRDefault="00DC6815" w:rsidP="00B06C2A">
      <w:pPr>
        <w:spacing w:after="0" w:line="360" w:lineRule="auto"/>
        <w:ind w:firstLine="709"/>
        <w:jc w:val="both"/>
        <w:rPr>
          <w:rFonts w:ascii="Times New Roman" w:hAnsi="Times New Roman" w:cs="Times New Roman"/>
          <w:color w:val="000000" w:themeColor="text1"/>
          <w:sz w:val="28"/>
          <w:highlight w:val="yellow"/>
        </w:rPr>
      </w:pPr>
    </w:p>
    <w:p w:rsidR="00A652C2" w:rsidRPr="007666FF" w:rsidRDefault="00A652C2">
      <w:pP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br w:type="page"/>
      </w:r>
    </w:p>
    <w:p w:rsidR="00390DE0" w:rsidRPr="007666FF" w:rsidRDefault="00A70BD1" w:rsidP="00677E78">
      <w:pPr>
        <w:pStyle w:val="2"/>
        <w:spacing w:before="0" w:line="360" w:lineRule="auto"/>
        <w:ind w:firstLine="709"/>
        <w:jc w:val="both"/>
        <w:rPr>
          <w:rFonts w:ascii="Times New Roman" w:hAnsi="Times New Roman" w:cs="Times New Roman"/>
          <w:color w:val="000000" w:themeColor="text1"/>
          <w:sz w:val="28"/>
        </w:rPr>
      </w:pPr>
      <w:bookmarkStart w:id="20" w:name="_Toc516684314"/>
      <w:bookmarkStart w:id="21" w:name="_Toc74257347"/>
      <w:r w:rsidRPr="007666FF">
        <w:rPr>
          <w:rFonts w:ascii="Times New Roman" w:hAnsi="Times New Roman" w:cs="Times New Roman"/>
          <w:color w:val="000000" w:themeColor="text1"/>
          <w:sz w:val="28"/>
        </w:rPr>
        <w:lastRenderedPageBreak/>
        <w:t>2.4 Требования к контролю, обновлению и восстановлению данных, защите данных от разрушений</w:t>
      </w:r>
      <w:bookmarkEnd w:id="20"/>
      <w:bookmarkEnd w:id="21"/>
    </w:p>
    <w:p w:rsidR="00A70BD1" w:rsidRPr="007666FF" w:rsidRDefault="00A70BD1" w:rsidP="00677E78">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Входной информацией является та информация, которую пользователь заполняет в программном продукте, заполняя необходимые поля</w:t>
      </w:r>
      <w:r w:rsidR="007A341D" w:rsidRPr="007666FF">
        <w:rPr>
          <w:rFonts w:ascii="Times New Roman" w:hAnsi="Times New Roman" w:cs="Times New Roman"/>
          <w:color w:val="000000" w:themeColor="text1"/>
          <w:sz w:val="28"/>
          <w:szCs w:val="28"/>
        </w:rPr>
        <w:t xml:space="preserve"> [6]</w:t>
      </w:r>
      <w:r w:rsidRPr="007666FF">
        <w:rPr>
          <w:rFonts w:ascii="Times New Roman" w:hAnsi="Times New Roman" w:cs="Times New Roman"/>
          <w:color w:val="000000" w:themeColor="text1"/>
          <w:sz w:val="28"/>
          <w:szCs w:val="28"/>
        </w:rPr>
        <w:t>.</w:t>
      </w:r>
    </w:p>
    <w:p w:rsidR="00A70BD1" w:rsidRPr="007666FF" w:rsidRDefault="00A70BD1" w:rsidP="00677E78">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Для разрабатываемого программного продукта входной будет служить следующая информация:</w:t>
      </w:r>
    </w:p>
    <w:p w:rsidR="00A70BD1" w:rsidRPr="007666FF" w:rsidRDefault="00FC711F" w:rsidP="00677E78">
      <w:pPr>
        <w:pStyle w:val="a4"/>
        <w:numPr>
          <w:ilvl w:val="0"/>
          <w:numId w:val="33"/>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и</w:t>
      </w:r>
      <w:r w:rsidR="00A70BD1" w:rsidRPr="007666FF">
        <w:rPr>
          <w:color w:val="000000" w:themeColor="text1"/>
          <w:sz w:val="28"/>
          <w:szCs w:val="28"/>
        </w:rPr>
        <w:t xml:space="preserve">нформация о </w:t>
      </w:r>
      <w:proofErr w:type="gramStart"/>
      <w:r w:rsidR="00174C50" w:rsidRPr="007666FF">
        <w:rPr>
          <w:color w:val="000000" w:themeColor="text1"/>
          <w:sz w:val="28"/>
          <w:szCs w:val="28"/>
        </w:rPr>
        <w:t>проживающих</w:t>
      </w:r>
      <w:proofErr w:type="gramEnd"/>
      <w:r w:rsidR="00A70BD1" w:rsidRPr="007666FF">
        <w:rPr>
          <w:color w:val="000000" w:themeColor="text1"/>
          <w:sz w:val="28"/>
          <w:szCs w:val="28"/>
        </w:rPr>
        <w:t>;</w:t>
      </w:r>
    </w:p>
    <w:p w:rsidR="00AE488F" w:rsidRPr="007666FF" w:rsidRDefault="003535ED" w:rsidP="00677E78">
      <w:pPr>
        <w:pStyle w:val="a4"/>
        <w:numPr>
          <w:ilvl w:val="0"/>
          <w:numId w:val="33"/>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и</w:t>
      </w:r>
      <w:r w:rsidR="00A70BD1" w:rsidRPr="007666FF">
        <w:rPr>
          <w:color w:val="000000" w:themeColor="text1"/>
          <w:sz w:val="28"/>
          <w:szCs w:val="28"/>
        </w:rPr>
        <w:t xml:space="preserve">нформация о </w:t>
      </w:r>
      <w:r w:rsidR="00174C50" w:rsidRPr="007666FF">
        <w:rPr>
          <w:color w:val="000000" w:themeColor="text1"/>
          <w:sz w:val="28"/>
          <w:szCs w:val="28"/>
        </w:rPr>
        <w:t>родственниках проживающих</w:t>
      </w:r>
      <w:r w:rsidR="00A70BD1" w:rsidRPr="007666FF">
        <w:rPr>
          <w:color w:val="000000" w:themeColor="text1"/>
          <w:sz w:val="28"/>
          <w:szCs w:val="28"/>
        </w:rPr>
        <w:t>;</w:t>
      </w:r>
      <w:r w:rsidR="00AE488F" w:rsidRPr="007666FF">
        <w:rPr>
          <w:color w:val="000000" w:themeColor="text1"/>
          <w:sz w:val="28"/>
          <w:szCs w:val="28"/>
        </w:rPr>
        <w:t xml:space="preserve"> </w:t>
      </w:r>
    </w:p>
    <w:p w:rsidR="00A70BD1" w:rsidRPr="007666FF" w:rsidRDefault="00AE488F" w:rsidP="00677E78">
      <w:pPr>
        <w:pStyle w:val="a4"/>
        <w:numPr>
          <w:ilvl w:val="0"/>
          <w:numId w:val="33"/>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и</w:t>
      </w:r>
      <w:r w:rsidR="00B06C2A" w:rsidRPr="007666FF">
        <w:rPr>
          <w:color w:val="000000" w:themeColor="text1"/>
          <w:sz w:val="28"/>
          <w:szCs w:val="28"/>
        </w:rPr>
        <w:t>нформация о корпусах;</w:t>
      </w:r>
    </w:p>
    <w:p w:rsidR="00A70BD1" w:rsidRPr="007666FF" w:rsidRDefault="003535ED" w:rsidP="00677E78">
      <w:pPr>
        <w:pStyle w:val="a4"/>
        <w:numPr>
          <w:ilvl w:val="0"/>
          <w:numId w:val="33"/>
        </w:numPr>
        <w:tabs>
          <w:tab w:val="left" w:pos="993"/>
        </w:tabs>
        <w:spacing w:line="360" w:lineRule="auto"/>
        <w:ind w:left="0" w:firstLine="709"/>
        <w:contextualSpacing w:val="0"/>
        <w:rPr>
          <w:color w:val="000000" w:themeColor="text1"/>
          <w:sz w:val="28"/>
          <w:szCs w:val="28"/>
        </w:rPr>
      </w:pPr>
      <w:r w:rsidRPr="007666FF">
        <w:rPr>
          <w:color w:val="000000" w:themeColor="text1"/>
          <w:sz w:val="28"/>
          <w:szCs w:val="28"/>
        </w:rPr>
        <w:t>и</w:t>
      </w:r>
      <w:r w:rsidR="00A70BD1" w:rsidRPr="007666FF">
        <w:rPr>
          <w:color w:val="000000" w:themeColor="text1"/>
          <w:sz w:val="28"/>
          <w:szCs w:val="28"/>
        </w:rPr>
        <w:t xml:space="preserve">нформация о </w:t>
      </w:r>
      <w:r w:rsidR="00B06C2A" w:rsidRPr="007666FF">
        <w:rPr>
          <w:color w:val="000000" w:themeColor="text1"/>
          <w:sz w:val="28"/>
          <w:szCs w:val="28"/>
        </w:rPr>
        <w:t>медицинских работниках.</w:t>
      </w:r>
    </w:p>
    <w:p w:rsidR="00A70BD1" w:rsidRPr="007666FF" w:rsidRDefault="00A70BD1" w:rsidP="00677E78">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Выходная информация – результат выполнения программного алгоритма и внесение информации в базу данных или файл, фильтрация данных. Информация, которая несет вывод либо обобщает указанные данные в общем виде или по определенному критерию</w:t>
      </w:r>
      <w:r w:rsidR="007A341D" w:rsidRPr="007666FF">
        <w:rPr>
          <w:rFonts w:ascii="Times New Roman" w:hAnsi="Times New Roman" w:cs="Times New Roman"/>
          <w:color w:val="000000" w:themeColor="text1"/>
          <w:sz w:val="28"/>
          <w:szCs w:val="28"/>
        </w:rPr>
        <w:t xml:space="preserve"> [6]</w:t>
      </w:r>
      <w:r w:rsidRPr="007666FF">
        <w:rPr>
          <w:rFonts w:ascii="Times New Roman" w:hAnsi="Times New Roman" w:cs="Times New Roman"/>
          <w:color w:val="000000" w:themeColor="text1"/>
          <w:sz w:val="28"/>
          <w:szCs w:val="28"/>
        </w:rPr>
        <w:t>.</w:t>
      </w:r>
    </w:p>
    <w:p w:rsidR="00390DE0"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Входная и выходная информации контролируются типами данных переменных и сотрудником (администратором), который вводит эту информацию.</w:t>
      </w:r>
    </w:p>
    <w:p w:rsidR="00390DE0"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Безопасность и защита данных </w:t>
      </w:r>
      <w:r w:rsidR="00082A54" w:rsidRPr="007666FF">
        <w:rPr>
          <w:rFonts w:ascii="Times New Roman" w:hAnsi="Times New Roman" w:cs="Times New Roman"/>
          <w:color w:val="000000" w:themeColor="text1"/>
          <w:sz w:val="28"/>
          <w:szCs w:val="28"/>
        </w:rPr>
        <w:t>–</w:t>
      </w:r>
      <w:r w:rsidRPr="007666FF">
        <w:rPr>
          <w:rFonts w:ascii="Times New Roman" w:eastAsia="Times New Roman" w:hAnsi="Times New Roman" w:cs="Times New Roman"/>
          <w:color w:val="000000" w:themeColor="text1"/>
          <w:sz w:val="28"/>
          <w:szCs w:val="28"/>
          <w:lang w:eastAsia="ru-RU"/>
        </w:rPr>
        <w:t xml:space="preserve"> самый важный момент при создании программного продукта, необходимый для сохранности и целостности данных.</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Для предотвращения потери данных следует</w:t>
      </w:r>
      <w:r w:rsidR="00677E78" w:rsidRPr="007666FF">
        <w:rPr>
          <w:rFonts w:ascii="Times New Roman" w:eastAsia="Times New Roman" w:hAnsi="Times New Roman" w:cs="Times New Roman"/>
          <w:color w:val="000000" w:themeColor="text1"/>
          <w:sz w:val="28"/>
          <w:szCs w:val="28"/>
          <w:lang w:eastAsia="ru-RU"/>
        </w:rPr>
        <w:t xml:space="preserve"> сделать резервное копирование.</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Резервное копирование </w:t>
      </w:r>
      <w:r w:rsidR="007176C3" w:rsidRPr="007666FF">
        <w:rPr>
          <w:rFonts w:ascii="Times New Roman" w:hAnsi="Times New Roman" w:cs="Times New Roman"/>
          <w:color w:val="000000" w:themeColor="text1"/>
          <w:sz w:val="28"/>
          <w:szCs w:val="28"/>
        </w:rPr>
        <w:t>–</w:t>
      </w:r>
      <w:r w:rsidRPr="007666FF">
        <w:rPr>
          <w:rFonts w:ascii="Times New Roman" w:eastAsia="Times New Roman" w:hAnsi="Times New Roman" w:cs="Times New Roman"/>
          <w:color w:val="000000" w:themeColor="text1"/>
          <w:sz w:val="28"/>
          <w:szCs w:val="28"/>
          <w:lang w:eastAsia="ru-RU"/>
        </w:rPr>
        <w:t xml:space="preserve"> процесс создания копии данных на носителе (жёстком диске, дискете и т. д.), предназначенном для восстановления данных в оригинальном или новом месте их расположения в случае</w:t>
      </w:r>
      <w:r w:rsidR="00677E78" w:rsidRPr="007666FF">
        <w:rPr>
          <w:rFonts w:ascii="Times New Roman" w:eastAsia="Times New Roman" w:hAnsi="Times New Roman" w:cs="Times New Roman"/>
          <w:color w:val="000000" w:themeColor="text1"/>
          <w:sz w:val="28"/>
          <w:szCs w:val="28"/>
          <w:lang w:eastAsia="ru-RU"/>
        </w:rPr>
        <w:t xml:space="preserve"> их повреждения или разрушения</w:t>
      </w:r>
      <w:r w:rsidR="007A341D" w:rsidRPr="007666FF">
        <w:rPr>
          <w:rFonts w:ascii="Times New Roman" w:eastAsia="Times New Roman" w:hAnsi="Times New Roman" w:cs="Times New Roman"/>
          <w:color w:val="000000" w:themeColor="text1"/>
          <w:sz w:val="28"/>
          <w:szCs w:val="28"/>
          <w:lang w:eastAsia="ru-RU"/>
        </w:rPr>
        <w:t xml:space="preserve"> [7]</w:t>
      </w:r>
      <w:r w:rsidR="00677E78" w:rsidRPr="007666FF">
        <w:rPr>
          <w:rFonts w:ascii="Times New Roman" w:eastAsia="Times New Roman" w:hAnsi="Times New Roman" w:cs="Times New Roman"/>
          <w:color w:val="000000" w:themeColor="text1"/>
          <w:sz w:val="28"/>
          <w:szCs w:val="28"/>
          <w:lang w:eastAsia="ru-RU"/>
        </w:rPr>
        <w:t>.</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Виды резервного копирования:</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п</w:t>
      </w:r>
      <w:r w:rsidRPr="007666FF">
        <w:rPr>
          <w:rFonts w:ascii="Times New Roman" w:eastAsia="Times New Roman" w:hAnsi="Times New Roman" w:cs="Times New Roman"/>
          <w:color w:val="000000" w:themeColor="text1"/>
          <w:sz w:val="28"/>
          <w:szCs w:val="28"/>
          <w:lang w:eastAsia="ru-RU"/>
        </w:rPr>
        <w:t>олное резервное копирование;</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д</w:t>
      </w:r>
      <w:r w:rsidRPr="007666FF">
        <w:rPr>
          <w:rFonts w:ascii="Times New Roman" w:eastAsia="Times New Roman" w:hAnsi="Times New Roman" w:cs="Times New Roman"/>
          <w:color w:val="000000" w:themeColor="text1"/>
          <w:sz w:val="28"/>
          <w:szCs w:val="28"/>
          <w:lang w:eastAsia="ru-RU"/>
        </w:rPr>
        <w:t>ифференциальное резервное копирование;</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и</w:t>
      </w:r>
      <w:r w:rsidRPr="007666FF">
        <w:rPr>
          <w:rFonts w:ascii="Times New Roman" w:eastAsia="Times New Roman" w:hAnsi="Times New Roman" w:cs="Times New Roman"/>
          <w:color w:val="000000" w:themeColor="text1"/>
          <w:sz w:val="28"/>
          <w:szCs w:val="28"/>
          <w:lang w:eastAsia="ru-RU"/>
        </w:rPr>
        <w:t>нкрементное резервное копирование;</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к</w:t>
      </w:r>
      <w:r w:rsidRPr="007666FF">
        <w:rPr>
          <w:rFonts w:ascii="Times New Roman" w:eastAsia="Times New Roman" w:hAnsi="Times New Roman" w:cs="Times New Roman"/>
          <w:color w:val="000000" w:themeColor="text1"/>
          <w:sz w:val="28"/>
          <w:szCs w:val="28"/>
          <w:lang w:eastAsia="ru-RU"/>
        </w:rPr>
        <w:t>лонирование;</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lastRenderedPageBreak/>
        <w:t xml:space="preserve">– </w:t>
      </w:r>
      <w:r w:rsidR="00442B3B" w:rsidRPr="007666FF">
        <w:rPr>
          <w:rFonts w:ascii="Times New Roman" w:eastAsia="Times New Roman" w:hAnsi="Times New Roman" w:cs="Times New Roman"/>
          <w:color w:val="000000" w:themeColor="text1"/>
          <w:sz w:val="28"/>
          <w:szCs w:val="28"/>
          <w:lang w:eastAsia="ru-RU"/>
        </w:rPr>
        <w:t>р</w:t>
      </w:r>
      <w:r w:rsidRPr="007666FF">
        <w:rPr>
          <w:rFonts w:ascii="Times New Roman" w:eastAsia="Times New Roman" w:hAnsi="Times New Roman" w:cs="Times New Roman"/>
          <w:color w:val="000000" w:themeColor="text1"/>
          <w:sz w:val="28"/>
          <w:szCs w:val="28"/>
          <w:lang w:eastAsia="ru-RU"/>
        </w:rPr>
        <w:t>езервное копирование в виде образа;</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р</w:t>
      </w:r>
      <w:r w:rsidRPr="007666FF">
        <w:rPr>
          <w:rFonts w:ascii="Times New Roman" w:eastAsia="Times New Roman" w:hAnsi="Times New Roman" w:cs="Times New Roman"/>
          <w:color w:val="000000" w:themeColor="text1"/>
          <w:sz w:val="28"/>
          <w:szCs w:val="28"/>
          <w:lang w:eastAsia="ru-RU"/>
        </w:rPr>
        <w:t>езервное копирование в режиме реального времени;</w:t>
      </w:r>
    </w:p>
    <w:p w:rsidR="00677E78"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х</w:t>
      </w:r>
      <w:r w:rsidRPr="007666FF">
        <w:rPr>
          <w:rFonts w:ascii="Times New Roman" w:eastAsia="Times New Roman" w:hAnsi="Times New Roman" w:cs="Times New Roman"/>
          <w:color w:val="000000" w:themeColor="text1"/>
          <w:sz w:val="28"/>
          <w:szCs w:val="28"/>
          <w:lang w:eastAsia="ru-RU"/>
        </w:rPr>
        <w:t>олодное резервирование;</w:t>
      </w:r>
    </w:p>
    <w:p w:rsidR="00D358BB" w:rsidRPr="007666FF" w:rsidRDefault="00390DE0" w:rsidP="00677E78">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 </w:t>
      </w:r>
      <w:r w:rsidR="00442B3B" w:rsidRPr="007666FF">
        <w:rPr>
          <w:rFonts w:ascii="Times New Roman" w:eastAsia="Times New Roman" w:hAnsi="Times New Roman" w:cs="Times New Roman"/>
          <w:color w:val="000000" w:themeColor="text1"/>
          <w:sz w:val="28"/>
          <w:szCs w:val="28"/>
          <w:lang w:eastAsia="ru-RU"/>
        </w:rPr>
        <w:t>г</w:t>
      </w:r>
      <w:r w:rsidRPr="007666FF">
        <w:rPr>
          <w:rFonts w:ascii="Times New Roman" w:eastAsia="Times New Roman" w:hAnsi="Times New Roman" w:cs="Times New Roman"/>
          <w:color w:val="000000" w:themeColor="text1"/>
          <w:sz w:val="28"/>
          <w:szCs w:val="28"/>
          <w:lang w:eastAsia="ru-RU"/>
        </w:rPr>
        <w:t>орячее резервирование.</w:t>
      </w:r>
      <w:bookmarkStart w:id="22" w:name="_Toc516684315"/>
      <w:r w:rsidR="00D358BB" w:rsidRPr="007666FF">
        <w:rPr>
          <w:rFonts w:ascii="Times New Roman" w:hAnsi="Times New Roman" w:cs="Times New Roman"/>
          <w:color w:val="000000" w:themeColor="text1"/>
          <w:sz w:val="28"/>
        </w:rPr>
        <w:br w:type="page"/>
      </w:r>
    </w:p>
    <w:p w:rsidR="00A70BD1" w:rsidRPr="007666FF" w:rsidRDefault="00A70BD1" w:rsidP="00A45DDB">
      <w:pPr>
        <w:pStyle w:val="2"/>
        <w:spacing w:before="0" w:line="360" w:lineRule="auto"/>
        <w:ind w:firstLine="709"/>
        <w:jc w:val="both"/>
        <w:rPr>
          <w:rFonts w:ascii="Times New Roman" w:hAnsi="Times New Roman" w:cs="Times New Roman"/>
          <w:color w:val="000000" w:themeColor="text1"/>
          <w:sz w:val="28"/>
        </w:rPr>
      </w:pPr>
      <w:bookmarkStart w:id="23" w:name="_Toc74257348"/>
      <w:r w:rsidRPr="007666FF">
        <w:rPr>
          <w:rFonts w:ascii="Times New Roman" w:hAnsi="Times New Roman" w:cs="Times New Roman"/>
          <w:color w:val="000000" w:themeColor="text1"/>
          <w:sz w:val="28"/>
        </w:rPr>
        <w:lastRenderedPageBreak/>
        <w:t>2.5 Функции подсистем (модулей)</w:t>
      </w:r>
      <w:bookmarkEnd w:id="22"/>
      <w:bookmarkEnd w:id="23"/>
    </w:p>
    <w:p w:rsidR="00A70BD1" w:rsidRPr="007666FF" w:rsidRDefault="00A70BD1"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Одним из самых распространённых в настоящее время методов создания программной продукции является структурное программирование. Один из основных принципов структурного программирования – это принцип модульности. Данный принцип заключается в разделении программы на отдельные законченные фрагменты – модули, блоки, которые отлаживаются и тестируются отдельно друг от друга, а так же просты в управлении и создания. В конечном итоге отдельные модули программного продукта могут разрабатываться разными группами программистов, что позволяет экономить большое количество времени и человеческих ресурсов.</w:t>
      </w:r>
    </w:p>
    <w:p w:rsidR="00A70BD1" w:rsidRPr="007666FF" w:rsidRDefault="00A70BD1"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Программа, которая создается в соответствие с принципами структурного программирования, должна отвечать следующим требованиям:</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программа разделена на независимые части, называемые модулями;</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модуль – это независимый блок, код (текст) которого физически и логически отделен от кода других модулей;</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модуль выполняет только одну логическую функцию, иначе говоря, должен решать самостоятельную задачу своего уровня по принципу: один программный модуль – одна логическая функция</w:t>
      </w:r>
      <w:r w:rsidR="007A341D" w:rsidRPr="007666FF">
        <w:rPr>
          <w:rFonts w:ascii="Times New Roman" w:hAnsi="Times New Roman" w:cs="Times New Roman"/>
          <w:color w:val="000000" w:themeColor="text1"/>
          <w:sz w:val="28"/>
        </w:rPr>
        <w:t xml:space="preserve"> [9]</w:t>
      </w:r>
      <w:r w:rsidRPr="007666FF">
        <w:rPr>
          <w:rFonts w:ascii="Times New Roman" w:hAnsi="Times New Roman" w:cs="Times New Roman"/>
          <w:color w:val="000000" w:themeColor="text1"/>
          <w:sz w:val="28"/>
        </w:rPr>
        <w:t>.</w:t>
      </w:r>
    </w:p>
    <w:p w:rsidR="00A70BD1" w:rsidRPr="007666FF" w:rsidRDefault="00A70BD1"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Работа программного модуля не должна зависеть</w:t>
      </w:r>
      <w:r w:rsidR="007A341D" w:rsidRPr="007666FF">
        <w:rPr>
          <w:rFonts w:ascii="Times New Roman" w:hAnsi="Times New Roman" w:cs="Times New Roman"/>
          <w:color w:val="000000" w:themeColor="text1"/>
          <w:sz w:val="28"/>
        </w:rPr>
        <w:t xml:space="preserve"> [9]</w:t>
      </w:r>
      <w:r w:rsidRPr="007666FF">
        <w:rPr>
          <w:rFonts w:ascii="Times New Roman" w:hAnsi="Times New Roman" w:cs="Times New Roman"/>
          <w:color w:val="000000" w:themeColor="text1"/>
          <w:sz w:val="28"/>
        </w:rPr>
        <w:t>:</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от того, какому программному модулю предназначены его выходные данные;</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от предыстории вызовов программного модуля;</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размер программного модуля желательно ограничивать одной</w:t>
      </w:r>
      <w:r w:rsidR="00082A54" w:rsidRPr="007666FF">
        <w:rPr>
          <w:rFonts w:ascii="Times New Roman" w:hAnsi="Times New Roman" w:cs="Times New Roman"/>
          <w:b/>
          <w:color w:val="000000" w:themeColor="text1"/>
          <w:sz w:val="28"/>
        </w:rPr>
        <w:t>-</w:t>
      </w:r>
      <w:r w:rsidRPr="007666FF">
        <w:rPr>
          <w:rFonts w:ascii="Times New Roman" w:hAnsi="Times New Roman" w:cs="Times New Roman"/>
          <w:color w:val="000000" w:themeColor="text1"/>
          <w:sz w:val="28"/>
        </w:rPr>
        <w:t>двумя страницами исходного листинга (50</w:t>
      </w:r>
      <w:r w:rsidRPr="007666FF">
        <w:rPr>
          <w:rFonts w:ascii="Times New Roman" w:hAnsi="Times New Roman" w:cs="Times New Roman"/>
          <w:b/>
          <w:color w:val="000000" w:themeColor="text1"/>
          <w:sz w:val="28"/>
        </w:rPr>
        <w:t>-</w:t>
      </w:r>
      <w:r w:rsidRPr="007666FF">
        <w:rPr>
          <w:rFonts w:ascii="Times New Roman" w:hAnsi="Times New Roman" w:cs="Times New Roman"/>
          <w:color w:val="000000" w:themeColor="text1"/>
          <w:sz w:val="28"/>
        </w:rPr>
        <w:t>100 строк исходного кода);</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модуль должен иметь только одну входную и одну выходную точку;</w:t>
      </w:r>
    </w:p>
    <w:p w:rsidR="00E623AE"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взаимосвязи между модулями устанавливаются по иерархической структуре;</w:t>
      </w:r>
    </w:p>
    <w:p w:rsidR="00A70BD1" w:rsidRPr="007666FF" w:rsidRDefault="00E623AE" w:rsidP="00A45DDB">
      <w:pPr>
        <w:tabs>
          <w:tab w:val="left" w:pos="709"/>
          <w:tab w:val="left" w:pos="993"/>
        </w:tabs>
        <w:spacing w:after="0" w:line="360" w:lineRule="auto"/>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ab/>
      </w:r>
      <w:r w:rsidR="00A70BD1" w:rsidRPr="007666FF">
        <w:rPr>
          <w:rFonts w:ascii="Times New Roman" w:hAnsi="Times New Roman" w:cs="Times New Roman"/>
          <w:color w:val="000000" w:themeColor="text1"/>
          <w:sz w:val="28"/>
        </w:rPr>
        <w:t>–</w:t>
      </w:r>
      <w:r w:rsidR="00A70BD1" w:rsidRPr="007666FF">
        <w:rPr>
          <w:rFonts w:ascii="Times New Roman" w:hAnsi="Times New Roman" w:cs="Times New Roman"/>
          <w:color w:val="000000" w:themeColor="text1"/>
          <w:sz w:val="28"/>
        </w:rPr>
        <w:tab/>
        <w:t>каждый модуль должен начинаться с комментария, объясняющего его назначение, назначение переменных, передаваемых в модуль и из него, модулей, которые его вызывают, и модулей, которые вызываются из него;</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w:t>
      </w:r>
      <w:r w:rsidRPr="007666FF">
        <w:rPr>
          <w:rFonts w:ascii="Times New Roman" w:hAnsi="Times New Roman" w:cs="Times New Roman"/>
          <w:color w:val="000000" w:themeColor="text1"/>
          <w:sz w:val="28"/>
        </w:rPr>
        <w:tab/>
        <w:t>оператор безусловного перехода или вообще не используется в модуле, или применяется в исключительных случаях только для перехода на выходную точку модуля;</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в тексте модуля необходимо использовать комментарии, в особенности в сложных местах алгоритма;</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идентификаторы переменных и модулей должны быть смысловыми, «говорящими»;</w:t>
      </w:r>
    </w:p>
    <w:p w:rsidR="00A70BD1" w:rsidRPr="007666FF" w:rsidRDefault="00A70BD1" w:rsidP="00A45DDB">
      <w:pPr>
        <w:tabs>
          <w:tab w:val="left" w:pos="993"/>
          <w:tab w:val="left" w:pos="1134"/>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в одной строке стоит записывать не более одного оператора. Если для записи оператора требуется больше, чем одна строка, то все последующие операторы записываются с отступами;</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желательно не допускать вложенности блоков операторов более трех уровней;</w:t>
      </w:r>
    </w:p>
    <w:p w:rsidR="00A70BD1" w:rsidRPr="007666FF" w:rsidRDefault="00A70BD1" w:rsidP="00A45DDB">
      <w:pPr>
        <w:tabs>
          <w:tab w:val="left" w:pos="993"/>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8"/>
        </w:rPr>
        <w:tab/>
        <w:t>следует избегать использования языковых конструкций с неочевидной семантикой и программистских «трюков».</w:t>
      </w:r>
    </w:p>
    <w:p w:rsidR="000C2DFD" w:rsidRPr="007666FF" w:rsidRDefault="00A70BD1"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Разработка создаваемого программного продукта велась с соблюдением принципов структурного</w:t>
      </w:r>
      <w:r w:rsidR="007A341D" w:rsidRPr="007666FF">
        <w:rPr>
          <w:rFonts w:ascii="Times New Roman" w:hAnsi="Times New Roman" w:cs="Times New Roman"/>
          <w:color w:val="000000" w:themeColor="text1"/>
          <w:sz w:val="28"/>
        </w:rPr>
        <w:t xml:space="preserve"> программирования</w:t>
      </w:r>
      <w:r w:rsidRPr="007666FF">
        <w:rPr>
          <w:rFonts w:ascii="Times New Roman" w:hAnsi="Times New Roman" w:cs="Times New Roman"/>
          <w:color w:val="000000" w:themeColor="text1"/>
          <w:sz w:val="28"/>
        </w:rPr>
        <w:t>. Каждая кнопка, смена выбранного элемента в таблицах являются отдельными модулями, которые отделены друг от друга физически и логически. Так же для формирования документов разработаны специальные модули, каждый из которых выполняет свою функцию.</w:t>
      </w:r>
    </w:p>
    <w:p w:rsidR="00A70BD1" w:rsidRPr="007666FF" w:rsidRDefault="00E6626B"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Для добавления</w:t>
      </w:r>
      <w:r w:rsidR="00A70BD1" w:rsidRPr="007666FF">
        <w:rPr>
          <w:rFonts w:ascii="Times New Roman" w:hAnsi="Times New Roman" w:cs="Times New Roman"/>
          <w:color w:val="000000" w:themeColor="text1"/>
          <w:sz w:val="28"/>
        </w:rPr>
        <w:t xml:space="preserve"> новой записи в таблицу «</w:t>
      </w:r>
      <w:r w:rsidRPr="007666FF">
        <w:rPr>
          <w:rFonts w:ascii="Times New Roman" w:hAnsi="Times New Roman" w:cs="Times New Roman"/>
          <w:color w:val="000000" w:themeColor="text1"/>
          <w:sz w:val="28"/>
        </w:rPr>
        <w:t>Проживающие</w:t>
      </w:r>
      <w:r w:rsidR="00A70BD1" w:rsidRPr="007666FF">
        <w:rPr>
          <w:rFonts w:ascii="Times New Roman" w:hAnsi="Times New Roman" w:cs="Times New Roman"/>
          <w:color w:val="000000" w:themeColor="text1"/>
          <w:sz w:val="28"/>
        </w:rPr>
        <w:t>» на форме реализована кнопка «</w:t>
      </w:r>
      <w:r w:rsidRPr="007666FF">
        <w:rPr>
          <w:rFonts w:ascii="Times New Roman" w:hAnsi="Times New Roman" w:cs="Times New Roman"/>
          <w:color w:val="000000" w:themeColor="text1"/>
          <w:sz w:val="28"/>
        </w:rPr>
        <w:t>Добавить</w:t>
      </w:r>
      <w:r w:rsidR="00A70BD1" w:rsidRPr="007666FF">
        <w:rPr>
          <w:rFonts w:ascii="Times New Roman" w:hAnsi="Times New Roman" w:cs="Times New Roman"/>
          <w:color w:val="000000" w:themeColor="text1"/>
          <w:sz w:val="28"/>
        </w:rPr>
        <w:t>», которая отправляет данные из полей формы в таблицу базы данных. Сохранение новых записей в таблицу «</w:t>
      </w:r>
      <w:r w:rsidRPr="007666FF">
        <w:rPr>
          <w:rFonts w:ascii="Times New Roman" w:hAnsi="Times New Roman" w:cs="Times New Roman"/>
          <w:color w:val="000000" w:themeColor="text1"/>
          <w:sz w:val="28"/>
        </w:rPr>
        <w:t>Данные о родственниках</w:t>
      </w:r>
      <w:r w:rsidR="00A70BD1" w:rsidRPr="007666FF">
        <w:rPr>
          <w:rFonts w:ascii="Times New Roman" w:hAnsi="Times New Roman" w:cs="Times New Roman"/>
          <w:color w:val="000000" w:themeColor="text1"/>
          <w:sz w:val="28"/>
        </w:rPr>
        <w:t xml:space="preserve">» </w:t>
      </w:r>
      <w:r w:rsidRPr="007666FF">
        <w:rPr>
          <w:rFonts w:ascii="Times New Roman" w:hAnsi="Times New Roman" w:cs="Times New Roman"/>
          <w:color w:val="000000" w:themeColor="text1"/>
          <w:sz w:val="28"/>
        </w:rPr>
        <w:t>и «Меди</w:t>
      </w:r>
      <w:r w:rsidR="00F95BAC" w:rsidRPr="007666FF">
        <w:rPr>
          <w:rFonts w:ascii="Times New Roman" w:hAnsi="Times New Roman" w:cs="Times New Roman"/>
          <w:color w:val="000000" w:themeColor="text1"/>
          <w:sz w:val="28"/>
        </w:rPr>
        <w:t>ци</w:t>
      </w:r>
      <w:r w:rsidRPr="007666FF">
        <w:rPr>
          <w:rFonts w:ascii="Times New Roman" w:hAnsi="Times New Roman" w:cs="Times New Roman"/>
          <w:color w:val="000000" w:themeColor="text1"/>
          <w:sz w:val="28"/>
        </w:rPr>
        <w:t xml:space="preserve">нские работники» </w:t>
      </w:r>
      <w:r w:rsidR="00A70BD1" w:rsidRPr="007666FF">
        <w:rPr>
          <w:rFonts w:ascii="Times New Roman" w:hAnsi="Times New Roman" w:cs="Times New Roman"/>
          <w:color w:val="000000" w:themeColor="text1"/>
          <w:sz w:val="28"/>
        </w:rPr>
        <w:t>происходи по тому же принципу.</w:t>
      </w:r>
    </w:p>
    <w:p w:rsidR="00E6626B" w:rsidRPr="007666FF" w:rsidRDefault="00E6626B"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Для удален</w:t>
      </w:r>
      <w:r w:rsidR="00F95BAC" w:rsidRPr="007666FF">
        <w:rPr>
          <w:rFonts w:ascii="Times New Roman" w:hAnsi="Times New Roman" w:cs="Times New Roman"/>
          <w:color w:val="000000" w:themeColor="text1"/>
          <w:sz w:val="28"/>
        </w:rPr>
        <w:t>ия записи из таблицы существует</w:t>
      </w:r>
      <w:r w:rsidRPr="007666FF">
        <w:rPr>
          <w:rFonts w:ascii="Times New Roman" w:hAnsi="Times New Roman" w:cs="Times New Roman"/>
          <w:color w:val="000000" w:themeColor="text1"/>
          <w:sz w:val="28"/>
        </w:rPr>
        <w:t xml:space="preserve"> форма «Удаление данных» содержащая кнопку «Удалить запись».</w:t>
      </w:r>
    </w:p>
    <w:p w:rsidR="00E6626B" w:rsidRPr="007666FF" w:rsidRDefault="00E6626B"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Для сохранения внесенных изменений в таблицах базы данных на форме «Редактирование данных» существует кнопка «Сохранить»</w:t>
      </w:r>
      <w:r w:rsidR="00E623AE" w:rsidRPr="007666FF">
        <w:rPr>
          <w:rFonts w:ascii="Times New Roman" w:hAnsi="Times New Roman" w:cs="Times New Roman"/>
          <w:color w:val="000000" w:themeColor="text1"/>
          <w:sz w:val="28"/>
        </w:rPr>
        <w:t>.</w:t>
      </w:r>
    </w:p>
    <w:p w:rsidR="00E623AE" w:rsidRPr="007666FF" w:rsidRDefault="00E623AE" w:rsidP="00A45DDB">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Окно</w:t>
      </w:r>
      <w:r w:rsidR="001F73FC" w:rsidRPr="007666FF">
        <w:rPr>
          <w:rFonts w:ascii="Times New Roman" w:hAnsi="Times New Roman" w:cs="Times New Roman"/>
          <w:color w:val="000000" w:themeColor="text1"/>
          <w:sz w:val="28"/>
        </w:rPr>
        <w:t xml:space="preserve"> «Справка» содержит в себе </w:t>
      </w:r>
      <w:r w:rsidR="00A70BD1" w:rsidRPr="007666FF">
        <w:rPr>
          <w:rFonts w:ascii="Times New Roman" w:hAnsi="Times New Roman" w:cs="Times New Roman"/>
          <w:color w:val="000000" w:themeColor="text1"/>
          <w:sz w:val="28"/>
        </w:rPr>
        <w:t>руководство оператора и руководство программиста, для углубленного освоения работы программного изделия.</w:t>
      </w:r>
    </w:p>
    <w:p w:rsidR="00A70BD1" w:rsidRPr="007666FF" w:rsidRDefault="00E623AE" w:rsidP="00A45DDB">
      <w:pPr>
        <w:spacing w:after="0" w:line="360" w:lineRule="auto"/>
        <w:ind w:firstLine="709"/>
        <w:jc w:val="both"/>
        <w:rPr>
          <w:color w:val="000000" w:themeColor="text1"/>
        </w:rPr>
      </w:pPr>
      <w:r w:rsidRPr="007666FF">
        <w:rPr>
          <w:rFonts w:ascii="Times New Roman" w:hAnsi="Times New Roman" w:cs="Times New Roman"/>
          <w:color w:val="000000" w:themeColor="text1"/>
          <w:sz w:val="28"/>
        </w:rPr>
        <w:lastRenderedPageBreak/>
        <w:t xml:space="preserve">Так же главная форма программы содержит кнопку «Сменить пользователя», которая перенаправляет пользователя на окно авторизации. </w:t>
      </w:r>
      <w:r w:rsidR="00A70BD1" w:rsidRPr="007666FF">
        <w:rPr>
          <w:color w:val="000000" w:themeColor="text1"/>
        </w:rPr>
        <w:br w:type="page"/>
      </w:r>
    </w:p>
    <w:p w:rsidR="006272E2" w:rsidRPr="007666FF" w:rsidRDefault="00A70BD1" w:rsidP="00847AA7">
      <w:pPr>
        <w:pStyle w:val="2"/>
        <w:spacing w:before="0" w:line="360" w:lineRule="auto"/>
        <w:ind w:firstLine="709"/>
        <w:jc w:val="both"/>
        <w:rPr>
          <w:rFonts w:ascii="Times New Roman" w:hAnsi="Times New Roman" w:cs="Times New Roman"/>
          <w:color w:val="000000" w:themeColor="text1"/>
          <w:sz w:val="28"/>
          <w:szCs w:val="28"/>
        </w:rPr>
      </w:pPr>
      <w:bookmarkStart w:id="24" w:name="_Toc516684316"/>
      <w:bookmarkStart w:id="25" w:name="_Toc74257349"/>
      <w:r w:rsidRPr="007666FF">
        <w:rPr>
          <w:rFonts w:ascii="Times New Roman" w:hAnsi="Times New Roman" w:cs="Times New Roman"/>
          <w:color w:val="000000" w:themeColor="text1"/>
          <w:sz w:val="28"/>
          <w:szCs w:val="28"/>
        </w:rPr>
        <w:lastRenderedPageBreak/>
        <w:t xml:space="preserve">2.6 </w:t>
      </w:r>
      <w:bookmarkEnd w:id="24"/>
      <w:r w:rsidR="006272E2" w:rsidRPr="007666FF">
        <w:rPr>
          <w:rFonts w:ascii="Times New Roman" w:hAnsi="Times New Roman" w:cs="Times New Roman"/>
          <w:color w:val="000000" w:themeColor="text1"/>
          <w:sz w:val="28"/>
          <w:szCs w:val="28"/>
        </w:rPr>
        <w:t>Оценка экономической эффективности от внедрения программы</w:t>
      </w:r>
      <w:bookmarkEnd w:id="25"/>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Чтобы оценить экономический эффект от внедрения нового программного продукта, следует рассчитать затраты на разработку проекта и эксплуатационные затраты, связанные с обеспечением его нормального функционирования.</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 Величину затрат на создание программы определяют на основе метода калькуляций. В этом случае затраты определяются расчетом по отдельным статьям расходов и их последующим суммированием.  </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Балансовая стоимость ЭВМ включает отпускную цену, расходы на транспортировку, монтаж оборудования и его наладку и вычисляется по формуле:</w:t>
      </w:r>
    </w:p>
    <w:p w:rsidR="00847AA7" w:rsidRPr="007666FF" w:rsidRDefault="00847AA7" w:rsidP="00390DE0">
      <w:pPr>
        <w:spacing w:after="0" w:line="360" w:lineRule="auto"/>
        <w:ind w:firstLine="709"/>
        <w:jc w:val="center"/>
        <w:rPr>
          <w:rFonts w:ascii="Times New Roman" w:hAnsi="Times New Roman" w:cs="Times New Roman"/>
          <w:color w:val="000000" w:themeColor="text1"/>
          <w:sz w:val="28"/>
        </w:rPr>
      </w:pPr>
      <w:proofErr w:type="gramStart"/>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б</w:t>
      </w:r>
      <w:proofErr w:type="gramEnd"/>
      <w:r w:rsidRPr="007666FF">
        <w:rPr>
          <w:rFonts w:ascii="Times New Roman" w:hAnsi="Times New Roman" w:cs="Times New Roman"/>
          <w:color w:val="000000" w:themeColor="text1"/>
        </w:rPr>
        <w:t xml:space="preserve"> = </w:t>
      </w:r>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рын</w:t>
      </w:r>
      <w:r w:rsidRPr="007666FF">
        <w:rPr>
          <w:rFonts w:ascii="Times New Roman" w:hAnsi="Times New Roman" w:cs="Times New Roman"/>
          <w:color w:val="000000" w:themeColor="text1"/>
        </w:rPr>
        <w:t xml:space="preserve"> + </w:t>
      </w:r>
      <w:r w:rsidRPr="007666FF">
        <w:rPr>
          <w:rFonts w:ascii="Times New Roman" w:hAnsi="Times New Roman" w:cs="Times New Roman"/>
          <w:color w:val="000000" w:themeColor="text1"/>
          <w:sz w:val="28"/>
        </w:rPr>
        <w:t>З</w:t>
      </w:r>
      <w:r w:rsidRPr="007666FF">
        <w:rPr>
          <w:rFonts w:ascii="Times New Roman" w:hAnsi="Times New Roman" w:cs="Times New Roman"/>
          <w:color w:val="000000" w:themeColor="text1"/>
          <w:sz w:val="24"/>
        </w:rPr>
        <w:t>уст</w:t>
      </w:r>
      <w:r w:rsidRPr="007666FF">
        <w:rPr>
          <w:rFonts w:ascii="Times New Roman" w:hAnsi="Times New Roman" w:cs="Times New Roman"/>
          <w:color w:val="000000" w:themeColor="text1"/>
          <w:sz w:val="28"/>
        </w:rPr>
        <w:t>,</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где </w:t>
      </w:r>
      <w:proofErr w:type="gramStart"/>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б</w:t>
      </w:r>
      <w:proofErr w:type="gramEnd"/>
      <w:r w:rsidRPr="007666FF">
        <w:rPr>
          <w:rFonts w:ascii="Times New Roman" w:hAnsi="Times New Roman" w:cs="Times New Roman"/>
          <w:color w:val="000000" w:themeColor="text1"/>
          <w:sz w:val="28"/>
        </w:rPr>
        <w:t xml:space="preserve"> – балансовая стоимость ЭВМ, р.; </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рын</w:t>
      </w:r>
      <w:r w:rsidRPr="007666FF">
        <w:rPr>
          <w:rFonts w:ascii="Times New Roman" w:hAnsi="Times New Roman" w:cs="Times New Roman"/>
          <w:color w:val="000000" w:themeColor="text1"/>
          <w:sz w:val="28"/>
        </w:rPr>
        <w:t xml:space="preserve"> – рыночная стоимость компьютера, р./шт.; </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З</w:t>
      </w:r>
      <w:r w:rsidRPr="007666FF">
        <w:rPr>
          <w:rFonts w:ascii="Times New Roman" w:hAnsi="Times New Roman" w:cs="Times New Roman"/>
          <w:color w:val="000000" w:themeColor="text1"/>
          <w:sz w:val="24"/>
        </w:rPr>
        <w:t>уст</w:t>
      </w:r>
      <w:r w:rsidRPr="007666FF">
        <w:rPr>
          <w:rFonts w:ascii="Times New Roman" w:hAnsi="Times New Roman" w:cs="Times New Roman"/>
          <w:color w:val="000000" w:themeColor="text1"/>
          <w:sz w:val="28"/>
        </w:rPr>
        <w:t xml:space="preserve"> – затраты на доставку и установку компьютера, %.</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Отсюда:</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proofErr w:type="gramStart"/>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б</w:t>
      </w:r>
      <w:proofErr w:type="gramEnd"/>
      <w:r w:rsidRPr="007666FF">
        <w:rPr>
          <w:rFonts w:ascii="Times New Roman" w:hAnsi="Times New Roman" w:cs="Times New Roman"/>
          <w:color w:val="000000" w:themeColor="text1"/>
          <w:sz w:val="24"/>
        </w:rPr>
        <w:t xml:space="preserve"> </w:t>
      </w:r>
      <w:r w:rsidRPr="007666FF">
        <w:rPr>
          <w:rFonts w:ascii="Times New Roman" w:hAnsi="Times New Roman" w:cs="Times New Roman"/>
          <w:color w:val="000000" w:themeColor="text1"/>
          <w:sz w:val="28"/>
        </w:rPr>
        <w:t xml:space="preserve">= </w:t>
      </w:r>
      <w:r w:rsidR="007176C3" w:rsidRPr="007666FF">
        <w:rPr>
          <w:rFonts w:ascii="Times New Roman" w:hAnsi="Times New Roman" w:cs="Times New Roman"/>
          <w:color w:val="000000" w:themeColor="text1"/>
          <w:sz w:val="28"/>
        </w:rPr>
        <w:t>40 500</w:t>
      </w:r>
      <w:r w:rsidRPr="007666FF">
        <w:rPr>
          <w:rFonts w:ascii="Times New Roman" w:hAnsi="Times New Roman" w:cs="Times New Roman"/>
          <w:color w:val="000000" w:themeColor="text1"/>
          <w:sz w:val="28"/>
        </w:rPr>
        <w:t xml:space="preserve"> р./шт</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Сумму годовых амортизационных отчислений определяем по формуле:</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4"/>
        </w:rPr>
      </w:pPr>
      <w:r w:rsidRPr="007666FF">
        <w:rPr>
          <w:rFonts w:ascii="Times New Roman" w:hAnsi="Times New Roman" w:cs="Times New Roman"/>
          <w:color w:val="000000" w:themeColor="text1"/>
          <w:sz w:val="28"/>
        </w:rPr>
        <w:t>А</w:t>
      </w:r>
      <w:r w:rsidRPr="007666FF">
        <w:rPr>
          <w:rFonts w:ascii="Times New Roman" w:hAnsi="Times New Roman" w:cs="Times New Roman"/>
          <w:color w:val="000000" w:themeColor="text1"/>
          <w:sz w:val="24"/>
        </w:rPr>
        <w:t>г</w:t>
      </w:r>
      <w:r w:rsidRPr="007666FF">
        <w:rPr>
          <w:rFonts w:ascii="Times New Roman" w:hAnsi="Times New Roman" w:cs="Times New Roman"/>
          <w:color w:val="000000" w:themeColor="text1"/>
          <w:sz w:val="28"/>
        </w:rPr>
        <w:t xml:space="preserve"> = </w:t>
      </w:r>
      <w:proofErr w:type="gramStart"/>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б</w:t>
      </w:r>
      <w:proofErr w:type="gramEnd"/>
      <w:r w:rsidRPr="007666FF">
        <w:rPr>
          <w:rFonts w:ascii="Times New Roman" w:hAnsi="Times New Roman" w:cs="Times New Roman"/>
          <w:color w:val="000000" w:themeColor="text1"/>
          <w:sz w:val="24"/>
        </w:rPr>
        <w:t xml:space="preserve"> </w:t>
      </w:r>
      <w:r w:rsidRPr="007666FF">
        <w:rPr>
          <w:rFonts w:ascii="Times New Roman" w:hAnsi="Times New Roman" w:cs="Times New Roman"/>
          <w:color w:val="000000" w:themeColor="text1"/>
          <w:sz w:val="28"/>
        </w:rPr>
        <w:t>* Н</w:t>
      </w:r>
      <w:r w:rsidRPr="007666FF">
        <w:rPr>
          <w:rFonts w:ascii="Times New Roman" w:hAnsi="Times New Roman" w:cs="Times New Roman"/>
          <w:color w:val="000000" w:themeColor="text1"/>
          <w:sz w:val="24"/>
        </w:rPr>
        <w:t>ам,</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где А</w:t>
      </w:r>
      <w:r w:rsidRPr="007666FF">
        <w:rPr>
          <w:rFonts w:ascii="Times New Roman" w:hAnsi="Times New Roman" w:cs="Times New Roman"/>
          <w:color w:val="000000" w:themeColor="text1"/>
          <w:sz w:val="24"/>
        </w:rPr>
        <w:t>г</w:t>
      </w:r>
      <w:r w:rsidRPr="007666FF">
        <w:rPr>
          <w:rFonts w:ascii="Times New Roman" w:hAnsi="Times New Roman" w:cs="Times New Roman"/>
          <w:color w:val="000000" w:themeColor="text1"/>
          <w:sz w:val="28"/>
        </w:rPr>
        <w:t xml:space="preserve"> – сумма годовых амортизационных отчислений,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 </w:t>
      </w:r>
      <w:proofErr w:type="gramStart"/>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б</w:t>
      </w:r>
      <w:proofErr w:type="gramEnd"/>
      <w:r w:rsidRPr="007666FF">
        <w:rPr>
          <w:rFonts w:ascii="Times New Roman" w:hAnsi="Times New Roman" w:cs="Times New Roman"/>
          <w:color w:val="000000" w:themeColor="text1"/>
          <w:sz w:val="24"/>
        </w:rPr>
        <w:t xml:space="preserve"> </w:t>
      </w:r>
      <w:r w:rsidRPr="007666FF">
        <w:rPr>
          <w:rFonts w:ascii="Times New Roman" w:hAnsi="Times New Roman" w:cs="Times New Roman"/>
          <w:color w:val="000000" w:themeColor="text1"/>
          <w:sz w:val="28"/>
        </w:rPr>
        <w:t>–</w:t>
      </w:r>
      <w:r w:rsidR="00450BCB" w:rsidRPr="007666FF">
        <w:rPr>
          <w:rFonts w:ascii="Times New Roman" w:hAnsi="Times New Roman" w:cs="Times New Roman"/>
          <w:color w:val="000000" w:themeColor="text1"/>
          <w:sz w:val="28"/>
        </w:rPr>
        <w:t xml:space="preserve"> </w:t>
      </w:r>
      <w:r w:rsidRPr="007666FF">
        <w:rPr>
          <w:rFonts w:ascii="Times New Roman" w:hAnsi="Times New Roman" w:cs="Times New Roman"/>
          <w:color w:val="000000" w:themeColor="text1"/>
          <w:sz w:val="28"/>
        </w:rPr>
        <w:t>балансовая стоимость компьютера, р./шт.;</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 Н</w:t>
      </w:r>
      <w:r w:rsidRPr="007666FF">
        <w:rPr>
          <w:rFonts w:ascii="Times New Roman" w:hAnsi="Times New Roman" w:cs="Times New Roman"/>
          <w:color w:val="000000" w:themeColor="text1"/>
          <w:sz w:val="24"/>
        </w:rPr>
        <w:t>ам</w:t>
      </w:r>
      <w:r w:rsidRPr="007666FF">
        <w:rPr>
          <w:rFonts w:ascii="Times New Roman" w:hAnsi="Times New Roman" w:cs="Times New Roman"/>
          <w:color w:val="000000" w:themeColor="text1"/>
          <w:sz w:val="28"/>
        </w:rPr>
        <w:t xml:space="preserve"> – норма амортизации, %.</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А</w:t>
      </w:r>
      <w:r w:rsidRPr="007666FF">
        <w:rPr>
          <w:rFonts w:ascii="Times New Roman" w:hAnsi="Times New Roman" w:cs="Times New Roman"/>
          <w:color w:val="000000" w:themeColor="text1"/>
          <w:sz w:val="24"/>
        </w:rPr>
        <w:t xml:space="preserve">гэвм </w:t>
      </w:r>
      <w:r w:rsidRPr="007666FF">
        <w:rPr>
          <w:rFonts w:ascii="Times New Roman" w:hAnsi="Times New Roman" w:cs="Times New Roman"/>
          <w:color w:val="000000" w:themeColor="text1"/>
          <w:sz w:val="28"/>
        </w:rPr>
        <w:t xml:space="preserve">= </w:t>
      </w:r>
      <w:r w:rsidR="00FC2E7B" w:rsidRPr="007666FF">
        <w:rPr>
          <w:rFonts w:ascii="Times New Roman" w:hAnsi="Times New Roman" w:cs="Times New Roman"/>
          <w:color w:val="000000" w:themeColor="text1"/>
          <w:sz w:val="28"/>
        </w:rPr>
        <w:t>40 500</w:t>
      </w:r>
      <w:r w:rsidRPr="007666FF">
        <w:rPr>
          <w:rFonts w:ascii="Times New Roman" w:hAnsi="Times New Roman" w:cs="Times New Roman"/>
          <w:color w:val="000000" w:themeColor="text1"/>
          <w:sz w:val="28"/>
        </w:rPr>
        <w:t xml:space="preserve"> * 0,25 = </w:t>
      </w:r>
      <w:r w:rsidR="00FC2E7B" w:rsidRPr="007666FF">
        <w:rPr>
          <w:rFonts w:ascii="Times New Roman" w:hAnsi="Times New Roman" w:cs="Times New Roman"/>
          <w:color w:val="000000" w:themeColor="text1"/>
          <w:sz w:val="28"/>
        </w:rPr>
        <w:t>10125</w:t>
      </w:r>
      <w:r w:rsidRPr="007666FF">
        <w:rPr>
          <w:rFonts w:ascii="Times New Roman" w:hAnsi="Times New Roman" w:cs="Times New Roman"/>
          <w:color w:val="000000" w:themeColor="text1"/>
          <w:sz w:val="28"/>
        </w:rPr>
        <w:t xml:space="preserve">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Следовательно, сумма амортизационных отчислений за период создания проекта будет равняться произведению амортизационных отчислений в день на количество дней эксплуатации компьютера и программного обеспечения при создании программы. </w:t>
      </w:r>
    </w:p>
    <w:p w:rsidR="00847AA7" w:rsidRPr="007666FF" w:rsidRDefault="00847AA7" w:rsidP="00847AA7">
      <w:pPr>
        <w:spacing w:after="0" w:line="360" w:lineRule="auto"/>
        <w:ind w:firstLine="709"/>
        <w:jc w:val="center"/>
        <w:rPr>
          <w:rFonts w:ascii="Times New Roman" w:eastAsiaTheme="minorEastAsia" w:hAnsi="Times New Roman" w:cs="Times New Roman"/>
          <w:color w:val="000000" w:themeColor="text1"/>
          <w:sz w:val="28"/>
        </w:rPr>
      </w:pPr>
      <w:r w:rsidRPr="007666FF">
        <w:rPr>
          <w:rFonts w:ascii="Times New Roman" w:hAnsi="Times New Roman" w:cs="Times New Roman"/>
          <w:color w:val="000000" w:themeColor="text1"/>
          <w:sz w:val="28"/>
        </w:rPr>
        <w:t>А</w:t>
      </w:r>
      <w:r w:rsidRPr="007666FF">
        <w:rPr>
          <w:rFonts w:ascii="Times New Roman" w:hAnsi="Times New Roman" w:cs="Times New Roman"/>
          <w:color w:val="000000" w:themeColor="text1"/>
          <w:sz w:val="24"/>
        </w:rPr>
        <w:t>пэвм</w:t>
      </w:r>
      <m:oMath>
        <m:r>
          <m:rPr>
            <m:sty m:val="p"/>
          </m:rPr>
          <w:rPr>
            <w:rFonts w:ascii="Cambria Math" w:hAnsi="Cambria Math" w:cs="Times New Roman"/>
            <w:color w:val="000000" w:themeColor="text1"/>
            <w:sz w:val="36"/>
          </w:rPr>
          <m:t>=</m:t>
        </m:r>
        <m:f>
          <m:fPr>
            <m:ctrlPr>
              <w:rPr>
                <w:rFonts w:ascii="Cambria Math" w:hAnsi="Cambria Math" w:cs="Times New Roman"/>
                <w:color w:val="000000" w:themeColor="text1"/>
                <w:sz w:val="36"/>
              </w:rPr>
            </m:ctrlPr>
          </m:fPr>
          <m:num>
            <m:r>
              <m:rPr>
                <m:sty m:val="p"/>
              </m:rPr>
              <w:rPr>
                <w:rFonts w:ascii="Cambria Math" w:hAnsi="Cambria Math" w:cs="Times New Roman"/>
                <w:color w:val="000000" w:themeColor="text1"/>
                <w:sz w:val="36"/>
              </w:rPr>
              <m:t>10125*60</m:t>
            </m:r>
          </m:num>
          <m:den>
            <m:r>
              <w:rPr>
                <w:rFonts w:ascii="Cambria Math" w:hAnsi="Cambria Math" w:cs="Times New Roman"/>
                <w:color w:val="000000" w:themeColor="text1"/>
                <w:sz w:val="36"/>
              </w:rPr>
              <m:t>365</m:t>
            </m:r>
          </m:den>
        </m:f>
      </m:oMath>
      <w:r w:rsidRPr="007666FF">
        <w:rPr>
          <w:rFonts w:ascii="Times New Roman" w:hAnsi="Times New Roman" w:cs="Times New Roman"/>
          <w:color w:val="000000" w:themeColor="text1"/>
          <w:sz w:val="28"/>
        </w:rPr>
        <w:t xml:space="preserve"> </w:t>
      </w:r>
      <w:r w:rsidRPr="007666FF">
        <w:rPr>
          <w:rFonts w:ascii="Times New Roman" w:eastAsiaTheme="minorEastAsia" w:hAnsi="Times New Roman" w:cs="Times New Roman"/>
          <w:color w:val="000000" w:themeColor="text1"/>
          <w:sz w:val="28"/>
        </w:rPr>
        <w:t xml:space="preserve"> =</w:t>
      </w:r>
      <w:r w:rsidR="00FC2E7B" w:rsidRPr="007666FF">
        <w:rPr>
          <w:rFonts w:ascii="Times New Roman" w:eastAsiaTheme="minorEastAsia" w:hAnsi="Times New Roman" w:cs="Times New Roman"/>
          <w:color w:val="000000" w:themeColor="text1"/>
          <w:sz w:val="28"/>
        </w:rPr>
        <w:t xml:space="preserve"> 1664</w:t>
      </w:r>
      <w:r w:rsidRPr="007666FF">
        <w:rPr>
          <w:rFonts w:ascii="Times New Roman" w:eastAsiaTheme="minorEastAsia" w:hAnsi="Times New Roman" w:cs="Times New Roman"/>
          <w:color w:val="000000" w:themeColor="text1"/>
          <w:sz w:val="28"/>
        </w:rPr>
        <w:t xml:space="preserve">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Общая стоимость программного обеспечения, которое будет использоваться для разработки программного продукта, составляет 8000 р. На программное обеспечение, как и на компьютеры, производятся амортизационные отчисления.</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А</w:t>
      </w:r>
      <w:r w:rsidRPr="007666FF">
        <w:rPr>
          <w:rFonts w:ascii="Times New Roman" w:hAnsi="Times New Roman" w:cs="Times New Roman"/>
          <w:color w:val="000000" w:themeColor="text1"/>
          <w:sz w:val="24"/>
        </w:rPr>
        <w:t>гпо</w:t>
      </w:r>
      <w:r w:rsidRPr="007666FF">
        <w:rPr>
          <w:rFonts w:ascii="Times New Roman" w:hAnsi="Times New Roman" w:cs="Times New Roman"/>
          <w:color w:val="000000" w:themeColor="text1"/>
          <w:sz w:val="28"/>
        </w:rPr>
        <w:t xml:space="preserve"> = </w:t>
      </w:r>
      <w:r w:rsidR="00FC2E7B" w:rsidRPr="007666FF">
        <w:rPr>
          <w:rFonts w:ascii="Times New Roman" w:hAnsi="Times New Roman" w:cs="Times New Roman"/>
          <w:color w:val="000000" w:themeColor="text1"/>
          <w:sz w:val="28"/>
        </w:rPr>
        <w:t>9000</w:t>
      </w:r>
      <w:r w:rsidRPr="007666FF">
        <w:rPr>
          <w:rFonts w:ascii="Times New Roman" w:hAnsi="Times New Roman" w:cs="Times New Roman"/>
          <w:color w:val="000000" w:themeColor="text1"/>
          <w:sz w:val="28"/>
        </w:rPr>
        <w:t xml:space="preserve"> * 0,25 = 2</w:t>
      </w:r>
      <w:r w:rsidR="00FC2E7B" w:rsidRPr="007666FF">
        <w:rPr>
          <w:rFonts w:ascii="Times New Roman" w:hAnsi="Times New Roman" w:cs="Times New Roman"/>
          <w:color w:val="000000" w:themeColor="text1"/>
          <w:sz w:val="28"/>
        </w:rPr>
        <w:t>250</w:t>
      </w:r>
      <w:r w:rsidRPr="007666FF">
        <w:rPr>
          <w:rFonts w:ascii="Times New Roman" w:hAnsi="Times New Roman" w:cs="Times New Roman"/>
          <w:color w:val="000000" w:themeColor="text1"/>
          <w:sz w:val="28"/>
        </w:rPr>
        <w:t xml:space="preserve"> р.</w:t>
      </w:r>
    </w:p>
    <w:p w:rsidR="00847AA7" w:rsidRPr="007666FF" w:rsidRDefault="00847AA7" w:rsidP="00847AA7">
      <w:pPr>
        <w:spacing w:after="0" w:line="360" w:lineRule="auto"/>
        <w:ind w:firstLine="709"/>
        <w:jc w:val="center"/>
        <w:rPr>
          <w:rFonts w:ascii="Times New Roman" w:eastAsiaTheme="minorEastAsia" w:hAnsi="Times New Roman" w:cs="Times New Roman"/>
          <w:color w:val="000000" w:themeColor="text1"/>
          <w:sz w:val="28"/>
        </w:rPr>
      </w:pPr>
      <w:r w:rsidRPr="007666FF">
        <w:rPr>
          <w:rFonts w:ascii="Times New Roman" w:hAnsi="Times New Roman" w:cs="Times New Roman"/>
          <w:color w:val="000000" w:themeColor="text1"/>
          <w:sz w:val="28"/>
        </w:rPr>
        <w:t>А</w:t>
      </w:r>
      <w:r w:rsidRPr="007666FF">
        <w:rPr>
          <w:rFonts w:ascii="Times New Roman" w:hAnsi="Times New Roman" w:cs="Times New Roman"/>
          <w:color w:val="000000" w:themeColor="text1"/>
          <w:sz w:val="24"/>
        </w:rPr>
        <w:t>ппо</w:t>
      </w:r>
      <w:r w:rsidRPr="007666FF">
        <w:rPr>
          <w:rFonts w:ascii="Times New Roman" w:hAnsi="Times New Roman" w:cs="Times New Roman"/>
          <w:color w:val="000000" w:themeColor="text1"/>
          <w:sz w:val="28"/>
        </w:rPr>
        <w:t xml:space="preserve"> = </w:t>
      </w:r>
      <m:oMath>
        <m:f>
          <m:fPr>
            <m:ctrlPr>
              <w:rPr>
                <w:rFonts w:ascii="Cambria Math" w:hAnsi="Cambria Math" w:cs="Times New Roman"/>
                <w:color w:val="000000" w:themeColor="text1"/>
                <w:sz w:val="36"/>
              </w:rPr>
            </m:ctrlPr>
          </m:fPr>
          <m:num>
            <m:r>
              <m:rPr>
                <m:sty m:val="p"/>
              </m:rPr>
              <w:rPr>
                <w:rFonts w:ascii="Cambria Math" w:hAnsi="Cambria Math" w:cs="Cambria Math"/>
                <w:color w:val="000000" w:themeColor="text1"/>
                <w:sz w:val="36"/>
              </w:rPr>
              <m:t>2250*60</m:t>
            </m:r>
          </m:num>
          <m:den>
            <m:r>
              <m:rPr>
                <m:sty m:val="p"/>
              </m:rPr>
              <w:rPr>
                <w:rFonts w:ascii="Cambria Math" w:hAnsi="Cambria Math" w:cs="Cambria Math"/>
                <w:color w:val="000000" w:themeColor="text1"/>
                <w:sz w:val="36"/>
              </w:rPr>
              <m:t>365</m:t>
            </m:r>
          </m:den>
        </m:f>
      </m:oMath>
      <w:r w:rsidR="00FC2E7B" w:rsidRPr="007666FF">
        <w:rPr>
          <w:rFonts w:ascii="Times New Roman" w:eastAsiaTheme="minorEastAsia" w:hAnsi="Times New Roman" w:cs="Times New Roman"/>
          <w:color w:val="000000" w:themeColor="text1"/>
          <w:sz w:val="28"/>
        </w:rPr>
        <w:t xml:space="preserve"> = 370</w:t>
      </w:r>
      <w:r w:rsidRPr="007666FF">
        <w:rPr>
          <w:rFonts w:ascii="Times New Roman" w:eastAsiaTheme="minorEastAsia" w:hAnsi="Times New Roman" w:cs="Times New Roman"/>
          <w:color w:val="000000" w:themeColor="text1"/>
          <w:sz w:val="28"/>
        </w:rPr>
        <w:t xml:space="preserve">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К статье «Затраты на потребляемую электроэнергию» относится стоимость потребляемой электроэнергии компьютером за время разработки программы. Стоимость электроэнергии, потребляемой за год, определяется по формуле:</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З</w:t>
      </w:r>
      <w:r w:rsidRPr="007666FF">
        <w:rPr>
          <w:rFonts w:ascii="Times New Roman" w:hAnsi="Times New Roman" w:cs="Times New Roman"/>
          <w:color w:val="000000" w:themeColor="text1"/>
          <w:sz w:val="24"/>
        </w:rPr>
        <w:t>эл</w:t>
      </w:r>
      <w:r w:rsidRPr="007666FF">
        <w:rPr>
          <w:rFonts w:ascii="Times New Roman" w:hAnsi="Times New Roman" w:cs="Times New Roman"/>
          <w:color w:val="000000" w:themeColor="text1"/>
          <w:sz w:val="28"/>
        </w:rPr>
        <w:t xml:space="preserve"> = </w:t>
      </w:r>
      <w:proofErr w:type="gramStart"/>
      <w:r w:rsidRPr="007666FF">
        <w:rPr>
          <w:rFonts w:ascii="Times New Roman" w:hAnsi="Times New Roman" w:cs="Times New Roman"/>
          <w:color w:val="000000" w:themeColor="text1"/>
          <w:sz w:val="28"/>
          <w:lang w:val="en-US"/>
        </w:rPr>
        <w:t>P</w:t>
      </w:r>
      <w:proofErr w:type="gramEnd"/>
      <w:r w:rsidRPr="007666FF">
        <w:rPr>
          <w:rFonts w:ascii="Times New Roman" w:hAnsi="Times New Roman" w:cs="Times New Roman"/>
          <w:color w:val="000000" w:themeColor="text1"/>
          <w:sz w:val="24"/>
        </w:rPr>
        <w:t xml:space="preserve">эвм </w:t>
      </w: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4"/>
        </w:rPr>
        <w:t xml:space="preserve"> </w:t>
      </w:r>
      <w:r w:rsidRPr="007666FF">
        <w:rPr>
          <w:rFonts w:ascii="Times New Roman" w:hAnsi="Times New Roman" w:cs="Times New Roman"/>
          <w:color w:val="000000" w:themeColor="text1"/>
          <w:sz w:val="28"/>
          <w:lang w:val="en-US"/>
        </w:rPr>
        <w:t>t</w:t>
      </w:r>
      <w:r w:rsidRPr="007666FF">
        <w:rPr>
          <w:rFonts w:ascii="Times New Roman" w:hAnsi="Times New Roman" w:cs="Times New Roman"/>
          <w:color w:val="000000" w:themeColor="text1"/>
          <w:sz w:val="24"/>
        </w:rPr>
        <w:t xml:space="preserve">эвм </w:t>
      </w:r>
      <w:r w:rsidRPr="007666FF">
        <w:rPr>
          <w:rFonts w:ascii="Times New Roman" w:hAnsi="Times New Roman" w:cs="Times New Roman"/>
          <w:color w:val="000000" w:themeColor="text1"/>
          <w:sz w:val="28"/>
        </w:rPr>
        <w:t>* С</w:t>
      </w:r>
      <w:r w:rsidRPr="007666FF">
        <w:rPr>
          <w:rFonts w:ascii="Times New Roman" w:hAnsi="Times New Roman" w:cs="Times New Roman"/>
          <w:color w:val="000000" w:themeColor="text1"/>
          <w:sz w:val="24"/>
        </w:rPr>
        <w:t>эл</w:t>
      </w:r>
      <w:r w:rsidRPr="007666FF">
        <w:rPr>
          <w:rFonts w:ascii="Times New Roman" w:hAnsi="Times New Roman" w:cs="Times New Roman"/>
          <w:color w:val="000000" w:themeColor="text1"/>
          <w:sz w:val="28"/>
        </w:rPr>
        <w:t>,</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где </w:t>
      </w:r>
      <w:proofErr w:type="gramStart"/>
      <w:r w:rsidRPr="007666FF">
        <w:rPr>
          <w:rFonts w:ascii="Times New Roman" w:hAnsi="Times New Roman" w:cs="Times New Roman"/>
          <w:color w:val="000000" w:themeColor="text1"/>
          <w:sz w:val="28"/>
        </w:rPr>
        <w:t>P</w:t>
      </w:r>
      <w:proofErr w:type="gramEnd"/>
      <w:r w:rsidRPr="007666FF">
        <w:rPr>
          <w:rFonts w:ascii="Times New Roman" w:hAnsi="Times New Roman" w:cs="Times New Roman"/>
          <w:color w:val="000000" w:themeColor="text1"/>
          <w:sz w:val="24"/>
        </w:rPr>
        <w:t>эвм</w:t>
      </w:r>
      <w:r w:rsidRPr="007666FF">
        <w:rPr>
          <w:rFonts w:ascii="Times New Roman" w:hAnsi="Times New Roman" w:cs="Times New Roman"/>
          <w:color w:val="000000" w:themeColor="text1"/>
          <w:sz w:val="28"/>
        </w:rPr>
        <w:t xml:space="preserve"> – суммарная мощность ЭВМ, кВт;</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 </w:t>
      </w:r>
      <w:proofErr w:type="gramStart"/>
      <w:r w:rsidRPr="007666FF">
        <w:rPr>
          <w:rFonts w:ascii="Times New Roman" w:hAnsi="Times New Roman" w:cs="Times New Roman"/>
          <w:color w:val="000000" w:themeColor="text1"/>
          <w:sz w:val="28"/>
        </w:rPr>
        <w:t>t</w:t>
      </w:r>
      <w:proofErr w:type="gramEnd"/>
      <w:r w:rsidRPr="007666FF">
        <w:rPr>
          <w:rFonts w:ascii="Times New Roman" w:hAnsi="Times New Roman" w:cs="Times New Roman"/>
          <w:color w:val="000000" w:themeColor="text1"/>
          <w:sz w:val="24"/>
        </w:rPr>
        <w:t>эвм</w:t>
      </w:r>
      <w:r w:rsidRPr="007666FF">
        <w:rPr>
          <w:rFonts w:ascii="Times New Roman" w:hAnsi="Times New Roman" w:cs="Times New Roman"/>
          <w:color w:val="000000" w:themeColor="text1"/>
          <w:sz w:val="28"/>
        </w:rPr>
        <w:t xml:space="preserve"> – время работы компьютера, часов; </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эл</w:t>
      </w:r>
      <w:r w:rsidRPr="007666FF">
        <w:rPr>
          <w:rFonts w:ascii="Times New Roman" w:hAnsi="Times New Roman" w:cs="Times New Roman"/>
          <w:color w:val="000000" w:themeColor="text1"/>
          <w:sz w:val="28"/>
        </w:rPr>
        <w:t xml:space="preserve"> – стоимость 1 кВт /ч. электроэнергии,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Согласно техническому паспорту ЭВМ, </w:t>
      </w:r>
      <w:proofErr w:type="gramStart"/>
      <w:r w:rsidRPr="007666FF">
        <w:rPr>
          <w:rFonts w:ascii="Times New Roman" w:hAnsi="Times New Roman" w:cs="Times New Roman"/>
          <w:color w:val="000000" w:themeColor="text1"/>
          <w:sz w:val="28"/>
        </w:rPr>
        <w:t>P</w:t>
      </w:r>
      <w:proofErr w:type="gramEnd"/>
      <w:r w:rsidRPr="007666FF">
        <w:rPr>
          <w:rFonts w:ascii="Times New Roman" w:hAnsi="Times New Roman" w:cs="Times New Roman"/>
          <w:color w:val="000000" w:themeColor="text1"/>
          <w:sz w:val="24"/>
        </w:rPr>
        <w:t xml:space="preserve">эвм </w:t>
      </w:r>
      <w:r w:rsidRPr="007666FF">
        <w:rPr>
          <w:rFonts w:ascii="Times New Roman" w:hAnsi="Times New Roman" w:cs="Times New Roman"/>
          <w:color w:val="000000" w:themeColor="text1"/>
          <w:sz w:val="28"/>
        </w:rPr>
        <w:t>=</w:t>
      </w:r>
      <w:r w:rsidRPr="007666FF">
        <w:rPr>
          <w:rFonts w:ascii="Times New Roman" w:hAnsi="Times New Roman" w:cs="Times New Roman"/>
          <w:color w:val="000000" w:themeColor="text1"/>
          <w:sz w:val="24"/>
        </w:rPr>
        <w:t xml:space="preserve"> </w:t>
      </w:r>
      <w:r w:rsidRPr="007666FF">
        <w:rPr>
          <w:rFonts w:ascii="Times New Roman" w:hAnsi="Times New Roman" w:cs="Times New Roman"/>
          <w:color w:val="000000" w:themeColor="text1"/>
          <w:sz w:val="28"/>
        </w:rPr>
        <w:t>0,</w:t>
      </w:r>
      <w:r w:rsidR="00FC2E7B" w:rsidRPr="007666FF">
        <w:rPr>
          <w:rFonts w:ascii="Times New Roman" w:hAnsi="Times New Roman" w:cs="Times New Roman"/>
          <w:color w:val="000000" w:themeColor="text1"/>
          <w:sz w:val="28"/>
        </w:rPr>
        <w:t>17</w:t>
      </w:r>
      <w:r w:rsidRPr="007666FF">
        <w:rPr>
          <w:rFonts w:ascii="Times New Roman" w:hAnsi="Times New Roman" w:cs="Times New Roman"/>
          <w:color w:val="000000" w:themeColor="text1"/>
          <w:sz w:val="28"/>
        </w:rPr>
        <w:t xml:space="preserve"> кВт.</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Стоимость 1 кВт/</w:t>
      </w:r>
      <w:proofErr w:type="gramStart"/>
      <w:r w:rsidRPr="007666FF">
        <w:rPr>
          <w:rFonts w:ascii="Times New Roman" w:hAnsi="Times New Roman" w:cs="Times New Roman"/>
          <w:color w:val="000000" w:themeColor="text1"/>
          <w:sz w:val="28"/>
        </w:rPr>
        <w:t>ч</w:t>
      </w:r>
      <w:proofErr w:type="gramEnd"/>
      <w:r w:rsidRPr="007666FF">
        <w:rPr>
          <w:rFonts w:ascii="Times New Roman" w:hAnsi="Times New Roman" w:cs="Times New Roman"/>
          <w:color w:val="000000" w:themeColor="text1"/>
          <w:sz w:val="28"/>
        </w:rPr>
        <w:t xml:space="preserve"> электроэнергии С</w:t>
      </w:r>
      <w:r w:rsidRPr="007666FF">
        <w:rPr>
          <w:rFonts w:ascii="Times New Roman" w:hAnsi="Times New Roman" w:cs="Times New Roman"/>
          <w:color w:val="000000" w:themeColor="text1"/>
          <w:sz w:val="24"/>
        </w:rPr>
        <w:t>эл</w:t>
      </w:r>
      <w:r w:rsidRPr="007666FF">
        <w:rPr>
          <w:rFonts w:ascii="Times New Roman" w:hAnsi="Times New Roman" w:cs="Times New Roman"/>
          <w:color w:val="000000" w:themeColor="text1"/>
          <w:sz w:val="28"/>
        </w:rPr>
        <w:t xml:space="preserve"> </w:t>
      </w:r>
      <w:r w:rsidR="00FC2E7B" w:rsidRPr="007666FF">
        <w:rPr>
          <w:rFonts w:ascii="Times New Roman" w:hAnsi="Times New Roman" w:cs="Times New Roman"/>
          <w:color w:val="000000" w:themeColor="text1"/>
          <w:sz w:val="28"/>
        </w:rPr>
        <w:t>= 3,5</w:t>
      </w:r>
      <w:r w:rsidRPr="007666FF">
        <w:rPr>
          <w:rFonts w:ascii="Times New Roman" w:hAnsi="Times New Roman" w:cs="Times New Roman"/>
          <w:color w:val="000000" w:themeColor="text1"/>
          <w:sz w:val="28"/>
        </w:rPr>
        <w:t xml:space="preserve">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Рабочий день равен восьми часам, следовательно, стоимость электроэнергии за период работы компьютера во время создания программы будет равна:</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З</w:t>
      </w:r>
      <w:r w:rsidRPr="007666FF">
        <w:rPr>
          <w:rFonts w:ascii="Times New Roman" w:hAnsi="Times New Roman" w:cs="Times New Roman"/>
          <w:color w:val="000000" w:themeColor="text1"/>
          <w:sz w:val="24"/>
        </w:rPr>
        <w:t xml:space="preserve">эл </w:t>
      </w:r>
      <w:r w:rsidRPr="007666FF">
        <w:rPr>
          <w:rFonts w:ascii="Times New Roman" w:hAnsi="Times New Roman" w:cs="Times New Roman"/>
          <w:color w:val="000000" w:themeColor="text1"/>
          <w:sz w:val="28"/>
        </w:rPr>
        <w:t>= 0,</w:t>
      </w:r>
      <w:r w:rsidR="00FC2E7B" w:rsidRPr="007666FF">
        <w:rPr>
          <w:rFonts w:ascii="Times New Roman" w:hAnsi="Times New Roman" w:cs="Times New Roman"/>
          <w:color w:val="000000" w:themeColor="text1"/>
          <w:sz w:val="28"/>
        </w:rPr>
        <w:t>17</w:t>
      </w:r>
      <w:r w:rsidRPr="007666FF">
        <w:rPr>
          <w:rFonts w:ascii="Times New Roman" w:hAnsi="Times New Roman" w:cs="Times New Roman"/>
          <w:color w:val="000000" w:themeColor="text1"/>
          <w:sz w:val="28"/>
        </w:rPr>
        <w:t xml:space="preserve"> * 60 * 8 * </w:t>
      </w:r>
      <w:r w:rsidR="00FC2E7B" w:rsidRPr="007666FF">
        <w:rPr>
          <w:rFonts w:ascii="Times New Roman" w:hAnsi="Times New Roman" w:cs="Times New Roman"/>
          <w:color w:val="000000" w:themeColor="text1"/>
          <w:sz w:val="28"/>
        </w:rPr>
        <w:t>3,5</w:t>
      </w:r>
      <w:r w:rsidRPr="007666FF">
        <w:rPr>
          <w:rFonts w:ascii="Times New Roman" w:hAnsi="Times New Roman" w:cs="Times New Roman"/>
          <w:color w:val="000000" w:themeColor="text1"/>
          <w:sz w:val="28"/>
        </w:rPr>
        <w:t xml:space="preserve"> = </w:t>
      </w:r>
      <w:r w:rsidR="00FC2E7B" w:rsidRPr="007666FF">
        <w:rPr>
          <w:rFonts w:ascii="Times New Roman" w:hAnsi="Times New Roman" w:cs="Times New Roman"/>
          <w:color w:val="000000" w:themeColor="text1"/>
          <w:sz w:val="28"/>
        </w:rPr>
        <w:t>285,60</w:t>
      </w:r>
      <w:r w:rsidRPr="007666FF">
        <w:rPr>
          <w:rFonts w:ascii="Times New Roman" w:hAnsi="Times New Roman" w:cs="Times New Roman"/>
          <w:color w:val="000000" w:themeColor="text1"/>
          <w:sz w:val="28"/>
        </w:rPr>
        <w:t xml:space="preserve"> р.</w:t>
      </w:r>
    </w:p>
    <w:p w:rsidR="00847AA7" w:rsidRPr="007666FF" w:rsidRDefault="00847AA7" w:rsidP="00847AA7">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Получаем общую стоимость программного обеспечения равную сумме всех критериев:  </w:t>
      </w:r>
    </w:p>
    <w:p w:rsidR="00847AA7" w:rsidRPr="007666FF" w:rsidRDefault="00847AA7" w:rsidP="00847AA7">
      <w:pPr>
        <w:spacing w:after="0" w:line="360" w:lineRule="auto"/>
        <w:ind w:firstLine="709"/>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С</w:t>
      </w:r>
      <w:r w:rsidRPr="007666FF">
        <w:rPr>
          <w:rFonts w:ascii="Times New Roman" w:hAnsi="Times New Roman" w:cs="Times New Roman"/>
          <w:color w:val="000000" w:themeColor="text1"/>
          <w:sz w:val="24"/>
        </w:rPr>
        <w:t xml:space="preserve">общая = </w:t>
      </w:r>
      <w:r w:rsidR="00FC2E7B" w:rsidRPr="007666FF">
        <w:rPr>
          <w:rFonts w:ascii="Times New Roman" w:hAnsi="Times New Roman" w:cs="Times New Roman"/>
          <w:color w:val="000000" w:themeColor="text1"/>
          <w:sz w:val="28"/>
          <w:szCs w:val="28"/>
        </w:rPr>
        <w:t>55195 р.</w:t>
      </w:r>
    </w:p>
    <w:p w:rsidR="00A70BD1" w:rsidRPr="007666FF" w:rsidRDefault="00A70BD1" w:rsidP="00A70BD1">
      <w:pPr>
        <w:spacing w:line="360" w:lineRule="auto"/>
        <w:ind w:firstLine="709"/>
        <w:contextualSpacing/>
        <w:rPr>
          <w:color w:val="000000" w:themeColor="text1"/>
        </w:rPr>
      </w:pPr>
      <w:r w:rsidRPr="007666FF">
        <w:rPr>
          <w:color w:val="000000" w:themeColor="text1"/>
        </w:rPr>
        <w:br w:type="page"/>
      </w:r>
    </w:p>
    <w:p w:rsidR="00107F7D" w:rsidRPr="007666FF" w:rsidRDefault="00107F7D" w:rsidP="00107F7D">
      <w:pPr>
        <w:pStyle w:val="1"/>
        <w:spacing w:before="0" w:line="360" w:lineRule="auto"/>
        <w:ind w:firstLine="709"/>
        <w:contextualSpacing/>
        <w:mirrorIndents/>
        <w:jc w:val="both"/>
        <w:rPr>
          <w:rFonts w:ascii="Times New Roman" w:eastAsia="Times New Roman" w:hAnsi="Times New Roman" w:cs="Times New Roman"/>
          <w:bCs w:val="0"/>
          <w:color w:val="000000" w:themeColor="text1"/>
          <w:szCs w:val="32"/>
          <w:lang w:eastAsia="zh-CN"/>
        </w:rPr>
      </w:pPr>
      <w:bookmarkStart w:id="26" w:name="_Toc516684317"/>
      <w:bookmarkStart w:id="27" w:name="_Toc74257350"/>
      <w:r w:rsidRPr="007666FF">
        <w:rPr>
          <w:rFonts w:ascii="Times New Roman" w:eastAsia="Times New Roman" w:hAnsi="Times New Roman" w:cs="Times New Roman"/>
          <w:bCs w:val="0"/>
          <w:color w:val="000000" w:themeColor="text1"/>
          <w:szCs w:val="32"/>
          <w:lang w:eastAsia="zh-CN"/>
        </w:rPr>
        <w:lastRenderedPageBreak/>
        <w:t>Раздел 3 Эскизный проект</w:t>
      </w:r>
      <w:bookmarkEnd w:id="26"/>
      <w:bookmarkEnd w:id="27"/>
    </w:p>
    <w:p w:rsidR="007A341D" w:rsidRPr="007666FF" w:rsidRDefault="00107F7D" w:rsidP="004B3C5F">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Интерфейс – комплекс условий, обеспечивающих взаимодействие объектов в окружающем информационном пространстве</w:t>
      </w:r>
      <w:r w:rsidR="007A341D" w:rsidRPr="007666FF">
        <w:rPr>
          <w:rFonts w:ascii="Times New Roman" w:eastAsia="Calibri" w:hAnsi="Times New Roman" w:cs="Times New Roman"/>
          <w:color w:val="000000" w:themeColor="text1"/>
          <w:sz w:val="28"/>
          <w:szCs w:val="28"/>
        </w:rPr>
        <w:t xml:space="preserve"> [10]</w:t>
      </w:r>
      <w:r w:rsidRPr="007666FF">
        <w:rPr>
          <w:rFonts w:ascii="Times New Roman" w:eastAsia="Calibri" w:hAnsi="Times New Roman" w:cs="Times New Roman"/>
          <w:color w:val="000000" w:themeColor="text1"/>
          <w:sz w:val="28"/>
          <w:szCs w:val="28"/>
        </w:rPr>
        <w:t xml:space="preserve">. </w:t>
      </w:r>
    </w:p>
    <w:p w:rsidR="007A341D" w:rsidRPr="007666FF" w:rsidRDefault="00107F7D" w:rsidP="004B3C5F">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Любая интерактивная система или программа нуждается в интерфейсе, обеспечивающем удобство и простоту работы пользователя. </w:t>
      </w:r>
      <w:r w:rsidR="00C22A90" w:rsidRPr="007666FF">
        <w:rPr>
          <w:rFonts w:ascii="Times New Roman" w:eastAsia="Calibri"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Дружественность</w:t>
      </w:r>
      <w:r w:rsidR="00C22A90" w:rsidRPr="007666FF">
        <w:rPr>
          <w:rFonts w:ascii="Times New Roman" w:eastAsia="Calibri"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интерфейса к пользователю обеспечивает эффективность системы в целом. Дружественный интерфейс должен предотвращать ситуации, которые могут закончиться ошибками, предупреждать пользователя о возможных ошибках и способах их предупреждения, предлагать отмену ошибочных действий. Дружественность интерфейса означает обеспечение простоты работы в сочетании с реализацией доступа к широким функциональным возможностям. Один из возможных путей поддержания простоты работы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представление на экране информации, минимально необходимой для выполнения пользователем очередного шага задания. Другой путь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размещение и представление элементов управления на экране с учетом их смыслового значения и логической взаимосвязи. Этот подход ориентируется на ассоциативное мышление пользователя</w:t>
      </w:r>
      <w:r w:rsidR="007A341D" w:rsidRPr="007666FF">
        <w:rPr>
          <w:rFonts w:ascii="Times New Roman" w:eastAsia="Calibri" w:hAnsi="Times New Roman" w:cs="Times New Roman"/>
          <w:color w:val="000000" w:themeColor="text1"/>
          <w:sz w:val="28"/>
          <w:szCs w:val="28"/>
        </w:rPr>
        <w:t xml:space="preserve"> [14]</w:t>
      </w:r>
      <w:r w:rsidRPr="007666FF">
        <w:rPr>
          <w:rFonts w:ascii="Times New Roman" w:eastAsia="Calibri" w:hAnsi="Times New Roman" w:cs="Times New Roman"/>
          <w:color w:val="000000" w:themeColor="text1"/>
          <w:sz w:val="28"/>
          <w:szCs w:val="28"/>
        </w:rPr>
        <w:t xml:space="preserve">. </w:t>
      </w:r>
    </w:p>
    <w:p w:rsidR="00107F7D" w:rsidRPr="007666FF" w:rsidRDefault="00107F7D" w:rsidP="004B3C5F">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Благодаря дружественности интерфейса происходит лёгкость и быстрота работы пользователя:</w:t>
      </w:r>
    </w:p>
    <w:p w:rsidR="00107F7D" w:rsidRPr="007666FF" w:rsidRDefault="00107F7D" w:rsidP="004B3C5F">
      <w:pPr>
        <w:pStyle w:val="a4"/>
        <w:numPr>
          <w:ilvl w:val="0"/>
          <w:numId w:val="35"/>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легкая загрузка большого количества уже настроенных элементов (окон, экранов, рабочих столов и цветовых схем);</w:t>
      </w:r>
    </w:p>
    <w:p w:rsidR="00107F7D" w:rsidRPr="007666FF" w:rsidRDefault="00107F7D" w:rsidP="004B3C5F">
      <w:pPr>
        <w:pStyle w:val="a4"/>
        <w:numPr>
          <w:ilvl w:val="0"/>
          <w:numId w:val="35"/>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простой и быстрый способ размещения настраиваемого окна в нужное место экрана;</w:t>
      </w:r>
    </w:p>
    <w:p w:rsidR="00107F7D" w:rsidRPr="007666FF" w:rsidRDefault="00107F7D" w:rsidP="004B3C5F">
      <w:pPr>
        <w:pStyle w:val="a4"/>
        <w:numPr>
          <w:ilvl w:val="0"/>
          <w:numId w:val="35"/>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 xml:space="preserve">удобный и функциональный сервис поиска инструмента или группы инструментов. </w:t>
      </w:r>
    </w:p>
    <w:p w:rsidR="00B06C2A" w:rsidRPr="007666FF" w:rsidRDefault="00B06C2A" w:rsidP="004B3C5F">
      <w:pPr>
        <w:pStyle w:val="a4"/>
        <w:spacing w:line="360" w:lineRule="auto"/>
        <w:ind w:firstLine="0"/>
        <w:contextualSpacing w:val="0"/>
        <w:rPr>
          <w:rFonts w:eastAsia="Calibri"/>
          <w:color w:val="000000" w:themeColor="text1"/>
          <w:sz w:val="28"/>
          <w:szCs w:val="28"/>
        </w:rPr>
      </w:pPr>
      <w:r w:rsidRPr="007666FF">
        <w:rPr>
          <w:rFonts w:eastAsia="Calibri"/>
          <w:color w:val="000000" w:themeColor="text1"/>
          <w:sz w:val="28"/>
          <w:szCs w:val="28"/>
        </w:rPr>
        <w:t>Эскиз формы авторизации представлен на рисунке 2.</w:t>
      </w:r>
    </w:p>
    <w:p w:rsidR="00B06C2A" w:rsidRPr="007666FF" w:rsidRDefault="00B06C2A" w:rsidP="00645488">
      <w:pPr>
        <w:pStyle w:val="a4"/>
        <w:keepNext/>
        <w:spacing w:line="360" w:lineRule="auto"/>
        <w:ind w:left="0" w:firstLine="0"/>
        <w:contextualSpacing w:val="0"/>
        <w:jc w:val="center"/>
        <w:rPr>
          <w:color w:val="000000" w:themeColor="text1"/>
        </w:rPr>
      </w:pPr>
      <w:r w:rsidRPr="007666FF">
        <w:rPr>
          <w:rFonts w:eastAsia="Calibri"/>
          <w:noProof/>
          <w:color w:val="000000" w:themeColor="text1"/>
          <w:sz w:val="28"/>
          <w:szCs w:val="28"/>
          <w:lang w:eastAsia="ru-RU"/>
        </w:rPr>
        <w:lastRenderedPageBreak/>
        <w:drawing>
          <wp:inline distT="0" distB="0" distL="0" distR="0" wp14:anchorId="1BAECF5C" wp14:editId="1C55BA64">
            <wp:extent cx="2933700" cy="2027805"/>
            <wp:effectExtent l="0" t="0" r="0" b="0"/>
            <wp:docPr id="1" name="Рисунок 1" descr="C:\Users\Дарья\Downloads\Untitled Diagram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ownloads\Untitled Diagram (6)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7227" cy="2030243"/>
                    </a:xfrm>
                    <a:prstGeom prst="rect">
                      <a:avLst/>
                    </a:prstGeom>
                    <a:noFill/>
                    <a:ln>
                      <a:noFill/>
                    </a:ln>
                  </pic:spPr>
                </pic:pic>
              </a:graphicData>
            </a:graphic>
          </wp:inline>
        </w:drawing>
      </w:r>
    </w:p>
    <w:p w:rsidR="00B06C2A" w:rsidRPr="007666FF" w:rsidRDefault="00B06C2A" w:rsidP="000E04CE">
      <w:pPr>
        <w:pStyle w:val="aa"/>
        <w:spacing w:after="0" w:line="360" w:lineRule="auto"/>
        <w:jc w:val="center"/>
        <w:rPr>
          <w:rFonts w:ascii="Times New Roman" w:eastAsia="Calibri" w:hAnsi="Times New Roman" w:cs="Times New Roman"/>
          <w:b w:val="0"/>
          <w:bCs w:val="0"/>
          <w:color w:val="000000" w:themeColor="text1"/>
          <w:sz w:val="28"/>
          <w:szCs w:val="28"/>
          <w:lang w:eastAsia="zh-CN"/>
        </w:rPr>
      </w:pPr>
      <w:r w:rsidRPr="007666FF">
        <w:rPr>
          <w:rFonts w:ascii="Times New Roman" w:eastAsia="Calibri" w:hAnsi="Times New Roman" w:cs="Times New Roman"/>
          <w:b w:val="0"/>
          <w:bCs w:val="0"/>
          <w:color w:val="000000" w:themeColor="text1"/>
          <w:sz w:val="28"/>
          <w:szCs w:val="28"/>
          <w:lang w:eastAsia="zh-CN"/>
        </w:rPr>
        <w:t xml:space="preserve">Рисунок </w:t>
      </w:r>
      <w:r w:rsidR="00982A79" w:rsidRPr="007666FF">
        <w:rPr>
          <w:rFonts w:ascii="Times New Roman" w:eastAsia="Calibri" w:hAnsi="Times New Roman" w:cs="Times New Roman"/>
          <w:b w:val="0"/>
          <w:bCs w:val="0"/>
          <w:color w:val="000000" w:themeColor="text1"/>
          <w:sz w:val="28"/>
          <w:szCs w:val="28"/>
          <w:lang w:eastAsia="zh-CN"/>
        </w:rPr>
        <w:fldChar w:fldCharType="begin"/>
      </w:r>
      <w:r w:rsidRPr="007666FF">
        <w:rPr>
          <w:rFonts w:ascii="Times New Roman" w:eastAsia="Calibri" w:hAnsi="Times New Roman" w:cs="Times New Roman"/>
          <w:b w:val="0"/>
          <w:bCs w:val="0"/>
          <w:color w:val="000000" w:themeColor="text1"/>
          <w:sz w:val="28"/>
          <w:szCs w:val="28"/>
          <w:lang w:eastAsia="zh-CN"/>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lang w:eastAsia="zh-CN"/>
        </w:rPr>
        <w:fldChar w:fldCharType="separate"/>
      </w:r>
      <w:r w:rsidR="003937C9">
        <w:rPr>
          <w:rFonts w:ascii="Times New Roman" w:eastAsia="Calibri" w:hAnsi="Times New Roman" w:cs="Times New Roman"/>
          <w:b w:val="0"/>
          <w:bCs w:val="0"/>
          <w:noProof/>
          <w:color w:val="000000" w:themeColor="text1"/>
          <w:sz w:val="28"/>
          <w:szCs w:val="28"/>
          <w:lang w:eastAsia="zh-CN"/>
        </w:rPr>
        <w:t>2</w:t>
      </w:r>
      <w:r w:rsidR="00982A79" w:rsidRPr="007666FF">
        <w:rPr>
          <w:rFonts w:ascii="Times New Roman" w:eastAsia="Calibri" w:hAnsi="Times New Roman" w:cs="Times New Roman"/>
          <w:b w:val="0"/>
          <w:bCs w:val="0"/>
          <w:color w:val="000000" w:themeColor="text1"/>
          <w:sz w:val="28"/>
          <w:szCs w:val="28"/>
          <w:lang w:eastAsia="zh-CN"/>
        </w:rPr>
        <w:fldChar w:fldCharType="end"/>
      </w:r>
      <w:r w:rsidRPr="007666FF">
        <w:rPr>
          <w:rFonts w:ascii="Times New Roman" w:eastAsia="Calibri" w:hAnsi="Times New Roman" w:cs="Times New Roman"/>
          <w:b w:val="0"/>
          <w:bCs w:val="0"/>
          <w:color w:val="000000" w:themeColor="text1"/>
          <w:sz w:val="28"/>
          <w:szCs w:val="28"/>
          <w:lang w:eastAsia="zh-CN"/>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lang w:eastAsia="zh-CN"/>
        </w:rPr>
        <w:t xml:space="preserve"> Эскиз формы авторизации</w:t>
      </w:r>
    </w:p>
    <w:p w:rsidR="00B06C2A" w:rsidRPr="007666FF" w:rsidRDefault="00B06C2A" w:rsidP="000E04CE">
      <w:pPr>
        <w:tabs>
          <w:tab w:val="left" w:pos="1635"/>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1 – Текстовое поле ввода логина.</w:t>
      </w:r>
    </w:p>
    <w:p w:rsidR="00B06C2A" w:rsidRPr="007666FF" w:rsidRDefault="00B06C2A" w:rsidP="000E04CE">
      <w:pPr>
        <w:tabs>
          <w:tab w:val="left" w:pos="1635"/>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2 – Текстовое поле ввода пароля.</w:t>
      </w:r>
    </w:p>
    <w:p w:rsidR="00B06C2A" w:rsidRPr="007666FF" w:rsidRDefault="00B06C2A" w:rsidP="000E04CE">
      <w:pPr>
        <w:tabs>
          <w:tab w:val="left" w:pos="1635"/>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3 – Кнопка «Войти».</w:t>
      </w:r>
    </w:p>
    <w:p w:rsidR="00107F7D" w:rsidRPr="007666FF" w:rsidRDefault="00107F7D" w:rsidP="000E04C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Эскиз главной формы представлен на рисунке </w:t>
      </w:r>
      <w:r w:rsidR="000E04CE" w:rsidRPr="007666FF">
        <w:rPr>
          <w:rFonts w:ascii="Times New Roman" w:eastAsia="Calibri" w:hAnsi="Times New Roman" w:cs="Times New Roman"/>
          <w:color w:val="000000" w:themeColor="text1"/>
          <w:sz w:val="28"/>
          <w:szCs w:val="28"/>
        </w:rPr>
        <w:t>3</w:t>
      </w:r>
      <w:r w:rsidRPr="007666FF">
        <w:rPr>
          <w:rFonts w:ascii="Times New Roman" w:eastAsia="Calibri" w:hAnsi="Times New Roman" w:cs="Times New Roman"/>
          <w:color w:val="000000" w:themeColor="text1"/>
          <w:sz w:val="28"/>
          <w:szCs w:val="28"/>
        </w:rPr>
        <w:t>.</w:t>
      </w:r>
    </w:p>
    <w:p w:rsidR="000E04CE" w:rsidRPr="007666FF" w:rsidRDefault="000E04CE" w:rsidP="00645488">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1FDC4A20" wp14:editId="61145F27">
            <wp:extent cx="4867275" cy="2686038"/>
            <wp:effectExtent l="0" t="0" r="0" b="0"/>
            <wp:docPr id="240" name="Рисунок 240" descr="C:\Users\Дарья\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ownloads\Untitled Diagram (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3918" cy="2695223"/>
                    </a:xfrm>
                    <a:prstGeom prst="rect">
                      <a:avLst/>
                    </a:prstGeom>
                    <a:noFill/>
                    <a:ln>
                      <a:noFill/>
                    </a:ln>
                  </pic:spPr>
                </pic:pic>
              </a:graphicData>
            </a:graphic>
          </wp:inline>
        </w:drawing>
      </w:r>
    </w:p>
    <w:p w:rsidR="000E04CE" w:rsidRPr="007666FF" w:rsidRDefault="000E04CE" w:rsidP="000E04CE">
      <w:pPr>
        <w:pStyle w:val="aa"/>
        <w:spacing w:after="0" w:line="360" w:lineRule="auto"/>
        <w:jc w:val="center"/>
        <w:rPr>
          <w:rFonts w:ascii="Times New Roman" w:eastAsia="Calibri" w:hAnsi="Times New Roman" w:cs="Times New Roman"/>
          <w:b w:val="0"/>
          <w:bCs w:val="0"/>
          <w:color w:val="000000" w:themeColor="text1"/>
          <w:sz w:val="28"/>
          <w:szCs w:val="28"/>
          <w:lang w:eastAsia="zh-CN"/>
        </w:rPr>
      </w:pPr>
      <w:r w:rsidRPr="007666FF">
        <w:rPr>
          <w:rFonts w:ascii="Times New Roman" w:eastAsia="Calibri" w:hAnsi="Times New Roman" w:cs="Times New Roman"/>
          <w:b w:val="0"/>
          <w:bCs w:val="0"/>
          <w:color w:val="000000" w:themeColor="text1"/>
          <w:sz w:val="28"/>
          <w:szCs w:val="28"/>
          <w:lang w:eastAsia="zh-CN"/>
        </w:rPr>
        <w:t xml:space="preserve">Рисунок </w:t>
      </w:r>
      <w:r w:rsidR="00982A79" w:rsidRPr="007666FF">
        <w:rPr>
          <w:rFonts w:ascii="Times New Roman" w:eastAsia="Calibri" w:hAnsi="Times New Roman" w:cs="Times New Roman"/>
          <w:b w:val="0"/>
          <w:bCs w:val="0"/>
          <w:color w:val="000000" w:themeColor="text1"/>
          <w:sz w:val="28"/>
          <w:szCs w:val="28"/>
          <w:lang w:eastAsia="zh-CN"/>
        </w:rPr>
        <w:fldChar w:fldCharType="begin"/>
      </w:r>
      <w:r w:rsidRPr="007666FF">
        <w:rPr>
          <w:rFonts w:ascii="Times New Roman" w:eastAsia="Calibri" w:hAnsi="Times New Roman" w:cs="Times New Roman"/>
          <w:b w:val="0"/>
          <w:bCs w:val="0"/>
          <w:color w:val="000000" w:themeColor="text1"/>
          <w:sz w:val="28"/>
          <w:szCs w:val="28"/>
          <w:lang w:eastAsia="zh-CN"/>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lang w:eastAsia="zh-CN"/>
        </w:rPr>
        <w:fldChar w:fldCharType="separate"/>
      </w:r>
      <w:r w:rsidR="003937C9">
        <w:rPr>
          <w:rFonts w:ascii="Times New Roman" w:eastAsia="Calibri" w:hAnsi="Times New Roman" w:cs="Times New Roman"/>
          <w:b w:val="0"/>
          <w:bCs w:val="0"/>
          <w:noProof/>
          <w:color w:val="000000" w:themeColor="text1"/>
          <w:sz w:val="28"/>
          <w:szCs w:val="28"/>
          <w:lang w:eastAsia="zh-CN"/>
        </w:rPr>
        <w:t>3</w:t>
      </w:r>
      <w:r w:rsidR="00982A79" w:rsidRPr="007666FF">
        <w:rPr>
          <w:rFonts w:ascii="Times New Roman" w:eastAsia="Calibri" w:hAnsi="Times New Roman" w:cs="Times New Roman"/>
          <w:b w:val="0"/>
          <w:bCs w:val="0"/>
          <w:color w:val="000000" w:themeColor="text1"/>
          <w:sz w:val="28"/>
          <w:szCs w:val="28"/>
          <w:lang w:eastAsia="zh-CN"/>
        </w:rPr>
        <w:fldChar w:fldCharType="end"/>
      </w:r>
      <w:r w:rsidRPr="007666FF">
        <w:rPr>
          <w:rFonts w:ascii="Times New Roman" w:eastAsia="Calibri" w:hAnsi="Times New Roman" w:cs="Times New Roman"/>
          <w:b w:val="0"/>
          <w:bCs w:val="0"/>
          <w:color w:val="000000" w:themeColor="text1"/>
          <w:sz w:val="28"/>
          <w:szCs w:val="28"/>
          <w:lang w:eastAsia="zh-CN"/>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lang w:eastAsia="zh-CN"/>
        </w:rPr>
        <w:t xml:space="preserve"> Эскиз главной формы</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Вкладка «Таблицы».</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2 – Вкладка «Запросы».</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3 – Вкладка «Ввод данных».</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4 – Кнопка «Удаление данных».</w:t>
      </w:r>
    </w:p>
    <w:p w:rsidR="000E04CE" w:rsidRPr="007666FF" w:rsidRDefault="004861EB"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5 – Кнопка</w:t>
      </w:r>
      <w:r w:rsidR="000E04CE" w:rsidRPr="007666FF">
        <w:rPr>
          <w:rFonts w:ascii="Baskerville Win95BT" w:eastAsia="Times New Roman" w:hAnsi="Baskerville Win95BT" w:cs="Baskerville Win95BT"/>
          <w:color w:val="000000" w:themeColor="text1"/>
          <w:sz w:val="28"/>
          <w:szCs w:val="28"/>
          <w:lang w:eastAsia="ru-RU"/>
        </w:rPr>
        <w:t xml:space="preserve"> «Редактирование данных».</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6 – Кнопка «Справка».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7 – Кнопка «Сменить пользователя».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8 – Поле для поиска.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lastRenderedPageBreak/>
        <w:t>9 – Поле вывода таблиц базы данных.</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Эскиз формы добавления проживающего представлен на рисунке </w:t>
      </w:r>
      <w:r w:rsidR="009172C0" w:rsidRPr="007666FF">
        <w:rPr>
          <w:rFonts w:ascii="Baskerville Win95BT" w:eastAsia="Times New Roman" w:hAnsi="Baskerville Win95BT" w:cs="Baskerville Win95BT"/>
          <w:color w:val="000000" w:themeColor="text1"/>
          <w:sz w:val="28"/>
          <w:szCs w:val="28"/>
          <w:lang w:eastAsia="ru-RU"/>
        </w:rPr>
        <w:t>4</w:t>
      </w:r>
      <w:r w:rsidRPr="007666FF">
        <w:rPr>
          <w:rFonts w:ascii="Baskerville Win95BT" w:eastAsia="Times New Roman" w:hAnsi="Baskerville Win95BT" w:cs="Baskerville Win95BT"/>
          <w:color w:val="000000" w:themeColor="text1"/>
          <w:sz w:val="28"/>
          <w:szCs w:val="28"/>
          <w:lang w:eastAsia="ru-RU"/>
        </w:rPr>
        <w:t>.</w:t>
      </w:r>
    </w:p>
    <w:p w:rsidR="000E04CE" w:rsidRPr="007666FF" w:rsidRDefault="000E04CE" w:rsidP="00645488">
      <w:pPr>
        <w:keepNext/>
        <w:spacing w:after="0" w:line="360" w:lineRule="auto"/>
        <w:jc w:val="center"/>
        <w:rPr>
          <w:rFonts w:ascii="Baskerville Win95BT" w:eastAsia="Times New Roman" w:hAnsi="Baskerville Win95BT" w:cs="Baskerville Win95BT"/>
          <w:color w:val="000000" w:themeColor="text1"/>
          <w:sz w:val="26"/>
          <w:szCs w:val="20"/>
          <w:lang w:eastAsia="zh-CN"/>
        </w:rPr>
      </w:pPr>
      <w:r w:rsidRPr="007666FF">
        <w:rPr>
          <w:rFonts w:ascii="Baskerville Win95BT" w:eastAsia="Times New Roman" w:hAnsi="Baskerville Win95BT" w:cs="Baskerville Win95BT"/>
          <w:noProof/>
          <w:color w:val="000000" w:themeColor="text1"/>
          <w:sz w:val="28"/>
          <w:szCs w:val="28"/>
          <w:lang w:eastAsia="ru-RU"/>
        </w:rPr>
        <w:drawing>
          <wp:inline distT="0" distB="0" distL="0" distR="0" wp14:anchorId="6593377A" wp14:editId="5BC43B21">
            <wp:extent cx="3505200" cy="3838234"/>
            <wp:effectExtent l="0" t="0" r="0" b="0"/>
            <wp:docPr id="257" name="Рисунок 257" descr="C:\Users\Дарья\Downloads\Untitled Diagram (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ownloads\Untitled Diagram (6)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1951" cy="3878477"/>
                    </a:xfrm>
                    <a:prstGeom prst="rect">
                      <a:avLst/>
                    </a:prstGeom>
                    <a:noFill/>
                    <a:ln>
                      <a:noFill/>
                    </a:ln>
                  </pic:spPr>
                </pic:pic>
              </a:graphicData>
            </a:graphic>
          </wp:inline>
        </w:drawing>
      </w:r>
    </w:p>
    <w:p w:rsidR="000E04CE" w:rsidRPr="007666FF" w:rsidRDefault="000E04CE" w:rsidP="000E04CE">
      <w:pPr>
        <w:spacing w:after="0" w:line="360" w:lineRule="auto"/>
        <w:jc w:val="center"/>
        <w:rPr>
          <w:rFonts w:ascii="Baskerville Win95BT" w:eastAsia="Times New Roman" w:hAnsi="Baskerville Win95BT" w:cs="Baskerville Win95BT"/>
          <w:bCs/>
          <w:color w:val="000000" w:themeColor="text1"/>
          <w:sz w:val="38"/>
          <w:szCs w:val="28"/>
          <w:lang w:eastAsia="ru-RU"/>
        </w:rPr>
      </w:pPr>
      <w:r w:rsidRPr="007666FF">
        <w:rPr>
          <w:rFonts w:ascii="Baskerville Win95BT" w:eastAsia="Times New Roman" w:hAnsi="Baskerville Win95BT" w:cs="Baskerville Win95BT"/>
          <w:bCs/>
          <w:color w:val="000000" w:themeColor="text1"/>
          <w:sz w:val="28"/>
          <w:szCs w:val="18"/>
          <w:lang w:eastAsia="zh-CN"/>
        </w:rPr>
        <w:t xml:space="preserve">Рисунок </w:t>
      </w:r>
      <w:r w:rsidR="00982A79" w:rsidRPr="007666FF">
        <w:rPr>
          <w:rFonts w:ascii="Baskerville Win95BT" w:eastAsia="Times New Roman" w:hAnsi="Baskerville Win95BT" w:cs="Baskerville Win95BT"/>
          <w:bCs/>
          <w:color w:val="000000" w:themeColor="text1"/>
          <w:sz w:val="28"/>
          <w:szCs w:val="18"/>
          <w:lang w:eastAsia="zh-CN"/>
        </w:rPr>
        <w:fldChar w:fldCharType="begin"/>
      </w:r>
      <w:r w:rsidRPr="007666FF">
        <w:rPr>
          <w:rFonts w:ascii="Baskerville Win95BT" w:eastAsia="Times New Roman" w:hAnsi="Baskerville Win95BT" w:cs="Baskerville Win95BT"/>
          <w:bCs/>
          <w:color w:val="000000" w:themeColor="text1"/>
          <w:sz w:val="28"/>
          <w:szCs w:val="18"/>
          <w:lang w:eastAsia="zh-CN"/>
        </w:rPr>
        <w:instrText xml:space="preserve"> SEQ Рисунок \* ARABIC </w:instrText>
      </w:r>
      <w:r w:rsidR="00982A79" w:rsidRPr="007666FF">
        <w:rPr>
          <w:rFonts w:ascii="Baskerville Win95BT" w:eastAsia="Times New Roman" w:hAnsi="Baskerville Win95BT" w:cs="Baskerville Win95BT"/>
          <w:bCs/>
          <w:color w:val="000000" w:themeColor="text1"/>
          <w:sz w:val="28"/>
          <w:szCs w:val="18"/>
          <w:lang w:eastAsia="zh-CN"/>
        </w:rPr>
        <w:fldChar w:fldCharType="separate"/>
      </w:r>
      <w:r w:rsidR="003937C9">
        <w:rPr>
          <w:rFonts w:ascii="Baskerville Win95BT" w:eastAsia="Times New Roman" w:hAnsi="Baskerville Win95BT" w:cs="Baskerville Win95BT"/>
          <w:bCs/>
          <w:noProof/>
          <w:color w:val="000000" w:themeColor="text1"/>
          <w:sz w:val="28"/>
          <w:szCs w:val="18"/>
          <w:lang w:eastAsia="zh-CN"/>
        </w:rPr>
        <w:t>4</w:t>
      </w:r>
      <w:r w:rsidR="00982A79" w:rsidRPr="007666FF">
        <w:rPr>
          <w:rFonts w:ascii="Baskerville Win95BT" w:eastAsia="Times New Roman" w:hAnsi="Baskerville Win95BT" w:cs="Baskerville Win95BT"/>
          <w:bCs/>
          <w:color w:val="000000" w:themeColor="text1"/>
          <w:sz w:val="28"/>
          <w:szCs w:val="18"/>
          <w:lang w:eastAsia="zh-CN"/>
        </w:rPr>
        <w:fldChar w:fldCharType="end"/>
      </w:r>
      <w:r w:rsidRPr="007666FF">
        <w:rPr>
          <w:rFonts w:ascii="Baskerville Win95BT" w:eastAsia="Times New Roman" w:hAnsi="Baskerville Win95BT" w:cs="Baskerville Win95BT"/>
          <w:bCs/>
          <w:color w:val="000000" w:themeColor="text1"/>
          <w:sz w:val="28"/>
          <w:szCs w:val="18"/>
          <w:lang w:eastAsia="zh-CN"/>
        </w:rPr>
        <w:t xml:space="preserve"> </w:t>
      </w:r>
      <w:r w:rsidR="00082A54" w:rsidRPr="007666FF">
        <w:rPr>
          <w:rFonts w:ascii="Times New Roman" w:hAnsi="Times New Roman" w:cs="Times New Roman"/>
          <w:color w:val="000000" w:themeColor="text1"/>
          <w:sz w:val="28"/>
          <w:szCs w:val="28"/>
        </w:rPr>
        <w:t>–</w:t>
      </w:r>
      <w:r w:rsidRPr="007666FF">
        <w:rPr>
          <w:rFonts w:ascii="Baskerville Win95BT" w:eastAsia="Times New Roman" w:hAnsi="Baskerville Win95BT" w:cs="Baskerville Win95BT"/>
          <w:bCs/>
          <w:color w:val="000000" w:themeColor="text1"/>
          <w:sz w:val="28"/>
          <w:szCs w:val="18"/>
          <w:lang w:eastAsia="zh-CN"/>
        </w:rPr>
        <w:t xml:space="preserve"> Эскиз формы добавления проживающего</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Поле ввода ФИО.</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2 – Поле </w:t>
      </w:r>
      <w:r w:rsidR="00EA6A5F" w:rsidRPr="007666FF">
        <w:rPr>
          <w:rFonts w:ascii="Baskerville Win95BT" w:eastAsia="Times New Roman" w:hAnsi="Baskerville Win95BT" w:cs="Baskerville Win95BT"/>
          <w:color w:val="000000" w:themeColor="text1"/>
          <w:sz w:val="28"/>
          <w:szCs w:val="28"/>
          <w:lang w:eastAsia="ru-RU"/>
        </w:rPr>
        <w:t>выбора</w:t>
      </w:r>
      <w:r w:rsidRPr="007666FF">
        <w:rPr>
          <w:rFonts w:ascii="Baskerville Win95BT" w:eastAsia="Times New Roman" w:hAnsi="Baskerville Win95BT" w:cs="Baskerville Win95BT"/>
          <w:color w:val="000000" w:themeColor="text1"/>
          <w:sz w:val="28"/>
          <w:szCs w:val="28"/>
          <w:lang w:eastAsia="ru-RU"/>
        </w:rPr>
        <w:t xml:space="preserve"> пола.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3 – Поле </w:t>
      </w:r>
      <w:r w:rsidR="00EA6A5F" w:rsidRPr="007666FF">
        <w:rPr>
          <w:rFonts w:ascii="Baskerville Win95BT" w:eastAsia="Times New Roman" w:hAnsi="Baskerville Win95BT" w:cs="Baskerville Win95BT"/>
          <w:color w:val="000000" w:themeColor="text1"/>
          <w:sz w:val="28"/>
          <w:szCs w:val="28"/>
          <w:lang w:eastAsia="ru-RU"/>
        </w:rPr>
        <w:t>выбора</w:t>
      </w:r>
      <w:r w:rsidRPr="007666FF">
        <w:rPr>
          <w:rFonts w:ascii="Baskerville Win95BT" w:eastAsia="Times New Roman" w:hAnsi="Baskerville Win95BT" w:cs="Baskerville Win95BT"/>
          <w:color w:val="000000" w:themeColor="text1"/>
          <w:sz w:val="28"/>
          <w:szCs w:val="28"/>
          <w:lang w:eastAsia="ru-RU"/>
        </w:rPr>
        <w:t xml:space="preserve"> даты рождения.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4 – Поле </w:t>
      </w:r>
      <w:r w:rsidR="00EA6A5F" w:rsidRPr="007666FF">
        <w:rPr>
          <w:rFonts w:ascii="Baskerville Win95BT" w:eastAsia="Times New Roman" w:hAnsi="Baskerville Win95BT" w:cs="Baskerville Win95BT"/>
          <w:color w:val="000000" w:themeColor="text1"/>
          <w:sz w:val="28"/>
          <w:szCs w:val="28"/>
          <w:lang w:eastAsia="ru-RU"/>
        </w:rPr>
        <w:t>выбора</w:t>
      </w:r>
      <w:r w:rsidRPr="007666FF">
        <w:rPr>
          <w:rFonts w:ascii="Baskerville Win95BT" w:eastAsia="Times New Roman" w:hAnsi="Baskerville Win95BT" w:cs="Baskerville Win95BT"/>
          <w:color w:val="000000" w:themeColor="text1"/>
          <w:sz w:val="28"/>
          <w:szCs w:val="28"/>
          <w:lang w:eastAsia="ru-RU"/>
        </w:rPr>
        <w:t xml:space="preserve"> даты поступления.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5 – Поле ввода диагноза.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6 – Поле ввода номера корпуса.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7 – Поле ввода номера палаты.</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8 – Поле ввода номера паспорта.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9 – Поле вывода серии паспорта.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10 – Поле ввода места рождения.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11 – Поле ввода номера телефона.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12 – Кнопка «Добавить».</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13 – Кнопка «Отмена».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lastRenderedPageBreak/>
        <w:t xml:space="preserve">Эскиз формы добавления медицинского работника представлен на рисунке </w:t>
      </w:r>
      <w:r w:rsidR="009172C0" w:rsidRPr="007666FF">
        <w:rPr>
          <w:rFonts w:ascii="Baskerville Win95BT" w:eastAsia="Times New Roman" w:hAnsi="Baskerville Win95BT" w:cs="Baskerville Win95BT"/>
          <w:color w:val="000000" w:themeColor="text1"/>
          <w:sz w:val="28"/>
          <w:szCs w:val="28"/>
          <w:lang w:eastAsia="ru-RU"/>
        </w:rPr>
        <w:t>5</w:t>
      </w:r>
      <w:r w:rsidRPr="007666FF">
        <w:rPr>
          <w:rFonts w:ascii="Baskerville Win95BT" w:eastAsia="Times New Roman" w:hAnsi="Baskerville Win95BT" w:cs="Baskerville Win95BT"/>
          <w:color w:val="000000" w:themeColor="text1"/>
          <w:sz w:val="28"/>
          <w:szCs w:val="28"/>
          <w:lang w:eastAsia="ru-RU"/>
        </w:rPr>
        <w:t>.</w:t>
      </w:r>
    </w:p>
    <w:p w:rsidR="000E04CE" w:rsidRPr="007666FF" w:rsidRDefault="000E04CE" w:rsidP="00645488">
      <w:pPr>
        <w:keepNext/>
        <w:spacing w:after="0" w:line="360" w:lineRule="auto"/>
        <w:jc w:val="center"/>
        <w:rPr>
          <w:rFonts w:ascii="Baskerville Win95BT" w:eastAsia="Times New Roman" w:hAnsi="Baskerville Win95BT" w:cs="Baskerville Win95BT"/>
          <w:color w:val="000000" w:themeColor="text1"/>
          <w:sz w:val="26"/>
          <w:szCs w:val="20"/>
          <w:lang w:eastAsia="zh-CN"/>
        </w:rPr>
      </w:pPr>
      <w:r w:rsidRPr="007666FF">
        <w:rPr>
          <w:rFonts w:ascii="Baskerville Win95BT" w:eastAsia="Times New Roman" w:hAnsi="Baskerville Win95BT" w:cs="Baskerville Win95BT"/>
          <w:noProof/>
          <w:color w:val="000000" w:themeColor="text1"/>
          <w:sz w:val="28"/>
          <w:szCs w:val="28"/>
          <w:lang w:eastAsia="ru-RU"/>
        </w:rPr>
        <w:drawing>
          <wp:inline distT="0" distB="0" distL="0" distR="0" wp14:anchorId="121D4BD7" wp14:editId="08F32B56">
            <wp:extent cx="3321958" cy="3479770"/>
            <wp:effectExtent l="0" t="0" r="0" b="6985"/>
            <wp:docPr id="259" name="Рисунок 259" descr="C:\Users\Дарья\Downloads\Untitled Diagram (6)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ownloads\Untitled Diagram (6) (2)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1958" cy="3479770"/>
                    </a:xfrm>
                    <a:prstGeom prst="rect">
                      <a:avLst/>
                    </a:prstGeom>
                    <a:noFill/>
                    <a:ln>
                      <a:noFill/>
                    </a:ln>
                  </pic:spPr>
                </pic:pic>
              </a:graphicData>
            </a:graphic>
          </wp:inline>
        </w:drawing>
      </w:r>
    </w:p>
    <w:p w:rsidR="000E04CE" w:rsidRPr="007666FF" w:rsidRDefault="000E04CE" w:rsidP="000E04CE">
      <w:pPr>
        <w:spacing w:after="0" w:line="360" w:lineRule="auto"/>
        <w:jc w:val="center"/>
        <w:rPr>
          <w:rFonts w:ascii="Baskerville Win95BT" w:eastAsia="Times New Roman" w:hAnsi="Baskerville Win95BT" w:cs="Baskerville Win95BT"/>
          <w:bCs/>
          <w:color w:val="000000" w:themeColor="text1"/>
          <w:sz w:val="28"/>
          <w:szCs w:val="18"/>
          <w:lang w:eastAsia="zh-CN"/>
        </w:rPr>
      </w:pPr>
      <w:r w:rsidRPr="007666FF">
        <w:rPr>
          <w:rFonts w:ascii="Baskerville Win95BT" w:eastAsia="Times New Roman" w:hAnsi="Baskerville Win95BT" w:cs="Baskerville Win95BT"/>
          <w:bCs/>
          <w:color w:val="000000" w:themeColor="text1"/>
          <w:sz w:val="28"/>
          <w:szCs w:val="18"/>
          <w:lang w:eastAsia="zh-CN"/>
        </w:rPr>
        <w:t xml:space="preserve">Рисунок </w:t>
      </w:r>
      <w:r w:rsidR="00982A79" w:rsidRPr="007666FF">
        <w:rPr>
          <w:rFonts w:ascii="Baskerville Win95BT" w:eastAsia="Times New Roman" w:hAnsi="Baskerville Win95BT" w:cs="Baskerville Win95BT"/>
          <w:bCs/>
          <w:color w:val="000000" w:themeColor="text1"/>
          <w:sz w:val="28"/>
          <w:szCs w:val="18"/>
          <w:lang w:eastAsia="zh-CN"/>
        </w:rPr>
        <w:fldChar w:fldCharType="begin"/>
      </w:r>
      <w:r w:rsidRPr="007666FF">
        <w:rPr>
          <w:rFonts w:ascii="Baskerville Win95BT" w:eastAsia="Times New Roman" w:hAnsi="Baskerville Win95BT" w:cs="Baskerville Win95BT"/>
          <w:bCs/>
          <w:color w:val="000000" w:themeColor="text1"/>
          <w:sz w:val="28"/>
          <w:szCs w:val="18"/>
          <w:lang w:eastAsia="zh-CN"/>
        </w:rPr>
        <w:instrText xml:space="preserve"> SEQ Рисунок \* ARABIC </w:instrText>
      </w:r>
      <w:r w:rsidR="00982A79" w:rsidRPr="007666FF">
        <w:rPr>
          <w:rFonts w:ascii="Baskerville Win95BT" w:eastAsia="Times New Roman" w:hAnsi="Baskerville Win95BT" w:cs="Baskerville Win95BT"/>
          <w:bCs/>
          <w:color w:val="000000" w:themeColor="text1"/>
          <w:sz w:val="28"/>
          <w:szCs w:val="18"/>
          <w:lang w:eastAsia="zh-CN"/>
        </w:rPr>
        <w:fldChar w:fldCharType="separate"/>
      </w:r>
      <w:r w:rsidR="003937C9">
        <w:rPr>
          <w:rFonts w:ascii="Baskerville Win95BT" w:eastAsia="Times New Roman" w:hAnsi="Baskerville Win95BT" w:cs="Baskerville Win95BT"/>
          <w:bCs/>
          <w:noProof/>
          <w:color w:val="000000" w:themeColor="text1"/>
          <w:sz w:val="28"/>
          <w:szCs w:val="18"/>
          <w:lang w:eastAsia="zh-CN"/>
        </w:rPr>
        <w:t>5</w:t>
      </w:r>
      <w:r w:rsidR="00982A79" w:rsidRPr="007666FF">
        <w:rPr>
          <w:rFonts w:ascii="Baskerville Win95BT" w:eastAsia="Times New Roman" w:hAnsi="Baskerville Win95BT" w:cs="Baskerville Win95BT"/>
          <w:bCs/>
          <w:color w:val="000000" w:themeColor="text1"/>
          <w:sz w:val="28"/>
          <w:szCs w:val="18"/>
          <w:lang w:eastAsia="zh-CN"/>
        </w:rPr>
        <w:fldChar w:fldCharType="end"/>
      </w:r>
      <w:r w:rsidRPr="007666FF">
        <w:rPr>
          <w:rFonts w:ascii="Baskerville Win95BT" w:eastAsia="Times New Roman" w:hAnsi="Baskerville Win95BT" w:cs="Baskerville Win95BT"/>
          <w:bCs/>
          <w:color w:val="000000" w:themeColor="text1"/>
          <w:sz w:val="28"/>
          <w:szCs w:val="18"/>
          <w:lang w:eastAsia="zh-CN"/>
        </w:rPr>
        <w:t xml:space="preserve"> </w:t>
      </w:r>
      <w:r w:rsidR="00082A54" w:rsidRPr="007666FF">
        <w:rPr>
          <w:rFonts w:ascii="Times New Roman" w:hAnsi="Times New Roman" w:cs="Times New Roman"/>
          <w:color w:val="000000" w:themeColor="text1"/>
          <w:sz w:val="28"/>
          <w:szCs w:val="28"/>
        </w:rPr>
        <w:t>–</w:t>
      </w:r>
      <w:r w:rsidRPr="007666FF">
        <w:rPr>
          <w:rFonts w:ascii="Baskerville Win95BT" w:eastAsia="Times New Roman" w:hAnsi="Baskerville Win95BT" w:cs="Baskerville Win95BT"/>
          <w:bCs/>
          <w:color w:val="000000" w:themeColor="text1"/>
          <w:sz w:val="28"/>
          <w:szCs w:val="18"/>
          <w:lang w:eastAsia="zh-CN"/>
        </w:rPr>
        <w:t xml:space="preserve"> Макет формы добавления медицинского работника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Поле ввода ФИО.</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2 – Поле </w:t>
      </w:r>
      <w:r w:rsidR="00EA6A5F" w:rsidRPr="007666FF">
        <w:rPr>
          <w:rFonts w:ascii="Baskerville Win95BT" w:eastAsia="Times New Roman" w:hAnsi="Baskerville Win95BT" w:cs="Baskerville Win95BT"/>
          <w:color w:val="000000" w:themeColor="text1"/>
          <w:sz w:val="28"/>
          <w:szCs w:val="28"/>
          <w:lang w:eastAsia="ru-RU"/>
        </w:rPr>
        <w:t>выбора</w:t>
      </w:r>
      <w:r w:rsidRPr="007666FF">
        <w:rPr>
          <w:rFonts w:ascii="Baskerville Win95BT" w:eastAsia="Times New Roman" w:hAnsi="Baskerville Win95BT" w:cs="Baskerville Win95BT"/>
          <w:color w:val="000000" w:themeColor="text1"/>
          <w:sz w:val="28"/>
          <w:szCs w:val="28"/>
          <w:lang w:eastAsia="ru-RU"/>
        </w:rPr>
        <w:t xml:space="preserve"> пола.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3 – Поле </w:t>
      </w:r>
      <w:r w:rsidR="00EA6A5F" w:rsidRPr="007666FF">
        <w:rPr>
          <w:rFonts w:ascii="Baskerville Win95BT" w:eastAsia="Times New Roman" w:hAnsi="Baskerville Win95BT" w:cs="Baskerville Win95BT"/>
          <w:color w:val="000000" w:themeColor="text1"/>
          <w:sz w:val="28"/>
          <w:szCs w:val="28"/>
          <w:lang w:eastAsia="ru-RU"/>
        </w:rPr>
        <w:t>выбора</w:t>
      </w:r>
      <w:r w:rsidRPr="007666FF">
        <w:rPr>
          <w:rFonts w:ascii="Baskerville Win95BT" w:eastAsia="Times New Roman" w:hAnsi="Baskerville Win95BT" w:cs="Baskerville Win95BT"/>
          <w:color w:val="000000" w:themeColor="text1"/>
          <w:sz w:val="28"/>
          <w:szCs w:val="28"/>
          <w:lang w:eastAsia="ru-RU"/>
        </w:rPr>
        <w:t xml:space="preserve"> даты рождения.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4 – Поле ввода должности.</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5 – Поле ввода номера корпуса.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7 – Поле ввода номера телефона.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8 – Поле ввода номера паспорта.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9 – Поле вывода серии паспорта.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10 – Поле ввода места рождения.</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11 – Поле ввода места жительства.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12 – Кнопка «Добавить».</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13 – Кнопка «Отмена».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Эскиз формы добавления данных о родственнике представлен на рисунке </w:t>
      </w:r>
      <w:r w:rsidR="009172C0" w:rsidRPr="007666FF">
        <w:rPr>
          <w:rFonts w:ascii="Baskerville Win95BT" w:eastAsia="Times New Roman" w:hAnsi="Baskerville Win95BT" w:cs="Baskerville Win95BT"/>
          <w:color w:val="000000" w:themeColor="text1"/>
          <w:sz w:val="28"/>
          <w:szCs w:val="28"/>
          <w:lang w:eastAsia="ru-RU"/>
        </w:rPr>
        <w:t>6</w:t>
      </w:r>
      <w:r w:rsidRPr="007666FF">
        <w:rPr>
          <w:rFonts w:ascii="Baskerville Win95BT" w:eastAsia="Times New Roman" w:hAnsi="Baskerville Win95BT" w:cs="Baskerville Win95BT"/>
          <w:color w:val="000000" w:themeColor="text1"/>
          <w:sz w:val="28"/>
          <w:szCs w:val="28"/>
          <w:lang w:eastAsia="ru-RU"/>
        </w:rPr>
        <w:t>.</w:t>
      </w:r>
    </w:p>
    <w:p w:rsidR="000E04CE" w:rsidRPr="007666FF" w:rsidRDefault="000E04CE" w:rsidP="000E04CE">
      <w:pPr>
        <w:keepNext/>
        <w:spacing w:after="0" w:line="360" w:lineRule="auto"/>
        <w:ind w:firstLine="709"/>
        <w:jc w:val="center"/>
        <w:rPr>
          <w:rFonts w:ascii="Baskerville Win95BT" w:eastAsia="Times New Roman" w:hAnsi="Baskerville Win95BT" w:cs="Baskerville Win95BT"/>
          <w:color w:val="000000" w:themeColor="text1"/>
          <w:sz w:val="26"/>
          <w:szCs w:val="20"/>
          <w:lang w:eastAsia="zh-CN"/>
        </w:rPr>
      </w:pPr>
      <w:r w:rsidRPr="007666FF">
        <w:rPr>
          <w:rFonts w:ascii="Baskerville Win95BT" w:eastAsia="Times New Roman" w:hAnsi="Baskerville Win95BT" w:cs="Baskerville Win95BT"/>
          <w:noProof/>
          <w:color w:val="000000" w:themeColor="text1"/>
          <w:sz w:val="28"/>
          <w:szCs w:val="28"/>
          <w:lang w:eastAsia="ru-RU"/>
        </w:rPr>
        <w:lastRenderedPageBreak/>
        <w:drawing>
          <wp:inline distT="0" distB="0" distL="0" distR="0" wp14:anchorId="73D22681" wp14:editId="601C1FC4">
            <wp:extent cx="3096711" cy="2066925"/>
            <wp:effectExtent l="0" t="0" r="0" b="0"/>
            <wp:docPr id="281" name="Рисунок 281" descr="C:\Users\Дарья\Downloads\Untitled Diagram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ownloads\Untitled Diagram (6) (2)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5179" cy="2085926"/>
                    </a:xfrm>
                    <a:prstGeom prst="rect">
                      <a:avLst/>
                    </a:prstGeom>
                    <a:noFill/>
                    <a:ln>
                      <a:noFill/>
                    </a:ln>
                  </pic:spPr>
                </pic:pic>
              </a:graphicData>
            </a:graphic>
          </wp:inline>
        </w:drawing>
      </w:r>
    </w:p>
    <w:p w:rsidR="000E04CE" w:rsidRPr="007666FF" w:rsidRDefault="000E04CE" w:rsidP="000E04CE">
      <w:pPr>
        <w:spacing w:after="0" w:line="360" w:lineRule="auto"/>
        <w:jc w:val="center"/>
        <w:rPr>
          <w:rFonts w:ascii="Baskerville Win95BT" w:eastAsia="Times New Roman" w:hAnsi="Baskerville Win95BT" w:cs="Baskerville Win95BT"/>
          <w:bCs/>
          <w:color w:val="000000" w:themeColor="text1"/>
          <w:sz w:val="28"/>
          <w:szCs w:val="18"/>
          <w:lang w:eastAsia="zh-CN"/>
        </w:rPr>
      </w:pPr>
      <w:r w:rsidRPr="007666FF">
        <w:rPr>
          <w:rFonts w:ascii="Baskerville Win95BT" w:eastAsia="Times New Roman" w:hAnsi="Baskerville Win95BT" w:cs="Baskerville Win95BT"/>
          <w:bCs/>
          <w:color w:val="000000" w:themeColor="text1"/>
          <w:sz w:val="28"/>
          <w:szCs w:val="18"/>
          <w:lang w:eastAsia="zh-CN"/>
        </w:rPr>
        <w:t xml:space="preserve">Рисунок </w:t>
      </w:r>
      <w:r w:rsidR="00982A79" w:rsidRPr="007666FF">
        <w:rPr>
          <w:rFonts w:ascii="Baskerville Win95BT" w:eastAsia="Times New Roman" w:hAnsi="Baskerville Win95BT" w:cs="Baskerville Win95BT"/>
          <w:bCs/>
          <w:color w:val="000000" w:themeColor="text1"/>
          <w:sz w:val="28"/>
          <w:szCs w:val="18"/>
          <w:lang w:eastAsia="zh-CN"/>
        </w:rPr>
        <w:fldChar w:fldCharType="begin"/>
      </w:r>
      <w:r w:rsidRPr="007666FF">
        <w:rPr>
          <w:rFonts w:ascii="Baskerville Win95BT" w:eastAsia="Times New Roman" w:hAnsi="Baskerville Win95BT" w:cs="Baskerville Win95BT"/>
          <w:bCs/>
          <w:color w:val="000000" w:themeColor="text1"/>
          <w:sz w:val="28"/>
          <w:szCs w:val="18"/>
          <w:lang w:eastAsia="zh-CN"/>
        </w:rPr>
        <w:instrText xml:space="preserve"> SEQ Рисунок \* ARABIC </w:instrText>
      </w:r>
      <w:r w:rsidR="00982A79" w:rsidRPr="007666FF">
        <w:rPr>
          <w:rFonts w:ascii="Baskerville Win95BT" w:eastAsia="Times New Roman" w:hAnsi="Baskerville Win95BT" w:cs="Baskerville Win95BT"/>
          <w:bCs/>
          <w:color w:val="000000" w:themeColor="text1"/>
          <w:sz w:val="28"/>
          <w:szCs w:val="18"/>
          <w:lang w:eastAsia="zh-CN"/>
        </w:rPr>
        <w:fldChar w:fldCharType="separate"/>
      </w:r>
      <w:r w:rsidR="003937C9">
        <w:rPr>
          <w:rFonts w:ascii="Baskerville Win95BT" w:eastAsia="Times New Roman" w:hAnsi="Baskerville Win95BT" w:cs="Baskerville Win95BT"/>
          <w:bCs/>
          <w:noProof/>
          <w:color w:val="000000" w:themeColor="text1"/>
          <w:sz w:val="28"/>
          <w:szCs w:val="18"/>
          <w:lang w:eastAsia="zh-CN"/>
        </w:rPr>
        <w:t>6</w:t>
      </w:r>
      <w:r w:rsidR="00982A79" w:rsidRPr="007666FF">
        <w:rPr>
          <w:rFonts w:ascii="Baskerville Win95BT" w:eastAsia="Times New Roman" w:hAnsi="Baskerville Win95BT" w:cs="Baskerville Win95BT"/>
          <w:bCs/>
          <w:color w:val="000000" w:themeColor="text1"/>
          <w:sz w:val="28"/>
          <w:szCs w:val="18"/>
          <w:lang w:eastAsia="zh-CN"/>
        </w:rPr>
        <w:fldChar w:fldCharType="end"/>
      </w:r>
      <w:r w:rsidRPr="007666FF">
        <w:rPr>
          <w:rFonts w:ascii="Baskerville Win95BT" w:eastAsia="Times New Roman" w:hAnsi="Baskerville Win95BT" w:cs="Baskerville Win95BT"/>
          <w:bCs/>
          <w:color w:val="000000" w:themeColor="text1"/>
          <w:sz w:val="28"/>
          <w:szCs w:val="18"/>
          <w:lang w:eastAsia="zh-CN"/>
        </w:rPr>
        <w:t xml:space="preserve"> </w:t>
      </w:r>
      <w:r w:rsidR="00082A54" w:rsidRPr="007666FF">
        <w:rPr>
          <w:rFonts w:ascii="Times New Roman" w:hAnsi="Times New Roman" w:cs="Times New Roman"/>
          <w:color w:val="000000" w:themeColor="text1"/>
          <w:sz w:val="28"/>
          <w:szCs w:val="28"/>
        </w:rPr>
        <w:t>–</w:t>
      </w:r>
      <w:r w:rsidRPr="007666FF">
        <w:rPr>
          <w:rFonts w:ascii="Baskerville Win95BT" w:eastAsia="Times New Roman" w:hAnsi="Baskerville Win95BT" w:cs="Baskerville Win95BT"/>
          <w:bCs/>
          <w:color w:val="000000" w:themeColor="text1"/>
          <w:sz w:val="28"/>
          <w:szCs w:val="18"/>
          <w:lang w:eastAsia="zh-CN"/>
        </w:rPr>
        <w:t xml:space="preserve"> Макет формы добавления данных о родственнике</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Поле ввода ФИО.</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2 – Поле ввода места жительства.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3 – Поле ввода номера телефона.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4 – Поле ввода электронной почты.</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5 – Поле </w:t>
      </w:r>
      <w:r w:rsidR="00BD5CBB" w:rsidRPr="007666FF">
        <w:rPr>
          <w:rFonts w:ascii="Baskerville Win95BT" w:eastAsia="Times New Roman" w:hAnsi="Baskerville Win95BT" w:cs="Baskerville Win95BT"/>
          <w:color w:val="000000" w:themeColor="text1"/>
          <w:sz w:val="28"/>
          <w:szCs w:val="28"/>
          <w:lang w:eastAsia="ru-RU"/>
        </w:rPr>
        <w:t>выбора проживающего.</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6 – Кнопка «Добавить».</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7 – Кнопка «Отмена».</w:t>
      </w:r>
    </w:p>
    <w:p w:rsidR="000E04CE" w:rsidRPr="007666FF" w:rsidRDefault="000E04CE" w:rsidP="000E04CE">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 xml:space="preserve">Эскиз формы удаления данных представлен на рисунке </w:t>
      </w:r>
      <w:r w:rsidR="009172C0" w:rsidRPr="007666FF">
        <w:rPr>
          <w:rFonts w:ascii="Baskerville Win95BT" w:eastAsia="Times New Roman" w:hAnsi="Baskerville Win95BT" w:cs="Baskerville Win95BT"/>
          <w:color w:val="000000" w:themeColor="text1"/>
          <w:sz w:val="28"/>
          <w:szCs w:val="28"/>
          <w:lang w:eastAsia="ru-RU"/>
        </w:rPr>
        <w:t>7</w:t>
      </w:r>
      <w:r w:rsidRPr="007666FF">
        <w:rPr>
          <w:rFonts w:ascii="Baskerville Win95BT" w:eastAsia="Times New Roman" w:hAnsi="Baskerville Win95BT" w:cs="Baskerville Win95BT"/>
          <w:color w:val="000000" w:themeColor="text1"/>
          <w:sz w:val="28"/>
          <w:szCs w:val="28"/>
          <w:lang w:eastAsia="ru-RU"/>
        </w:rPr>
        <w:t>.</w:t>
      </w:r>
    </w:p>
    <w:p w:rsidR="000E04CE" w:rsidRPr="007666FF" w:rsidRDefault="000E04CE" w:rsidP="00EA6A5F">
      <w:pPr>
        <w:keepNext/>
        <w:spacing w:after="0" w:line="360" w:lineRule="auto"/>
        <w:jc w:val="center"/>
        <w:rPr>
          <w:color w:val="000000" w:themeColor="text1"/>
        </w:rPr>
      </w:pPr>
      <w:r w:rsidRPr="007666FF">
        <w:rPr>
          <w:rFonts w:ascii="Baskerville Win95BT" w:eastAsia="Times New Roman" w:hAnsi="Baskerville Win95BT" w:cs="Baskerville Win95BT"/>
          <w:noProof/>
          <w:color w:val="000000" w:themeColor="text1"/>
          <w:sz w:val="28"/>
          <w:szCs w:val="28"/>
          <w:lang w:eastAsia="ru-RU"/>
        </w:rPr>
        <w:drawing>
          <wp:inline distT="0" distB="0" distL="0" distR="0" wp14:anchorId="31FB9A9D" wp14:editId="1C674EE8">
            <wp:extent cx="4321502" cy="2384848"/>
            <wp:effectExtent l="0" t="0" r="0" b="0"/>
            <wp:docPr id="39" name="Рисунок 39" descr="C:\Users\Дарья\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ownloads\Untitled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133" cy="2416100"/>
                    </a:xfrm>
                    <a:prstGeom prst="rect">
                      <a:avLst/>
                    </a:prstGeom>
                    <a:noFill/>
                    <a:ln>
                      <a:noFill/>
                    </a:ln>
                  </pic:spPr>
                </pic:pic>
              </a:graphicData>
            </a:graphic>
          </wp:inline>
        </w:drawing>
      </w:r>
    </w:p>
    <w:p w:rsidR="000E04CE" w:rsidRPr="007666FF" w:rsidRDefault="000E04CE" w:rsidP="007F309C">
      <w:pPr>
        <w:pStyle w:val="aa"/>
        <w:spacing w:after="0" w:line="360" w:lineRule="auto"/>
        <w:jc w:val="center"/>
        <w:rPr>
          <w:rFonts w:ascii="Baskerville Win95BT" w:eastAsia="Times New Roman" w:hAnsi="Baskerville Win95BT" w:cs="Baskerville Win95BT"/>
          <w:b w:val="0"/>
          <w:bCs w:val="0"/>
          <w:color w:val="000000" w:themeColor="text1"/>
          <w:sz w:val="28"/>
          <w:szCs w:val="28"/>
          <w:lang w:eastAsia="ru-RU"/>
        </w:rPr>
      </w:pPr>
      <w:r w:rsidRPr="007666FF">
        <w:rPr>
          <w:rFonts w:ascii="Baskerville Win95BT" w:eastAsia="Times New Roman" w:hAnsi="Baskerville Win95BT" w:cs="Baskerville Win95BT"/>
          <w:b w:val="0"/>
          <w:bCs w:val="0"/>
          <w:color w:val="000000" w:themeColor="text1"/>
          <w:sz w:val="28"/>
          <w:szCs w:val="28"/>
          <w:lang w:eastAsia="ru-RU"/>
        </w:rPr>
        <w:t xml:space="preserve">Рисунок </w:t>
      </w:r>
      <w:r w:rsidR="00982A79" w:rsidRPr="007666FF">
        <w:rPr>
          <w:rFonts w:ascii="Baskerville Win95BT" w:eastAsia="Times New Roman" w:hAnsi="Baskerville Win95BT" w:cs="Baskerville Win95BT"/>
          <w:b w:val="0"/>
          <w:bCs w:val="0"/>
          <w:color w:val="000000" w:themeColor="text1"/>
          <w:sz w:val="28"/>
          <w:szCs w:val="28"/>
          <w:lang w:eastAsia="ru-RU"/>
        </w:rPr>
        <w:fldChar w:fldCharType="begin"/>
      </w:r>
      <w:r w:rsidRPr="007666FF">
        <w:rPr>
          <w:rFonts w:ascii="Baskerville Win95BT" w:eastAsia="Times New Roman" w:hAnsi="Baskerville Win95BT" w:cs="Baskerville Win95BT"/>
          <w:b w:val="0"/>
          <w:bCs w:val="0"/>
          <w:color w:val="000000" w:themeColor="text1"/>
          <w:sz w:val="28"/>
          <w:szCs w:val="28"/>
          <w:lang w:eastAsia="ru-RU"/>
        </w:rPr>
        <w:instrText xml:space="preserve"> SEQ Рисунок \* ARABIC </w:instrText>
      </w:r>
      <w:r w:rsidR="00982A79" w:rsidRPr="007666FF">
        <w:rPr>
          <w:rFonts w:ascii="Baskerville Win95BT" w:eastAsia="Times New Roman" w:hAnsi="Baskerville Win95BT" w:cs="Baskerville Win95BT"/>
          <w:b w:val="0"/>
          <w:bCs w:val="0"/>
          <w:color w:val="000000" w:themeColor="text1"/>
          <w:sz w:val="28"/>
          <w:szCs w:val="28"/>
          <w:lang w:eastAsia="ru-RU"/>
        </w:rPr>
        <w:fldChar w:fldCharType="separate"/>
      </w:r>
      <w:r w:rsidR="003937C9">
        <w:rPr>
          <w:rFonts w:ascii="Baskerville Win95BT" w:eastAsia="Times New Roman" w:hAnsi="Baskerville Win95BT" w:cs="Baskerville Win95BT"/>
          <w:b w:val="0"/>
          <w:bCs w:val="0"/>
          <w:noProof/>
          <w:color w:val="000000" w:themeColor="text1"/>
          <w:sz w:val="28"/>
          <w:szCs w:val="28"/>
          <w:lang w:eastAsia="ru-RU"/>
        </w:rPr>
        <w:t>7</w:t>
      </w:r>
      <w:r w:rsidR="00982A79" w:rsidRPr="007666FF">
        <w:rPr>
          <w:rFonts w:ascii="Baskerville Win95BT" w:eastAsia="Times New Roman" w:hAnsi="Baskerville Win95BT" w:cs="Baskerville Win95BT"/>
          <w:b w:val="0"/>
          <w:bCs w:val="0"/>
          <w:color w:val="000000" w:themeColor="text1"/>
          <w:sz w:val="28"/>
          <w:szCs w:val="28"/>
          <w:lang w:eastAsia="ru-RU"/>
        </w:rPr>
        <w:fldChar w:fldCharType="end"/>
      </w:r>
      <w:r w:rsidRPr="007666FF">
        <w:rPr>
          <w:rFonts w:ascii="Baskerville Win95BT" w:eastAsia="Times New Roman" w:hAnsi="Baskerville Win95BT" w:cs="Baskerville Win95BT"/>
          <w:b w:val="0"/>
          <w:bCs w:val="0"/>
          <w:color w:val="000000" w:themeColor="text1"/>
          <w:sz w:val="28"/>
          <w:szCs w:val="28"/>
          <w:lang w:eastAsia="ru-RU"/>
        </w:rPr>
        <w:t xml:space="preserve"> </w:t>
      </w:r>
      <w:r w:rsidR="00082A54" w:rsidRPr="007666FF">
        <w:rPr>
          <w:rFonts w:ascii="Times New Roman" w:hAnsi="Times New Roman" w:cs="Times New Roman"/>
          <w:color w:val="000000" w:themeColor="text1"/>
          <w:sz w:val="28"/>
          <w:szCs w:val="28"/>
        </w:rPr>
        <w:t>–</w:t>
      </w:r>
      <w:r w:rsidRPr="007666FF">
        <w:rPr>
          <w:rFonts w:ascii="Baskerville Win95BT" w:eastAsia="Times New Roman" w:hAnsi="Baskerville Win95BT" w:cs="Baskerville Win95BT"/>
          <w:b w:val="0"/>
          <w:bCs w:val="0"/>
          <w:color w:val="000000" w:themeColor="text1"/>
          <w:sz w:val="28"/>
          <w:szCs w:val="28"/>
          <w:lang w:eastAsia="ru-RU"/>
        </w:rPr>
        <w:t xml:space="preserve"> Эскиз формы удаления данных</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Вкладка «Таблицы».</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2 – Поле для поиска.</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3 – Поле вывода таблиц базы данных.</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4 – Кнопка «Назад».</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5 – Кнопка «Удалить запись».</w:t>
      </w:r>
    </w:p>
    <w:p w:rsidR="000E04CE" w:rsidRPr="007666FF" w:rsidRDefault="000E04CE"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lastRenderedPageBreak/>
        <w:t xml:space="preserve">Эскиз формы редактирования данных представлен на рисунке </w:t>
      </w:r>
      <w:r w:rsidR="009172C0" w:rsidRPr="007666FF">
        <w:rPr>
          <w:rFonts w:ascii="Baskerville Win95BT" w:eastAsia="Times New Roman" w:hAnsi="Baskerville Win95BT" w:cs="Baskerville Win95BT"/>
          <w:color w:val="000000" w:themeColor="text1"/>
          <w:sz w:val="28"/>
          <w:szCs w:val="28"/>
          <w:lang w:eastAsia="ru-RU"/>
        </w:rPr>
        <w:t>8</w:t>
      </w:r>
      <w:r w:rsidRPr="007666FF">
        <w:rPr>
          <w:rFonts w:ascii="Baskerville Win95BT" w:eastAsia="Times New Roman" w:hAnsi="Baskerville Win95BT" w:cs="Baskerville Win95BT"/>
          <w:color w:val="000000" w:themeColor="text1"/>
          <w:sz w:val="28"/>
          <w:szCs w:val="28"/>
          <w:lang w:eastAsia="ru-RU"/>
        </w:rPr>
        <w:t>.</w:t>
      </w:r>
    </w:p>
    <w:p w:rsidR="000C1949" w:rsidRPr="007666FF" w:rsidRDefault="000E04CE" w:rsidP="00EA6A5F">
      <w:pPr>
        <w:keepNext/>
        <w:spacing w:after="0" w:line="360" w:lineRule="auto"/>
        <w:jc w:val="center"/>
        <w:rPr>
          <w:color w:val="000000" w:themeColor="text1"/>
        </w:rPr>
      </w:pPr>
      <w:r w:rsidRPr="007666FF">
        <w:rPr>
          <w:rFonts w:ascii="Baskerville Win95BT" w:eastAsia="Times New Roman" w:hAnsi="Baskerville Win95BT" w:cs="Baskerville Win95BT"/>
          <w:noProof/>
          <w:color w:val="000000" w:themeColor="text1"/>
          <w:sz w:val="28"/>
          <w:szCs w:val="28"/>
          <w:lang w:eastAsia="ru-RU"/>
        </w:rPr>
        <w:drawing>
          <wp:inline distT="0" distB="0" distL="0" distR="0" wp14:anchorId="424AD3E7" wp14:editId="4BB0128B">
            <wp:extent cx="4677439" cy="2581275"/>
            <wp:effectExtent l="0" t="0" r="8890" b="0"/>
            <wp:docPr id="43" name="Рисунок 43" descr="C:\Users\Дарья\Downloads\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ownloads\Untitled Diagram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3804" cy="2595825"/>
                    </a:xfrm>
                    <a:prstGeom prst="rect">
                      <a:avLst/>
                    </a:prstGeom>
                    <a:noFill/>
                    <a:ln>
                      <a:noFill/>
                    </a:ln>
                  </pic:spPr>
                </pic:pic>
              </a:graphicData>
            </a:graphic>
          </wp:inline>
        </w:drawing>
      </w:r>
    </w:p>
    <w:p w:rsidR="000E04CE" w:rsidRPr="007666FF" w:rsidRDefault="000C1949" w:rsidP="007F309C">
      <w:pPr>
        <w:pStyle w:val="aa"/>
        <w:spacing w:after="0" w:line="360" w:lineRule="auto"/>
        <w:jc w:val="center"/>
        <w:rPr>
          <w:rFonts w:ascii="Baskerville Win95BT" w:eastAsia="Times New Roman" w:hAnsi="Baskerville Win95BT" w:cs="Baskerville Win95BT"/>
          <w:b w:val="0"/>
          <w:bCs w:val="0"/>
          <w:color w:val="000000" w:themeColor="text1"/>
          <w:sz w:val="28"/>
          <w:szCs w:val="28"/>
          <w:lang w:eastAsia="ru-RU"/>
        </w:rPr>
      </w:pPr>
      <w:r w:rsidRPr="007666FF">
        <w:rPr>
          <w:rFonts w:ascii="Baskerville Win95BT" w:eastAsia="Times New Roman" w:hAnsi="Baskerville Win95BT" w:cs="Baskerville Win95BT"/>
          <w:b w:val="0"/>
          <w:bCs w:val="0"/>
          <w:color w:val="000000" w:themeColor="text1"/>
          <w:sz w:val="28"/>
          <w:szCs w:val="28"/>
          <w:lang w:eastAsia="ru-RU"/>
        </w:rPr>
        <w:t xml:space="preserve">Рисунок </w:t>
      </w:r>
      <w:r w:rsidR="00982A79" w:rsidRPr="007666FF">
        <w:rPr>
          <w:rFonts w:ascii="Baskerville Win95BT" w:eastAsia="Times New Roman" w:hAnsi="Baskerville Win95BT" w:cs="Baskerville Win95BT"/>
          <w:b w:val="0"/>
          <w:bCs w:val="0"/>
          <w:color w:val="000000" w:themeColor="text1"/>
          <w:sz w:val="28"/>
          <w:szCs w:val="28"/>
          <w:lang w:eastAsia="ru-RU"/>
        </w:rPr>
        <w:fldChar w:fldCharType="begin"/>
      </w:r>
      <w:r w:rsidRPr="007666FF">
        <w:rPr>
          <w:rFonts w:ascii="Baskerville Win95BT" w:eastAsia="Times New Roman" w:hAnsi="Baskerville Win95BT" w:cs="Baskerville Win95BT"/>
          <w:b w:val="0"/>
          <w:bCs w:val="0"/>
          <w:color w:val="000000" w:themeColor="text1"/>
          <w:sz w:val="28"/>
          <w:szCs w:val="28"/>
          <w:lang w:eastAsia="ru-RU"/>
        </w:rPr>
        <w:instrText xml:space="preserve"> SEQ Рисунок \* ARABIC </w:instrText>
      </w:r>
      <w:r w:rsidR="00982A79" w:rsidRPr="007666FF">
        <w:rPr>
          <w:rFonts w:ascii="Baskerville Win95BT" w:eastAsia="Times New Roman" w:hAnsi="Baskerville Win95BT" w:cs="Baskerville Win95BT"/>
          <w:b w:val="0"/>
          <w:bCs w:val="0"/>
          <w:color w:val="000000" w:themeColor="text1"/>
          <w:sz w:val="28"/>
          <w:szCs w:val="28"/>
          <w:lang w:eastAsia="ru-RU"/>
        </w:rPr>
        <w:fldChar w:fldCharType="separate"/>
      </w:r>
      <w:r w:rsidR="003937C9">
        <w:rPr>
          <w:rFonts w:ascii="Baskerville Win95BT" w:eastAsia="Times New Roman" w:hAnsi="Baskerville Win95BT" w:cs="Baskerville Win95BT"/>
          <w:b w:val="0"/>
          <w:bCs w:val="0"/>
          <w:noProof/>
          <w:color w:val="000000" w:themeColor="text1"/>
          <w:sz w:val="28"/>
          <w:szCs w:val="28"/>
          <w:lang w:eastAsia="ru-RU"/>
        </w:rPr>
        <w:t>8</w:t>
      </w:r>
      <w:r w:rsidR="00982A79" w:rsidRPr="007666FF">
        <w:rPr>
          <w:rFonts w:ascii="Baskerville Win95BT" w:eastAsia="Times New Roman" w:hAnsi="Baskerville Win95BT" w:cs="Baskerville Win95BT"/>
          <w:b w:val="0"/>
          <w:bCs w:val="0"/>
          <w:color w:val="000000" w:themeColor="text1"/>
          <w:sz w:val="28"/>
          <w:szCs w:val="28"/>
          <w:lang w:eastAsia="ru-RU"/>
        </w:rPr>
        <w:fldChar w:fldCharType="end"/>
      </w:r>
      <w:r w:rsidRPr="007666FF">
        <w:rPr>
          <w:rFonts w:ascii="Baskerville Win95BT" w:eastAsia="Times New Roman" w:hAnsi="Baskerville Win95BT" w:cs="Baskerville Win95BT"/>
          <w:b w:val="0"/>
          <w:bCs w:val="0"/>
          <w:color w:val="000000" w:themeColor="text1"/>
          <w:sz w:val="28"/>
          <w:szCs w:val="28"/>
          <w:lang w:eastAsia="ru-RU"/>
        </w:rPr>
        <w:t xml:space="preserve"> </w:t>
      </w:r>
      <w:r w:rsidR="00082A54" w:rsidRPr="007666FF">
        <w:rPr>
          <w:rFonts w:ascii="Times New Roman" w:hAnsi="Times New Roman" w:cs="Times New Roman"/>
          <w:color w:val="000000" w:themeColor="text1"/>
          <w:sz w:val="28"/>
          <w:szCs w:val="28"/>
        </w:rPr>
        <w:t>–</w:t>
      </w:r>
      <w:r w:rsidRPr="007666FF">
        <w:rPr>
          <w:rFonts w:ascii="Baskerville Win95BT" w:eastAsia="Times New Roman" w:hAnsi="Baskerville Win95BT" w:cs="Baskerville Win95BT"/>
          <w:b w:val="0"/>
          <w:bCs w:val="0"/>
          <w:color w:val="000000" w:themeColor="text1"/>
          <w:sz w:val="28"/>
          <w:szCs w:val="28"/>
          <w:lang w:eastAsia="ru-RU"/>
        </w:rPr>
        <w:t xml:space="preserve"> Эскиз формы редактирования данных</w:t>
      </w:r>
    </w:p>
    <w:p w:rsidR="000C1949" w:rsidRPr="007666FF" w:rsidRDefault="000C1949"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1 – Вкладка «Таблицы».</w:t>
      </w:r>
    </w:p>
    <w:p w:rsidR="000C1949" w:rsidRPr="007666FF" w:rsidRDefault="000C1949"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2 – Поле вывода таблиц базы данных.</w:t>
      </w:r>
    </w:p>
    <w:p w:rsidR="000C1949" w:rsidRPr="007666FF" w:rsidRDefault="000C1949"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3 – Кнопка «Назад».</w:t>
      </w:r>
    </w:p>
    <w:p w:rsidR="000C1949" w:rsidRPr="007666FF" w:rsidRDefault="000C1949" w:rsidP="007F309C">
      <w:pPr>
        <w:spacing w:after="0" w:line="360" w:lineRule="auto"/>
        <w:ind w:firstLine="709"/>
        <w:jc w:val="both"/>
        <w:rPr>
          <w:rFonts w:ascii="Baskerville Win95BT" w:eastAsia="Times New Roman" w:hAnsi="Baskerville Win95BT" w:cs="Baskerville Win95BT"/>
          <w:color w:val="000000" w:themeColor="text1"/>
          <w:sz w:val="28"/>
          <w:szCs w:val="28"/>
          <w:lang w:eastAsia="ru-RU"/>
        </w:rPr>
      </w:pPr>
      <w:r w:rsidRPr="007666FF">
        <w:rPr>
          <w:rFonts w:ascii="Baskerville Win95BT" w:eastAsia="Times New Roman" w:hAnsi="Baskerville Win95BT" w:cs="Baskerville Win95BT"/>
          <w:color w:val="000000" w:themeColor="text1"/>
          <w:sz w:val="28"/>
          <w:szCs w:val="28"/>
          <w:lang w:eastAsia="ru-RU"/>
        </w:rPr>
        <w:t>5 – Кнопка «Сохранить».</w:t>
      </w:r>
    </w:p>
    <w:p w:rsidR="000C1949" w:rsidRPr="007666FF" w:rsidRDefault="000C1949" w:rsidP="007F309C">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Эскиз справочной формы представлен на рисунке </w:t>
      </w:r>
      <w:r w:rsidR="009172C0" w:rsidRPr="007666FF">
        <w:rPr>
          <w:rFonts w:ascii="Times New Roman" w:eastAsia="Calibri" w:hAnsi="Times New Roman" w:cs="Times New Roman"/>
          <w:color w:val="000000" w:themeColor="text1"/>
          <w:sz w:val="28"/>
          <w:szCs w:val="28"/>
        </w:rPr>
        <w:t>9</w:t>
      </w:r>
      <w:r w:rsidRPr="007666FF">
        <w:rPr>
          <w:rFonts w:ascii="Times New Roman" w:eastAsia="Calibri" w:hAnsi="Times New Roman" w:cs="Times New Roman"/>
          <w:color w:val="000000" w:themeColor="text1"/>
          <w:sz w:val="28"/>
          <w:szCs w:val="28"/>
        </w:rPr>
        <w:t>.</w:t>
      </w:r>
    </w:p>
    <w:p w:rsidR="000C1949" w:rsidRPr="007666FF" w:rsidRDefault="000C1949" w:rsidP="00A3764E">
      <w:pPr>
        <w:keepNext/>
        <w:spacing w:after="0" w:line="360" w:lineRule="auto"/>
        <w:jc w:val="center"/>
        <w:rPr>
          <w:color w:val="000000" w:themeColor="text1"/>
        </w:rPr>
      </w:pPr>
      <w:r w:rsidRPr="007666FF">
        <w:rPr>
          <w:rFonts w:ascii="Baskerville Win95BT" w:eastAsia="Times New Roman" w:hAnsi="Baskerville Win95BT" w:cs="Baskerville Win95BT"/>
          <w:noProof/>
          <w:color w:val="000000" w:themeColor="text1"/>
          <w:sz w:val="28"/>
          <w:szCs w:val="28"/>
          <w:lang w:eastAsia="ru-RU"/>
        </w:rPr>
        <w:drawing>
          <wp:inline distT="0" distB="0" distL="0" distR="0" wp14:anchorId="3CC43F3B" wp14:editId="4FBA8104">
            <wp:extent cx="4491904" cy="2971800"/>
            <wp:effectExtent l="0" t="0" r="0" b="0"/>
            <wp:docPr id="45" name="Рисунок 45" descr="C:\Users\Дарья\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ownloads\Untitled Diagram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775" cy="2982300"/>
                    </a:xfrm>
                    <a:prstGeom prst="rect">
                      <a:avLst/>
                    </a:prstGeom>
                    <a:noFill/>
                    <a:ln>
                      <a:noFill/>
                    </a:ln>
                  </pic:spPr>
                </pic:pic>
              </a:graphicData>
            </a:graphic>
          </wp:inline>
        </w:drawing>
      </w:r>
    </w:p>
    <w:p w:rsidR="002A1C36" w:rsidRPr="007666FF" w:rsidRDefault="000C1949" w:rsidP="002A1C36">
      <w:pPr>
        <w:pStyle w:val="aa"/>
        <w:spacing w:after="0" w:line="360" w:lineRule="auto"/>
        <w:jc w:val="center"/>
        <w:rPr>
          <w:rFonts w:ascii="Times New Roman" w:eastAsia="Times New Roman" w:hAnsi="Times New Roman" w:cs="Times New Roman"/>
          <w:b w:val="0"/>
          <w:color w:val="000000" w:themeColor="text1"/>
          <w:sz w:val="36"/>
          <w:szCs w:val="28"/>
          <w:lang w:eastAsia="ru-RU"/>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9</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Эскиз справочной формы</w:t>
      </w:r>
    </w:p>
    <w:p w:rsidR="00CB2B24" w:rsidRPr="007666FF" w:rsidRDefault="002A1C36" w:rsidP="00CB2B24">
      <w:pPr>
        <w:tabs>
          <w:tab w:val="left" w:pos="5370"/>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1 – Вкладка «Руководство оператора».</w:t>
      </w:r>
    </w:p>
    <w:p w:rsidR="00CB2B24" w:rsidRPr="007666FF" w:rsidRDefault="002A1C36" w:rsidP="00CB2B24">
      <w:pPr>
        <w:tabs>
          <w:tab w:val="left" w:pos="3030"/>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2 – Вкладка «Руководство программиста».</w:t>
      </w:r>
    </w:p>
    <w:p w:rsidR="002A1C36" w:rsidRPr="007666FF" w:rsidRDefault="002A1C36" w:rsidP="00CB2B24">
      <w:pPr>
        <w:tabs>
          <w:tab w:val="left" w:pos="2490"/>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3 – Поле вывода текстовой информации.</w:t>
      </w:r>
    </w:p>
    <w:p w:rsidR="00107F7D" w:rsidRPr="007666FF" w:rsidRDefault="00107F7D" w:rsidP="002A1C36">
      <w:pPr>
        <w:keepNext/>
        <w:spacing w:after="0" w:line="360" w:lineRule="auto"/>
        <w:ind w:firstLine="709"/>
        <w:jc w:val="both"/>
        <w:rPr>
          <w:rFonts w:ascii="Times New Roman" w:eastAsia="Calibri" w:hAnsi="Times New Roman" w:cs="Times New Roman"/>
          <w:b/>
          <w:color w:val="000000" w:themeColor="text1"/>
          <w:sz w:val="28"/>
          <w:szCs w:val="28"/>
        </w:rPr>
      </w:pPr>
      <w:r w:rsidRPr="007666FF">
        <w:rPr>
          <w:rFonts w:ascii="Times New Roman" w:eastAsia="Calibri" w:hAnsi="Times New Roman" w:cs="Times New Roman"/>
          <w:b/>
          <w:color w:val="000000" w:themeColor="text1"/>
          <w:sz w:val="28"/>
          <w:szCs w:val="28"/>
        </w:rPr>
        <w:lastRenderedPageBreak/>
        <w:t>Контрольный пример</w:t>
      </w:r>
    </w:p>
    <w:p w:rsidR="007F309C" w:rsidRPr="007666FF" w:rsidRDefault="00107F7D" w:rsidP="002A1C36">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Первое, что увидит пользователь при запуске программного изделия, это </w:t>
      </w:r>
      <w:r w:rsidR="007F309C" w:rsidRPr="007666FF">
        <w:rPr>
          <w:rFonts w:ascii="Times New Roman" w:eastAsia="Calibri" w:hAnsi="Times New Roman" w:cs="Times New Roman"/>
          <w:color w:val="000000" w:themeColor="text1"/>
          <w:sz w:val="28"/>
          <w:szCs w:val="28"/>
        </w:rPr>
        <w:t>форму авторизации пользователя.</w:t>
      </w:r>
    </w:p>
    <w:p w:rsidR="007F309C" w:rsidRPr="007666FF" w:rsidRDefault="007F309C" w:rsidP="002A1C36">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Форма авторизации представлена на рисунке 10.</w:t>
      </w:r>
    </w:p>
    <w:p w:rsidR="007F309C" w:rsidRPr="007666FF" w:rsidRDefault="007F309C" w:rsidP="002A1C36">
      <w:pPr>
        <w:spacing w:after="0" w:line="360" w:lineRule="auto"/>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noProof/>
          <w:color w:val="000000" w:themeColor="text1"/>
          <w:sz w:val="28"/>
          <w:szCs w:val="28"/>
          <w:lang w:eastAsia="ru-RU"/>
        </w:rPr>
        <w:drawing>
          <wp:inline distT="0" distB="0" distL="0" distR="0" wp14:anchorId="40F45457" wp14:editId="785457EE">
            <wp:extent cx="3476625" cy="2415581"/>
            <wp:effectExtent l="0" t="0" r="0" b="3810"/>
            <wp:docPr id="50" name="Рисунок 50" descr="G:\Диплом\Скрины диплом\прога\Авторизация\проо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ы диплом\прога\Авторизация\прооб.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88" t="2809" r="4980" b="7022"/>
                    <a:stretch/>
                  </pic:blipFill>
                  <pic:spPr bwMode="auto">
                    <a:xfrm>
                      <a:off x="0" y="0"/>
                      <a:ext cx="3519518" cy="2445383"/>
                    </a:xfrm>
                    <a:prstGeom prst="rect">
                      <a:avLst/>
                    </a:prstGeom>
                    <a:noFill/>
                    <a:ln>
                      <a:noFill/>
                    </a:ln>
                    <a:extLst>
                      <a:ext uri="{53640926-AAD7-44D8-BBD7-CCE9431645EC}">
                        <a14:shadowObscured xmlns:a14="http://schemas.microsoft.com/office/drawing/2010/main"/>
                      </a:ext>
                    </a:extLst>
                  </pic:spPr>
                </pic:pic>
              </a:graphicData>
            </a:graphic>
          </wp:inline>
        </w:drawing>
      </w:r>
    </w:p>
    <w:p w:rsidR="007F309C" w:rsidRPr="007666FF" w:rsidRDefault="007F309C" w:rsidP="002A1C36">
      <w:pPr>
        <w:tabs>
          <w:tab w:val="left" w:pos="3840"/>
        </w:tabs>
        <w:spacing w:after="0" w:line="360" w:lineRule="auto"/>
        <w:jc w:val="center"/>
        <w:rPr>
          <w:rFonts w:ascii="Times New Roman" w:eastAsia="Calibri" w:hAnsi="Times New Roman" w:cs="Times New Roman"/>
          <w:bCs/>
          <w:color w:val="000000" w:themeColor="text1"/>
          <w:sz w:val="28"/>
          <w:szCs w:val="28"/>
        </w:rPr>
      </w:pPr>
      <w:r w:rsidRPr="007666FF">
        <w:rPr>
          <w:rFonts w:ascii="Times New Roman" w:eastAsia="Calibri" w:hAnsi="Times New Roman" w:cs="Times New Roman"/>
          <w:bCs/>
          <w:color w:val="000000" w:themeColor="text1"/>
          <w:sz w:val="28"/>
          <w:szCs w:val="28"/>
        </w:rPr>
        <w:t xml:space="preserve">Рисунок </w:t>
      </w:r>
      <w:r w:rsidR="00982A79" w:rsidRPr="007666FF">
        <w:rPr>
          <w:rFonts w:ascii="Times New Roman" w:eastAsia="Calibri" w:hAnsi="Times New Roman" w:cs="Times New Roman"/>
          <w:bCs/>
          <w:color w:val="000000" w:themeColor="text1"/>
          <w:sz w:val="28"/>
          <w:szCs w:val="28"/>
        </w:rPr>
        <w:fldChar w:fldCharType="begin"/>
      </w:r>
      <w:r w:rsidRPr="007666FF">
        <w:rPr>
          <w:rFonts w:ascii="Times New Roman" w:eastAsia="Calibri" w:hAnsi="Times New Roman" w:cs="Times New Roman"/>
          <w:bCs/>
          <w:color w:val="000000" w:themeColor="text1"/>
          <w:sz w:val="28"/>
          <w:szCs w:val="28"/>
        </w:rPr>
        <w:instrText xml:space="preserve"> SEQ Рисунок \* ARABIC </w:instrText>
      </w:r>
      <w:r w:rsidR="00982A79" w:rsidRPr="007666FF">
        <w:rPr>
          <w:rFonts w:ascii="Times New Roman" w:eastAsia="Calibri" w:hAnsi="Times New Roman" w:cs="Times New Roman"/>
          <w:bCs/>
          <w:color w:val="000000" w:themeColor="text1"/>
          <w:sz w:val="28"/>
          <w:szCs w:val="28"/>
        </w:rPr>
        <w:fldChar w:fldCharType="separate"/>
      </w:r>
      <w:r w:rsidR="003937C9">
        <w:rPr>
          <w:rFonts w:ascii="Times New Roman" w:eastAsia="Calibri" w:hAnsi="Times New Roman" w:cs="Times New Roman"/>
          <w:bCs/>
          <w:noProof/>
          <w:color w:val="000000" w:themeColor="text1"/>
          <w:sz w:val="28"/>
          <w:szCs w:val="28"/>
        </w:rPr>
        <w:t>10</w:t>
      </w:r>
      <w:r w:rsidR="00982A79" w:rsidRPr="007666FF">
        <w:rPr>
          <w:rFonts w:ascii="Times New Roman" w:eastAsia="Calibri" w:hAnsi="Times New Roman" w:cs="Times New Roman"/>
          <w:bCs/>
          <w:color w:val="000000" w:themeColor="text1"/>
          <w:sz w:val="28"/>
          <w:szCs w:val="28"/>
        </w:rPr>
        <w:fldChar w:fldCharType="end"/>
      </w:r>
      <w:r w:rsidRPr="007666FF">
        <w:rPr>
          <w:rFonts w:ascii="Times New Roman" w:eastAsia="Calibri" w:hAnsi="Times New Roman" w:cs="Times New Roman"/>
          <w:bCs/>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Cs/>
          <w:color w:val="000000" w:themeColor="text1"/>
          <w:sz w:val="28"/>
          <w:szCs w:val="28"/>
        </w:rPr>
        <w:t xml:space="preserve"> Форма авторизации</w:t>
      </w:r>
    </w:p>
    <w:p w:rsidR="007F309C" w:rsidRPr="007666FF" w:rsidRDefault="007F309C" w:rsidP="002A1C36">
      <w:pPr>
        <w:tabs>
          <w:tab w:val="left" w:pos="3840"/>
        </w:tabs>
        <w:spacing w:after="0" w:line="360" w:lineRule="auto"/>
        <w:ind w:firstLine="709"/>
        <w:jc w:val="both"/>
        <w:rPr>
          <w:rFonts w:ascii="Times New Roman" w:eastAsia="Calibri" w:hAnsi="Times New Roman" w:cs="Times New Roman"/>
          <w:bCs/>
          <w:color w:val="000000" w:themeColor="text1"/>
          <w:sz w:val="28"/>
          <w:szCs w:val="28"/>
        </w:rPr>
      </w:pPr>
      <w:r w:rsidRPr="007666FF">
        <w:rPr>
          <w:rFonts w:ascii="Times New Roman" w:eastAsia="Calibri" w:hAnsi="Times New Roman" w:cs="Times New Roman"/>
          <w:bCs/>
          <w:color w:val="000000" w:themeColor="text1"/>
          <w:sz w:val="28"/>
          <w:szCs w:val="28"/>
        </w:rPr>
        <w:t>После успешной авторизации перед пользователем откроется главная форма программы.</w:t>
      </w:r>
    </w:p>
    <w:p w:rsidR="007F309C" w:rsidRPr="007666FF" w:rsidRDefault="007F309C" w:rsidP="002A1C36">
      <w:pPr>
        <w:tabs>
          <w:tab w:val="left" w:pos="3840"/>
        </w:tabs>
        <w:spacing w:after="0" w:line="360" w:lineRule="auto"/>
        <w:ind w:firstLine="709"/>
        <w:jc w:val="both"/>
        <w:rPr>
          <w:rFonts w:ascii="Times New Roman" w:eastAsia="Calibri" w:hAnsi="Times New Roman" w:cs="Times New Roman"/>
          <w:bCs/>
          <w:color w:val="000000" w:themeColor="text1"/>
          <w:sz w:val="28"/>
          <w:szCs w:val="28"/>
        </w:rPr>
      </w:pPr>
      <w:r w:rsidRPr="007666FF">
        <w:rPr>
          <w:rFonts w:ascii="Times New Roman" w:eastAsia="Calibri" w:hAnsi="Times New Roman" w:cs="Times New Roman"/>
          <w:bCs/>
          <w:color w:val="000000" w:themeColor="text1"/>
          <w:sz w:val="28"/>
          <w:szCs w:val="28"/>
        </w:rPr>
        <w:t>Главная форма программы представлена на рисунке 11.</w:t>
      </w:r>
    </w:p>
    <w:p w:rsidR="007F309C" w:rsidRPr="007666FF" w:rsidRDefault="007F309C" w:rsidP="002A1C36">
      <w:pPr>
        <w:keepNext/>
        <w:tabs>
          <w:tab w:val="left" w:pos="3840"/>
        </w:tabs>
        <w:spacing w:after="0" w:line="360" w:lineRule="auto"/>
        <w:ind w:firstLine="709"/>
        <w:jc w:val="center"/>
        <w:rPr>
          <w:rFonts w:ascii="Times New Roman" w:eastAsia="Calibri" w:hAnsi="Times New Roman" w:cs="Times New Roman"/>
          <w:bCs/>
          <w:color w:val="000000" w:themeColor="text1"/>
          <w:sz w:val="28"/>
          <w:szCs w:val="28"/>
        </w:rPr>
      </w:pPr>
      <w:r w:rsidRPr="007666FF">
        <w:rPr>
          <w:rFonts w:ascii="Times New Roman" w:eastAsia="Calibri" w:hAnsi="Times New Roman" w:cs="Times New Roman"/>
          <w:bCs/>
          <w:noProof/>
          <w:color w:val="000000" w:themeColor="text1"/>
          <w:sz w:val="28"/>
          <w:szCs w:val="28"/>
          <w:lang w:eastAsia="ru-RU"/>
        </w:rPr>
        <w:drawing>
          <wp:inline distT="0" distB="0" distL="0" distR="0" wp14:anchorId="56BE4CDB" wp14:editId="5D975016">
            <wp:extent cx="5060369" cy="3254869"/>
            <wp:effectExtent l="0" t="0" r="6985" b="3175"/>
            <wp:docPr id="51" name="Рисунок 51" descr="G:\Диплом\Скрины диплом\прога\Главное окно программы\Главное окн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Диплом\Скрины диплом\прога\Главное окно программы\Главное окно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22" t="2149" r="2919" b="4057"/>
                    <a:stretch/>
                  </pic:blipFill>
                  <pic:spPr bwMode="auto">
                    <a:xfrm>
                      <a:off x="0" y="0"/>
                      <a:ext cx="5067460" cy="3259430"/>
                    </a:xfrm>
                    <a:prstGeom prst="rect">
                      <a:avLst/>
                    </a:prstGeom>
                    <a:noFill/>
                    <a:ln>
                      <a:noFill/>
                    </a:ln>
                    <a:extLst>
                      <a:ext uri="{53640926-AAD7-44D8-BBD7-CCE9431645EC}">
                        <a14:shadowObscured xmlns:a14="http://schemas.microsoft.com/office/drawing/2010/main"/>
                      </a:ext>
                    </a:extLst>
                  </pic:spPr>
                </pic:pic>
              </a:graphicData>
            </a:graphic>
          </wp:inline>
        </w:drawing>
      </w:r>
    </w:p>
    <w:p w:rsidR="007F309C" w:rsidRPr="007666FF" w:rsidRDefault="007F309C" w:rsidP="002A1C36">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11</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Главная форма программы</w:t>
      </w:r>
    </w:p>
    <w:p w:rsidR="00107F7D" w:rsidRPr="007666FF" w:rsidRDefault="00107F7D" w:rsidP="00E623A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При работе с программным изделием в случае ошибки или выполнения тех или иных действий будет выводиться диалоговое окно, которое будет </w:t>
      </w:r>
      <w:r w:rsidRPr="007666FF">
        <w:rPr>
          <w:rFonts w:ascii="Times New Roman" w:eastAsia="Calibri" w:hAnsi="Times New Roman" w:cs="Times New Roman"/>
          <w:color w:val="000000" w:themeColor="text1"/>
          <w:sz w:val="28"/>
          <w:szCs w:val="28"/>
        </w:rPr>
        <w:lastRenderedPageBreak/>
        <w:t>подсказывать пользователю о выполнении требуемой задачи или ошибке при заполнении текстовых полей</w:t>
      </w:r>
      <w:r w:rsidR="001E27A3" w:rsidRPr="007666FF">
        <w:rPr>
          <w:rFonts w:ascii="Times New Roman" w:eastAsia="Calibri" w:hAnsi="Times New Roman" w:cs="Times New Roman"/>
          <w:color w:val="000000" w:themeColor="text1"/>
          <w:sz w:val="28"/>
          <w:szCs w:val="28"/>
        </w:rPr>
        <w:t>.</w:t>
      </w:r>
    </w:p>
    <w:p w:rsidR="001E27A3" w:rsidRPr="007666FF" w:rsidRDefault="001E27A3" w:rsidP="00E623A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Сообщения пользователю представлены на рисунках 1</w:t>
      </w:r>
      <w:r w:rsidR="009172C0" w:rsidRPr="007666FF">
        <w:rPr>
          <w:rFonts w:ascii="Times New Roman" w:eastAsia="Calibri" w:hAnsi="Times New Roman" w:cs="Times New Roman"/>
          <w:color w:val="000000" w:themeColor="text1"/>
          <w:sz w:val="28"/>
          <w:szCs w:val="28"/>
        </w:rPr>
        <w:t>2</w:t>
      </w:r>
      <w:r w:rsidRPr="007666FF">
        <w:rPr>
          <w:rFonts w:ascii="Times New Roman" w:eastAsia="Calibri" w:hAnsi="Times New Roman" w:cs="Times New Roman"/>
          <w:color w:val="000000" w:themeColor="text1"/>
          <w:sz w:val="28"/>
          <w:szCs w:val="28"/>
        </w:rPr>
        <w:t xml:space="preserve">, </w:t>
      </w:r>
      <w:r w:rsidR="009172C0" w:rsidRPr="007666FF">
        <w:rPr>
          <w:rFonts w:ascii="Times New Roman" w:eastAsia="Calibri" w:hAnsi="Times New Roman" w:cs="Times New Roman"/>
          <w:color w:val="000000" w:themeColor="text1"/>
          <w:sz w:val="28"/>
          <w:szCs w:val="28"/>
        </w:rPr>
        <w:t>13</w:t>
      </w:r>
      <w:r w:rsidRPr="007666FF">
        <w:rPr>
          <w:rFonts w:ascii="Times New Roman" w:eastAsia="Calibri" w:hAnsi="Times New Roman" w:cs="Times New Roman"/>
          <w:color w:val="000000" w:themeColor="text1"/>
          <w:sz w:val="28"/>
          <w:szCs w:val="28"/>
        </w:rPr>
        <w:t xml:space="preserve">, </w:t>
      </w:r>
      <w:r w:rsidR="009172C0" w:rsidRPr="007666FF">
        <w:rPr>
          <w:rFonts w:ascii="Times New Roman" w:eastAsia="Calibri" w:hAnsi="Times New Roman" w:cs="Times New Roman"/>
          <w:color w:val="000000" w:themeColor="text1"/>
          <w:sz w:val="28"/>
          <w:szCs w:val="28"/>
        </w:rPr>
        <w:t>14, 15, 16, 17</w:t>
      </w:r>
      <w:r w:rsidRPr="007666FF">
        <w:rPr>
          <w:rFonts w:ascii="Times New Roman" w:eastAsia="Calibri" w:hAnsi="Times New Roman" w:cs="Times New Roman"/>
          <w:color w:val="000000" w:themeColor="text1"/>
          <w:sz w:val="28"/>
          <w:szCs w:val="28"/>
        </w:rPr>
        <w:t>.</w:t>
      </w:r>
    </w:p>
    <w:p w:rsidR="001E27A3" w:rsidRPr="007666FF" w:rsidRDefault="001E27A3" w:rsidP="00A3764E">
      <w:pPr>
        <w:keepNext/>
        <w:widowControl w:val="0"/>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0E856BA" wp14:editId="3C53E547">
            <wp:extent cx="1453823" cy="923925"/>
            <wp:effectExtent l="0" t="0" r="0" b="0"/>
            <wp:docPr id="57" name="Рисунок 57" descr="C:\Users\Дарья\Desktop\прога диплом и скрины\Диплом\Скрины диплом\прога\Авторизация\Ошибка при введении паро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Дарья\Desktop\прога диплом и скрины\Диплом\Скрины диплом\прога\Авторизация\Ошибка при введении пароля.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22" t="38743" r="30001" b="25655"/>
                    <a:stretch/>
                  </pic:blipFill>
                  <pic:spPr bwMode="auto">
                    <a:xfrm>
                      <a:off x="0" y="0"/>
                      <a:ext cx="1459682" cy="927649"/>
                    </a:xfrm>
                    <a:prstGeom prst="rect">
                      <a:avLst/>
                    </a:prstGeom>
                    <a:noFill/>
                    <a:ln>
                      <a:noFill/>
                    </a:ln>
                    <a:extLst>
                      <a:ext uri="{53640926-AAD7-44D8-BBD7-CCE9431645EC}">
                        <a14:shadowObscured xmlns:a14="http://schemas.microsoft.com/office/drawing/2010/main"/>
                      </a:ext>
                    </a:extLst>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12</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об ошибке</w:t>
      </w:r>
    </w:p>
    <w:p w:rsidR="001E27A3" w:rsidRPr="007666FF" w:rsidRDefault="001E27A3" w:rsidP="00A3764E">
      <w:pPr>
        <w:keepNext/>
        <w:widowControl w:val="0"/>
        <w:spacing w:after="0" w:line="360" w:lineRule="auto"/>
        <w:jc w:val="center"/>
        <w:rPr>
          <w:color w:val="000000" w:themeColor="text1"/>
        </w:rPr>
      </w:pPr>
      <w:r w:rsidRPr="007666FF">
        <w:rPr>
          <w:rFonts w:ascii="Times New Roman" w:eastAsia="Times New Roman" w:hAnsi="Times New Roman" w:cs="Times New Roman"/>
          <w:noProof/>
          <w:color w:val="000000" w:themeColor="text1"/>
          <w:szCs w:val="20"/>
          <w:lang w:eastAsia="ru-RU"/>
        </w:rPr>
        <w:drawing>
          <wp:inline distT="0" distB="0" distL="0" distR="0" wp14:anchorId="798FA81C" wp14:editId="173139C7">
            <wp:extent cx="3275214" cy="11334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12158" cy="1146261"/>
                    </a:xfrm>
                    <a:prstGeom prst="rect">
                      <a:avLst/>
                    </a:prstGeom>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13</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об ошибке</w:t>
      </w:r>
    </w:p>
    <w:p w:rsidR="001E27A3" w:rsidRPr="007666FF" w:rsidRDefault="001E27A3" w:rsidP="00A3764E">
      <w:pPr>
        <w:keepNext/>
        <w:widowControl w:val="0"/>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568247A8" wp14:editId="5F03D2FE">
            <wp:extent cx="1203253" cy="923925"/>
            <wp:effectExtent l="0" t="0" r="0" b="0"/>
            <wp:docPr id="59" name="Рисунок 59" descr="C:\Users\Дарья\Desktop\прога диплом и скрины\Диплом\Скрины диплом\прога\Удаление\о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арья\Desktop\прога диплом и скрины\Диплом\Скрины диплом\прога\Удаление\оа.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304" t="52163" r="42267" b="25954"/>
                    <a:stretch/>
                  </pic:blipFill>
                  <pic:spPr bwMode="auto">
                    <a:xfrm>
                      <a:off x="0" y="0"/>
                      <a:ext cx="1211603" cy="930337"/>
                    </a:xfrm>
                    <a:prstGeom prst="rect">
                      <a:avLst/>
                    </a:prstGeom>
                    <a:noFill/>
                    <a:ln>
                      <a:noFill/>
                    </a:ln>
                    <a:extLst>
                      <a:ext uri="{53640926-AAD7-44D8-BBD7-CCE9431645EC}">
                        <a14:shadowObscured xmlns:a14="http://schemas.microsoft.com/office/drawing/2010/main"/>
                      </a:ext>
                    </a:extLst>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14</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 выполнении действия</w:t>
      </w:r>
    </w:p>
    <w:p w:rsidR="001E27A3" w:rsidRPr="007666FF" w:rsidRDefault="001E27A3" w:rsidP="00A3764E">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30C247BF" wp14:editId="28472C53">
            <wp:extent cx="1219200" cy="1065319"/>
            <wp:effectExtent l="0" t="0" r="0" b="0"/>
            <wp:docPr id="63" name="Рисунок 63" descr="C:\Users\Дарья\Desktop\прога диплом и скрины\Диплом\Скрины диплом\прога\Редактирование\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арья\Desktop\прога диплом и скрины\Диплом\Скрины диплом\прога\Редактирование\120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835" t="50689" r="48117" b="24518"/>
                    <a:stretch/>
                  </pic:blipFill>
                  <pic:spPr bwMode="auto">
                    <a:xfrm>
                      <a:off x="0" y="0"/>
                      <a:ext cx="1222955" cy="1068600"/>
                    </a:xfrm>
                    <a:prstGeom prst="rect">
                      <a:avLst/>
                    </a:prstGeom>
                    <a:noFill/>
                    <a:ln>
                      <a:noFill/>
                    </a:ln>
                    <a:extLst>
                      <a:ext uri="{53640926-AAD7-44D8-BBD7-CCE9431645EC}">
                        <a14:shadowObscured xmlns:a14="http://schemas.microsoft.com/office/drawing/2010/main"/>
                      </a:ext>
                    </a:extLst>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15</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 выполнении действия</w:t>
      </w:r>
    </w:p>
    <w:p w:rsidR="001E27A3" w:rsidRPr="007666FF" w:rsidRDefault="001E27A3" w:rsidP="00A3764E">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4D7C3FFF" wp14:editId="32AFFD4B">
            <wp:extent cx="2105025" cy="923494"/>
            <wp:effectExtent l="0" t="0" r="0" b="0"/>
            <wp:docPr id="64" name="Рисунок 64" descr="C:\Users\Дарья\Desktop\прога диплом и скрины\Диплом\Скрины диплом\прога\Добавление\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Дарья\Desktop\прога диплом и скрины\Диплом\Скрины диплом\прога\Добавление\kkk.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862" t="15238" r="11344" b="20000"/>
                    <a:stretch/>
                  </pic:blipFill>
                  <pic:spPr bwMode="auto">
                    <a:xfrm>
                      <a:off x="0" y="0"/>
                      <a:ext cx="2105025" cy="923494"/>
                    </a:xfrm>
                    <a:prstGeom prst="rect">
                      <a:avLst/>
                    </a:prstGeom>
                    <a:noFill/>
                    <a:ln>
                      <a:noFill/>
                    </a:ln>
                    <a:extLst>
                      <a:ext uri="{53640926-AAD7-44D8-BBD7-CCE9431645EC}">
                        <a14:shadowObscured xmlns:a14="http://schemas.microsoft.com/office/drawing/2010/main"/>
                      </a:ext>
                    </a:extLst>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16</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 закрытии формы</w:t>
      </w:r>
    </w:p>
    <w:p w:rsidR="001E27A3" w:rsidRPr="007666FF" w:rsidRDefault="001E27A3" w:rsidP="00A3764E">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4"/>
          <w:lang w:eastAsia="ru-RU"/>
        </w:rPr>
        <w:drawing>
          <wp:inline distT="0" distB="0" distL="0" distR="0" wp14:anchorId="2494F00D" wp14:editId="00C9F958">
            <wp:extent cx="1639002" cy="1028700"/>
            <wp:effectExtent l="0" t="0" r="0" b="0"/>
            <wp:docPr id="65" name="Рисунок 65" descr="C:\Users\Дарья\Desktop\прога диплом и скрины\Диплом\Скрины диплом\прога\Главное окно программы\щщщщщщщщ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Дарья\Desktop\прога диплом и скрины\Диплом\Скрины диплом\прога\Главное окно программы\щщщщщщщщщ.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252" t="43527" r="37695" b="34134"/>
                    <a:stretch/>
                  </pic:blipFill>
                  <pic:spPr bwMode="auto">
                    <a:xfrm>
                      <a:off x="0" y="0"/>
                      <a:ext cx="1653489" cy="1037792"/>
                    </a:xfrm>
                    <a:prstGeom prst="rect">
                      <a:avLst/>
                    </a:prstGeom>
                    <a:noFill/>
                    <a:ln>
                      <a:noFill/>
                    </a:ln>
                    <a:extLst>
                      <a:ext uri="{53640926-AAD7-44D8-BBD7-CCE9431645EC}">
                        <a14:shadowObscured xmlns:a14="http://schemas.microsoft.com/office/drawing/2010/main"/>
                      </a:ext>
                    </a:extLst>
                  </pic:spPr>
                </pic:pic>
              </a:graphicData>
            </a:graphic>
          </wp:inline>
        </w:drawing>
      </w:r>
    </w:p>
    <w:p w:rsidR="001E27A3" w:rsidRPr="007666FF" w:rsidRDefault="001E27A3" w:rsidP="00E623AE">
      <w:pPr>
        <w:pStyle w:val="aa"/>
        <w:spacing w:after="0" w:line="360" w:lineRule="auto"/>
        <w:jc w:val="center"/>
        <w:rPr>
          <w:rFonts w:ascii="Times New Roman" w:eastAsia="Calibri" w:hAnsi="Times New Roman" w:cs="Times New Roman"/>
          <w:b w:val="0"/>
          <w:color w:val="000000" w:themeColor="text1"/>
          <w:sz w:val="28"/>
          <w:szCs w:val="28"/>
        </w:rPr>
      </w:pPr>
      <w:r w:rsidRPr="007666FF">
        <w:rPr>
          <w:rFonts w:ascii="Times New Roman" w:eastAsia="Calibri" w:hAnsi="Times New Roman" w:cs="Times New Roman"/>
          <w:b w:val="0"/>
          <w:color w:val="000000" w:themeColor="text1"/>
          <w:sz w:val="28"/>
          <w:szCs w:val="28"/>
        </w:rPr>
        <w:t xml:space="preserve">Рисунок </w:t>
      </w:r>
      <w:r w:rsidR="00982A79" w:rsidRPr="007666FF">
        <w:rPr>
          <w:rFonts w:ascii="Times New Roman" w:eastAsia="Calibri" w:hAnsi="Times New Roman" w:cs="Times New Roman"/>
          <w:b w:val="0"/>
          <w:color w:val="000000" w:themeColor="text1"/>
          <w:sz w:val="28"/>
          <w:szCs w:val="28"/>
        </w:rPr>
        <w:fldChar w:fldCharType="begin"/>
      </w:r>
      <w:r w:rsidRPr="007666FF">
        <w:rPr>
          <w:rFonts w:ascii="Times New Roman" w:eastAsia="Calibri" w:hAnsi="Times New Roman" w:cs="Times New Roman"/>
          <w:b w:val="0"/>
          <w:color w:val="000000" w:themeColor="text1"/>
          <w:sz w:val="28"/>
          <w:szCs w:val="28"/>
        </w:rPr>
        <w:instrText xml:space="preserve"> SEQ Рисунок \* ARABIC </w:instrText>
      </w:r>
      <w:r w:rsidR="00982A79" w:rsidRPr="007666FF">
        <w:rPr>
          <w:rFonts w:ascii="Times New Roman" w:eastAsia="Calibri" w:hAnsi="Times New Roman" w:cs="Times New Roman"/>
          <w:b w:val="0"/>
          <w:color w:val="000000" w:themeColor="text1"/>
          <w:sz w:val="28"/>
          <w:szCs w:val="28"/>
        </w:rPr>
        <w:fldChar w:fldCharType="separate"/>
      </w:r>
      <w:r w:rsidR="003937C9">
        <w:rPr>
          <w:rFonts w:ascii="Times New Roman" w:eastAsia="Calibri" w:hAnsi="Times New Roman" w:cs="Times New Roman"/>
          <w:b w:val="0"/>
          <w:noProof/>
          <w:color w:val="000000" w:themeColor="text1"/>
          <w:sz w:val="28"/>
          <w:szCs w:val="28"/>
        </w:rPr>
        <w:t>17</w:t>
      </w:r>
      <w:r w:rsidR="00982A79" w:rsidRPr="007666FF">
        <w:rPr>
          <w:rFonts w:ascii="Times New Roman" w:eastAsia="Calibri" w:hAnsi="Times New Roman" w:cs="Times New Roman"/>
          <w:b w:val="0"/>
          <w:color w:val="000000" w:themeColor="text1"/>
          <w:sz w:val="28"/>
          <w:szCs w:val="28"/>
        </w:rPr>
        <w:fldChar w:fldCharType="end"/>
      </w:r>
      <w:r w:rsidRPr="007666FF">
        <w:rPr>
          <w:rFonts w:ascii="Times New Roman" w:eastAsia="Calibri"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color w:val="000000" w:themeColor="text1"/>
          <w:sz w:val="28"/>
          <w:szCs w:val="28"/>
        </w:rPr>
        <w:t xml:space="preserve"> Сообщение о закрытии программы</w:t>
      </w:r>
    </w:p>
    <w:p w:rsidR="00107F7D" w:rsidRPr="007666FF" w:rsidRDefault="00107F7D" w:rsidP="00E623A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lastRenderedPageBreak/>
        <w:t>В помощь пользователю в программном изделии есть кнопка</w:t>
      </w:r>
      <w:r w:rsidR="004B3C5F" w:rsidRPr="007666FF">
        <w:rPr>
          <w:rFonts w:ascii="Times New Roman" w:eastAsia="Calibri" w:hAnsi="Times New Roman" w:cs="Times New Roman"/>
          <w:color w:val="000000" w:themeColor="text1"/>
          <w:sz w:val="28"/>
          <w:szCs w:val="28"/>
        </w:rPr>
        <w:t xml:space="preserve"> «Справка»</w:t>
      </w:r>
      <w:r w:rsidRPr="007666FF">
        <w:rPr>
          <w:rFonts w:ascii="Times New Roman" w:eastAsia="Calibri" w:hAnsi="Times New Roman" w:cs="Times New Roman"/>
          <w:color w:val="000000" w:themeColor="text1"/>
          <w:sz w:val="28"/>
          <w:szCs w:val="28"/>
        </w:rPr>
        <w:t xml:space="preserve">, которая выводит дополнительную информацию </w:t>
      </w:r>
      <w:r w:rsidR="004B3C5F" w:rsidRPr="007666FF">
        <w:rPr>
          <w:rFonts w:ascii="Times New Roman" w:eastAsia="Calibri" w:hAnsi="Times New Roman" w:cs="Times New Roman"/>
          <w:color w:val="000000" w:themeColor="text1"/>
          <w:sz w:val="28"/>
          <w:szCs w:val="28"/>
        </w:rPr>
        <w:t>по работе с этим самым изделием.</w:t>
      </w:r>
    </w:p>
    <w:p w:rsidR="00CD726A" w:rsidRPr="007666FF" w:rsidRDefault="00CD726A" w:rsidP="00851086">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Окно справки представлено на рисунк</w:t>
      </w:r>
      <w:r w:rsidR="00851086" w:rsidRPr="007666FF">
        <w:rPr>
          <w:rFonts w:ascii="Times New Roman" w:eastAsia="Calibri" w:hAnsi="Times New Roman" w:cs="Times New Roman"/>
          <w:color w:val="000000" w:themeColor="text1"/>
          <w:sz w:val="28"/>
          <w:szCs w:val="28"/>
        </w:rPr>
        <w:t>ах</w:t>
      </w:r>
      <w:r w:rsidRPr="007666FF">
        <w:rPr>
          <w:rFonts w:ascii="Times New Roman" w:eastAsia="Calibri" w:hAnsi="Times New Roman" w:cs="Times New Roman"/>
          <w:color w:val="000000" w:themeColor="text1"/>
          <w:sz w:val="28"/>
          <w:szCs w:val="28"/>
        </w:rPr>
        <w:t xml:space="preserve"> 18</w:t>
      </w:r>
      <w:r w:rsidR="00851086" w:rsidRPr="007666FF">
        <w:rPr>
          <w:rFonts w:ascii="Times New Roman" w:eastAsia="Calibri" w:hAnsi="Times New Roman" w:cs="Times New Roman"/>
          <w:color w:val="000000" w:themeColor="text1"/>
          <w:sz w:val="28"/>
          <w:szCs w:val="28"/>
        </w:rPr>
        <w:t xml:space="preserve"> и 19</w:t>
      </w:r>
      <w:r w:rsidRPr="007666FF">
        <w:rPr>
          <w:rFonts w:ascii="Times New Roman" w:eastAsia="Calibri" w:hAnsi="Times New Roman" w:cs="Times New Roman"/>
          <w:color w:val="000000" w:themeColor="text1"/>
          <w:sz w:val="28"/>
          <w:szCs w:val="28"/>
        </w:rPr>
        <w:t xml:space="preserve">. </w:t>
      </w:r>
    </w:p>
    <w:p w:rsidR="00CD726A" w:rsidRPr="007666FF" w:rsidRDefault="0069763F" w:rsidP="0069763F">
      <w:pPr>
        <w:keepNext/>
        <w:spacing w:after="0" w:line="360" w:lineRule="auto"/>
        <w:jc w:val="center"/>
        <w:rPr>
          <w:color w:val="000000" w:themeColor="text1"/>
        </w:rPr>
      </w:pPr>
      <w:r w:rsidRPr="007666FF">
        <w:rPr>
          <w:noProof/>
          <w:color w:val="000000" w:themeColor="text1"/>
          <w:lang w:eastAsia="ru-RU"/>
        </w:rPr>
        <w:drawing>
          <wp:inline distT="0" distB="0" distL="0" distR="0" wp14:anchorId="5F6F578B" wp14:editId="4D7E60A3">
            <wp:extent cx="4659837" cy="280035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99194" cy="2824002"/>
                    </a:xfrm>
                    <a:prstGeom prst="rect">
                      <a:avLst/>
                    </a:prstGeom>
                  </pic:spPr>
                </pic:pic>
              </a:graphicData>
            </a:graphic>
          </wp:inline>
        </w:drawing>
      </w:r>
    </w:p>
    <w:p w:rsidR="004B3C5F" w:rsidRPr="007666FF" w:rsidRDefault="00CD726A" w:rsidP="00851086">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18</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Справочная система</w:t>
      </w:r>
    </w:p>
    <w:p w:rsidR="00851086" w:rsidRPr="007666FF" w:rsidRDefault="0069763F" w:rsidP="00851086">
      <w:pPr>
        <w:keepNext/>
        <w:spacing w:after="0" w:line="360" w:lineRule="auto"/>
        <w:jc w:val="center"/>
        <w:rPr>
          <w:color w:val="000000" w:themeColor="text1"/>
        </w:rPr>
      </w:pPr>
      <w:r w:rsidRPr="007666FF">
        <w:rPr>
          <w:noProof/>
          <w:color w:val="000000" w:themeColor="text1"/>
          <w:lang w:eastAsia="ru-RU"/>
        </w:rPr>
        <w:drawing>
          <wp:inline distT="0" distB="0" distL="0" distR="0" wp14:anchorId="044E3D29" wp14:editId="488D0F9B">
            <wp:extent cx="4707387" cy="28289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758778" cy="2859809"/>
                    </a:xfrm>
                    <a:prstGeom prst="rect">
                      <a:avLst/>
                    </a:prstGeom>
                  </pic:spPr>
                </pic:pic>
              </a:graphicData>
            </a:graphic>
          </wp:inline>
        </w:drawing>
      </w:r>
    </w:p>
    <w:p w:rsidR="00851086" w:rsidRPr="007666FF" w:rsidRDefault="00851086" w:rsidP="00851086">
      <w:pPr>
        <w:pStyle w:val="aa"/>
        <w:spacing w:after="0" w:line="360" w:lineRule="auto"/>
        <w:jc w:val="center"/>
        <w:rPr>
          <w:rFonts w:ascii="Times New Roman" w:eastAsia="Calibri" w:hAnsi="Times New Roman" w:cs="Times New Roman"/>
          <w:b w:val="0"/>
          <w:bCs w:val="0"/>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19</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rPr>
        <w:t xml:space="preserve"> Справочная система</w:t>
      </w:r>
    </w:p>
    <w:p w:rsidR="00107F7D" w:rsidRPr="007666FF" w:rsidRDefault="00107F7D" w:rsidP="00851086">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Меню, как и в большинстве программных средств, находится сверху и содержит в себе некоторые функции, которые могут помочь пользователю </w:t>
      </w:r>
      <w:r w:rsidR="00CD726A" w:rsidRPr="007666FF">
        <w:rPr>
          <w:rFonts w:ascii="Times New Roman" w:eastAsia="Calibri" w:hAnsi="Times New Roman" w:cs="Times New Roman"/>
          <w:color w:val="000000" w:themeColor="text1"/>
          <w:sz w:val="28"/>
          <w:szCs w:val="28"/>
        </w:rPr>
        <w:t>в работе с программным изделием.</w:t>
      </w:r>
    </w:p>
    <w:p w:rsidR="00CD726A" w:rsidRPr="007666FF" w:rsidRDefault="00CD726A" w:rsidP="00851086">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Меню программы представлено на рисунке </w:t>
      </w:r>
      <w:r w:rsidR="00851086" w:rsidRPr="007666FF">
        <w:rPr>
          <w:rFonts w:ascii="Times New Roman" w:eastAsia="Calibri" w:hAnsi="Times New Roman" w:cs="Times New Roman"/>
          <w:color w:val="000000" w:themeColor="text1"/>
          <w:sz w:val="28"/>
          <w:szCs w:val="28"/>
        </w:rPr>
        <w:t>20</w:t>
      </w:r>
      <w:r w:rsidRPr="007666FF">
        <w:rPr>
          <w:rFonts w:ascii="Times New Roman" w:eastAsia="Calibri" w:hAnsi="Times New Roman" w:cs="Times New Roman"/>
          <w:color w:val="000000" w:themeColor="text1"/>
          <w:sz w:val="28"/>
          <w:szCs w:val="28"/>
        </w:rPr>
        <w:t>.</w:t>
      </w:r>
    </w:p>
    <w:p w:rsidR="00CD726A" w:rsidRPr="007666FF" w:rsidRDefault="00CD726A" w:rsidP="00E623AE">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lastRenderedPageBreak/>
        <w:drawing>
          <wp:inline distT="0" distB="0" distL="0" distR="0" wp14:anchorId="669C929C" wp14:editId="1FB15AB1">
            <wp:extent cx="4949530" cy="866775"/>
            <wp:effectExtent l="0" t="0" r="3810" b="0"/>
            <wp:docPr id="67" name="Рисунок 67" descr="G:\Диплом\Скрины диплом\прога\Главное окно программы\Главное окн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Диплом\Скрины диплом\прога\Главное окно программы\Главное окно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22" t="2148" r="2919" b="72315"/>
                    <a:stretch/>
                  </pic:blipFill>
                  <pic:spPr bwMode="auto">
                    <a:xfrm>
                      <a:off x="0" y="0"/>
                      <a:ext cx="4980462" cy="872192"/>
                    </a:xfrm>
                    <a:prstGeom prst="rect">
                      <a:avLst/>
                    </a:prstGeom>
                    <a:noFill/>
                    <a:ln>
                      <a:noFill/>
                    </a:ln>
                    <a:extLst>
                      <a:ext uri="{53640926-AAD7-44D8-BBD7-CCE9431645EC}">
                        <a14:shadowObscured xmlns:a14="http://schemas.microsoft.com/office/drawing/2010/main"/>
                      </a:ext>
                    </a:extLst>
                  </pic:spPr>
                </pic:pic>
              </a:graphicData>
            </a:graphic>
          </wp:inline>
        </w:drawing>
      </w:r>
    </w:p>
    <w:p w:rsidR="00CD726A" w:rsidRPr="007666FF" w:rsidRDefault="00CD726A" w:rsidP="00E623AE">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20</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Меню</w:t>
      </w:r>
    </w:p>
    <w:p w:rsidR="00107F7D" w:rsidRPr="007666FF" w:rsidRDefault="00107F7D" w:rsidP="00E623A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Кнопки, являющиеся элементами управления работой программного изделия, имеют определённый не выделяющийся цветовой стиль. </w:t>
      </w:r>
    </w:p>
    <w:p w:rsidR="002A1C36" w:rsidRPr="007666FF" w:rsidRDefault="002A1C36" w:rsidP="00E623AE">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Кнопки управления работой программы представлены на рисунках 2</w:t>
      </w:r>
      <w:r w:rsidR="00851086" w:rsidRPr="007666FF">
        <w:rPr>
          <w:rFonts w:ascii="Times New Roman" w:eastAsia="Calibri" w:hAnsi="Times New Roman" w:cs="Times New Roman"/>
          <w:color w:val="000000" w:themeColor="text1"/>
          <w:sz w:val="28"/>
          <w:szCs w:val="28"/>
        </w:rPr>
        <w:t>1</w:t>
      </w:r>
      <w:r w:rsidRPr="007666FF">
        <w:rPr>
          <w:rFonts w:ascii="Times New Roman" w:eastAsia="Calibri" w:hAnsi="Times New Roman" w:cs="Times New Roman"/>
          <w:color w:val="000000" w:themeColor="text1"/>
          <w:sz w:val="28"/>
          <w:szCs w:val="28"/>
        </w:rPr>
        <w:t>, 2</w:t>
      </w:r>
      <w:r w:rsidR="00851086" w:rsidRPr="007666FF">
        <w:rPr>
          <w:rFonts w:ascii="Times New Roman" w:eastAsia="Calibri" w:hAnsi="Times New Roman" w:cs="Times New Roman"/>
          <w:color w:val="000000" w:themeColor="text1"/>
          <w:sz w:val="28"/>
          <w:szCs w:val="28"/>
        </w:rPr>
        <w:t>2</w:t>
      </w:r>
      <w:r w:rsidRPr="007666FF">
        <w:rPr>
          <w:rFonts w:ascii="Times New Roman" w:eastAsia="Calibri" w:hAnsi="Times New Roman" w:cs="Times New Roman"/>
          <w:color w:val="000000" w:themeColor="text1"/>
          <w:sz w:val="28"/>
          <w:szCs w:val="28"/>
        </w:rPr>
        <w:t>, 2</w:t>
      </w:r>
      <w:r w:rsidR="00851086" w:rsidRPr="007666FF">
        <w:rPr>
          <w:rFonts w:ascii="Times New Roman" w:eastAsia="Calibri" w:hAnsi="Times New Roman" w:cs="Times New Roman"/>
          <w:color w:val="000000" w:themeColor="text1"/>
          <w:sz w:val="28"/>
          <w:szCs w:val="28"/>
        </w:rPr>
        <w:t>3</w:t>
      </w:r>
      <w:r w:rsidRPr="007666FF">
        <w:rPr>
          <w:rFonts w:ascii="Times New Roman" w:eastAsia="Calibri" w:hAnsi="Times New Roman" w:cs="Times New Roman"/>
          <w:color w:val="000000" w:themeColor="text1"/>
          <w:sz w:val="28"/>
          <w:szCs w:val="28"/>
        </w:rPr>
        <w:t>, 2</w:t>
      </w:r>
      <w:r w:rsidR="00851086" w:rsidRPr="007666FF">
        <w:rPr>
          <w:rFonts w:ascii="Times New Roman" w:eastAsia="Calibri" w:hAnsi="Times New Roman" w:cs="Times New Roman"/>
          <w:color w:val="000000" w:themeColor="text1"/>
          <w:sz w:val="28"/>
          <w:szCs w:val="28"/>
        </w:rPr>
        <w:t>4</w:t>
      </w:r>
      <w:r w:rsidRPr="007666FF">
        <w:rPr>
          <w:rFonts w:ascii="Times New Roman" w:eastAsia="Calibri" w:hAnsi="Times New Roman" w:cs="Times New Roman"/>
          <w:color w:val="000000" w:themeColor="text1"/>
          <w:sz w:val="28"/>
          <w:szCs w:val="28"/>
        </w:rPr>
        <w:t>, 2</w:t>
      </w:r>
      <w:r w:rsidR="00851086" w:rsidRPr="007666FF">
        <w:rPr>
          <w:rFonts w:ascii="Times New Roman" w:eastAsia="Calibri" w:hAnsi="Times New Roman" w:cs="Times New Roman"/>
          <w:color w:val="000000" w:themeColor="text1"/>
          <w:sz w:val="28"/>
          <w:szCs w:val="28"/>
        </w:rPr>
        <w:t>5</w:t>
      </w:r>
      <w:r w:rsidRPr="007666FF">
        <w:rPr>
          <w:rFonts w:ascii="Times New Roman" w:eastAsia="Calibri" w:hAnsi="Times New Roman" w:cs="Times New Roman"/>
          <w:color w:val="000000" w:themeColor="text1"/>
          <w:sz w:val="28"/>
          <w:szCs w:val="28"/>
        </w:rPr>
        <w:t>, 2</w:t>
      </w:r>
      <w:r w:rsidR="00851086" w:rsidRPr="007666FF">
        <w:rPr>
          <w:rFonts w:ascii="Times New Roman" w:eastAsia="Calibri" w:hAnsi="Times New Roman" w:cs="Times New Roman"/>
          <w:color w:val="000000" w:themeColor="text1"/>
          <w:sz w:val="28"/>
          <w:szCs w:val="28"/>
        </w:rPr>
        <w:t>6</w:t>
      </w:r>
      <w:r w:rsidRPr="007666FF">
        <w:rPr>
          <w:rFonts w:ascii="Times New Roman" w:eastAsia="Calibri" w:hAnsi="Times New Roman" w:cs="Times New Roman"/>
          <w:color w:val="000000" w:themeColor="text1"/>
          <w:sz w:val="28"/>
          <w:szCs w:val="28"/>
        </w:rPr>
        <w:t xml:space="preserve">. </w:t>
      </w:r>
    </w:p>
    <w:p w:rsidR="00F378BD"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71F100FA" wp14:editId="45BF7E5E">
            <wp:extent cx="1044285" cy="386123"/>
            <wp:effectExtent l="0" t="0" r="3810" b="0"/>
            <wp:docPr id="10" name="Рисунок 10" descr="C:\Users\Дарья\Desktop\прога диплом и скрины\Диплом\Скрины диплом\прога\Авторизация\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esktop\прога диплом и скрины\Диплом\Скрины диплом\прога\Авторизация\н.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747" t="77465" r="39357" b="10141"/>
                    <a:stretch/>
                  </pic:blipFill>
                  <pic:spPr bwMode="auto">
                    <a:xfrm>
                      <a:off x="0" y="0"/>
                      <a:ext cx="1054412" cy="389867"/>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F378BD" w:rsidP="00E623AE">
      <w:pPr>
        <w:pStyle w:val="aa"/>
        <w:spacing w:after="0" w:line="360" w:lineRule="auto"/>
        <w:jc w:val="center"/>
        <w:rPr>
          <w:rFonts w:ascii="Times New Roman" w:eastAsia="Calibri" w:hAnsi="Times New Roman" w:cs="Times New Roman"/>
          <w:b w:val="0"/>
          <w:color w:val="000000" w:themeColor="text1"/>
          <w:sz w:val="44"/>
          <w:szCs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21</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w:t>
      </w:r>
      <w:r w:rsidR="00E623AE" w:rsidRPr="007666FF">
        <w:rPr>
          <w:rFonts w:ascii="Times New Roman" w:hAnsi="Times New Roman" w:cs="Times New Roman"/>
          <w:b w:val="0"/>
          <w:color w:val="000000" w:themeColor="text1"/>
          <w:sz w:val="28"/>
        </w:rPr>
        <w:t>«</w:t>
      </w:r>
      <w:r w:rsidRPr="007666FF">
        <w:rPr>
          <w:rFonts w:ascii="Times New Roman" w:hAnsi="Times New Roman" w:cs="Times New Roman"/>
          <w:b w:val="0"/>
          <w:color w:val="000000" w:themeColor="text1"/>
          <w:sz w:val="28"/>
        </w:rPr>
        <w:t>Войти</w:t>
      </w:r>
      <w:r w:rsidR="00E623AE" w:rsidRPr="007666FF">
        <w:rPr>
          <w:rFonts w:ascii="Times New Roman" w:hAnsi="Times New Roman" w:cs="Times New Roman"/>
          <w:b w:val="0"/>
          <w:color w:val="000000" w:themeColor="text1"/>
          <w:sz w:val="28"/>
        </w:rPr>
        <w:t>»</w:t>
      </w:r>
    </w:p>
    <w:p w:rsidR="00E623AE"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5E5FA640" wp14:editId="1679D7BE">
            <wp:extent cx="1590675" cy="425674"/>
            <wp:effectExtent l="0" t="0" r="0" b="0"/>
            <wp:docPr id="11" name="Рисунок 11" descr="C:\Users\Дарья\Desktop\прога диплом и скрины\Диплом\Скрины диплом\прога\Добавление\ллл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esktop\прога диплом и скрины\Диплом\Скрины диплом\прога\Добавление\лллл.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139" t="13700" b="8218"/>
                    <a:stretch/>
                  </pic:blipFill>
                  <pic:spPr bwMode="auto">
                    <a:xfrm>
                      <a:off x="0" y="0"/>
                      <a:ext cx="1617601" cy="432880"/>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E623AE" w:rsidP="00E623AE">
      <w:pPr>
        <w:pStyle w:val="aa"/>
        <w:jc w:val="center"/>
        <w:rPr>
          <w:rFonts w:ascii="Times New Roman" w:eastAsia="Calibri" w:hAnsi="Times New Roman" w:cs="Times New Roman"/>
          <w:b w:val="0"/>
          <w:bCs w:val="0"/>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22</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rPr>
        <w:t xml:space="preserve"> Кнопка «Добавить»</w:t>
      </w:r>
    </w:p>
    <w:p w:rsidR="00E623AE"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5B565C7A" wp14:editId="1B26A6F7">
            <wp:extent cx="1809750" cy="529881"/>
            <wp:effectExtent l="0" t="0" r="0" b="3810"/>
            <wp:docPr id="9" name="Рисунок 9" descr="C:\Users\Дарья\Desktop\прога диплом и скрины\Диплом\Скрины диплом\прога\г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esktop\прога диплом и скрины\Диплом\Скрины диплом\прога\грн.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27" t="7693" r="10545" b="8974"/>
                    <a:stretch/>
                  </pic:blipFill>
                  <pic:spPr bwMode="auto">
                    <a:xfrm>
                      <a:off x="0" y="0"/>
                      <a:ext cx="1816735" cy="531926"/>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E623AE" w:rsidP="00E623AE">
      <w:pPr>
        <w:pStyle w:val="aa"/>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23</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Cs w:val="0"/>
          <w:color w:val="000000" w:themeColor="text1"/>
          <w:sz w:val="28"/>
          <w:szCs w:val="28"/>
        </w:rPr>
        <w:t xml:space="preserve"> </w:t>
      </w:r>
      <w:r w:rsidRPr="007666FF">
        <w:rPr>
          <w:rFonts w:ascii="Times New Roman" w:eastAsia="Calibri" w:hAnsi="Times New Roman" w:cs="Times New Roman"/>
          <w:b w:val="0"/>
          <w:bCs w:val="0"/>
          <w:color w:val="000000" w:themeColor="text1"/>
          <w:sz w:val="28"/>
          <w:szCs w:val="28"/>
        </w:rPr>
        <w:t>Кнопка «Назад»</w:t>
      </w:r>
    </w:p>
    <w:p w:rsidR="00E623AE"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34E001C3" wp14:editId="10B059E1">
            <wp:extent cx="2092569" cy="533400"/>
            <wp:effectExtent l="0" t="0" r="0" b="0"/>
            <wp:docPr id="12" name="Рисунок 12" descr="C:\Users\Дарья\Desktop\прога диплом и скрины\Диплом\Скрины диплом\прога\Добавление\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esktop\прога диплом и скрины\Диплом\Скрины диплом\прога\Добавление\gj.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334" t="14141" r="6052" b="18182"/>
                    <a:stretch/>
                  </pic:blipFill>
                  <pic:spPr bwMode="auto">
                    <a:xfrm>
                      <a:off x="0" y="0"/>
                      <a:ext cx="2100405" cy="535398"/>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E623AE" w:rsidP="00E623AE">
      <w:pPr>
        <w:pStyle w:val="aa"/>
        <w:jc w:val="center"/>
        <w:rPr>
          <w:rFonts w:ascii="Times New Roman" w:eastAsia="Calibri" w:hAnsi="Times New Roman" w:cs="Times New Roman"/>
          <w:b w:val="0"/>
          <w:bCs w:val="0"/>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24</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rPr>
        <w:t xml:space="preserve"> Кнопка «Отмена»</w:t>
      </w:r>
    </w:p>
    <w:p w:rsidR="00E623AE"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5874BD84" wp14:editId="11975450">
            <wp:extent cx="2000250" cy="647854"/>
            <wp:effectExtent l="0" t="0" r="0" b="0"/>
            <wp:docPr id="13" name="Рисунок 13" descr="C:\Users\Дарья\Desktop\прога диплом и скрины\Диплом\Скрины диплом\прога\Редактирование\рпррп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esktop\прога диплом и скрины\Диплом\Скрины диплом\прога\Редактирование\рпррпппр.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1" r="3663"/>
                    <a:stretch/>
                  </pic:blipFill>
                  <pic:spPr bwMode="auto">
                    <a:xfrm>
                      <a:off x="0" y="0"/>
                      <a:ext cx="2000250" cy="647854"/>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E623AE" w:rsidP="00082A54">
      <w:pPr>
        <w:pStyle w:val="aa"/>
        <w:spacing w:after="0" w:line="360" w:lineRule="auto"/>
        <w:jc w:val="center"/>
        <w:rPr>
          <w:rFonts w:ascii="Times New Roman" w:eastAsia="Calibri" w:hAnsi="Times New Roman" w:cs="Times New Roman"/>
          <w:b w:val="0"/>
          <w:bCs w:val="0"/>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25</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rPr>
        <w:t xml:space="preserve"> Кнопка «Сохранить»</w:t>
      </w:r>
    </w:p>
    <w:p w:rsidR="00E623AE" w:rsidRPr="007666FF" w:rsidRDefault="00F378BD" w:rsidP="009008A3">
      <w:pPr>
        <w:keepNext/>
        <w:spacing w:after="0" w:line="360" w:lineRule="auto"/>
        <w:jc w:val="center"/>
        <w:rPr>
          <w:color w:val="000000" w:themeColor="text1"/>
        </w:rPr>
      </w:pPr>
      <w:r w:rsidRPr="007666FF">
        <w:rPr>
          <w:rFonts w:ascii="Times New Roman" w:eastAsia="Calibri" w:hAnsi="Times New Roman" w:cs="Times New Roman"/>
          <w:noProof/>
          <w:color w:val="000000" w:themeColor="text1"/>
          <w:sz w:val="28"/>
          <w:szCs w:val="28"/>
          <w:lang w:eastAsia="ru-RU"/>
        </w:rPr>
        <w:drawing>
          <wp:inline distT="0" distB="0" distL="0" distR="0" wp14:anchorId="758A2EFE" wp14:editId="5139AD60">
            <wp:extent cx="2314575" cy="561975"/>
            <wp:effectExtent l="0" t="0" r="0" b="0"/>
            <wp:docPr id="14" name="Рисунок 14" descr="C:\Users\Дарья\Desktop\прога диплом и скрины\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арья\Desktop\прога диплом и скрины\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98" b="10128"/>
                    <a:stretch/>
                  </pic:blipFill>
                  <pic:spPr bwMode="auto">
                    <a:xfrm>
                      <a:off x="0" y="0"/>
                      <a:ext cx="2333617" cy="566598"/>
                    </a:xfrm>
                    <a:prstGeom prst="rect">
                      <a:avLst/>
                    </a:prstGeom>
                    <a:noFill/>
                    <a:ln>
                      <a:noFill/>
                    </a:ln>
                    <a:extLst>
                      <a:ext uri="{53640926-AAD7-44D8-BBD7-CCE9431645EC}">
                        <a14:shadowObscured xmlns:a14="http://schemas.microsoft.com/office/drawing/2010/main"/>
                      </a:ext>
                    </a:extLst>
                  </pic:spPr>
                </pic:pic>
              </a:graphicData>
            </a:graphic>
          </wp:inline>
        </w:drawing>
      </w:r>
    </w:p>
    <w:p w:rsidR="00F378BD" w:rsidRPr="007666FF" w:rsidRDefault="00E623AE" w:rsidP="00082A54">
      <w:pPr>
        <w:pStyle w:val="aa"/>
        <w:spacing w:after="0" w:line="360" w:lineRule="auto"/>
        <w:jc w:val="center"/>
        <w:rPr>
          <w:rFonts w:ascii="Times New Roman" w:eastAsia="Calibri" w:hAnsi="Times New Roman" w:cs="Times New Roman"/>
          <w:b w:val="0"/>
          <w:bCs w:val="0"/>
          <w:color w:val="000000" w:themeColor="text1"/>
          <w:sz w:val="28"/>
          <w:szCs w:val="28"/>
        </w:rPr>
      </w:pPr>
      <w:r w:rsidRPr="007666FF">
        <w:rPr>
          <w:rFonts w:ascii="Times New Roman" w:eastAsia="Calibri" w:hAnsi="Times New Roman" w:cs="Times New Roman"/>
          <w:b w:val="0"/>
          <w:bCs w:val="0"/>
          <w:color w:val="000000" w:themeColor="text1"/>
          <w:sz w:val="28"/>
          <w:szCs w:val="28"/>
        </w:rPr>
        <w:t xml:space="preserve">Рисунок </w:t>
      </w:r>
      <w:r w:rsidR="00982A79" w:rsidRPr="007666FF">
        <w:rPr>
          <w:rFonts w:ascii="Times New Roman" w:eastAsia="Calibri" w:hAnsi="Times New Roman" w:cs="Times New Roman"/>
          <w:b w:val="0"/>
          <w:bCs w:val="0"/>
          <w:color w:val="000000" w:themeColor="text1"/>
          <w:sz w:val="28"/>
          <w:szCs w:val="28"/>
        </w:rPr>
        <w:fldChar w:fldCharType="begin"/>
      </w:r>
      <w:r w:rsidRPr="007666FF">
        <w:rPr>
          <w:rFonts w:ascii="Times New Roman" w:eastAsia="Calibri" w:hAnsi="Times New Roman" w:cs="Times New Roman"/>
          <w:b w:val="0"/>
          <w:bCs w:val="0"/>
          <w:color w:val="000000" w:themeColor="text1"/>
          <w:sz w:val="28"/>
          <w:szCs w:val="28"/>
        </w:rPr>
        <w:instrText xml:space="preserve"> SEQ Рисунок \* ARABIC </w:instrText>
      </w:r>
      <w:r w:rsidR="00982A79" w:rsidRPr="007666FF">
        <w:rPr>
          <w:rFonts w:ascii="Times New Roman" w:eastAsia="Calibri" w:hAnsi="Times New Roman" w:cs="Times New Roman"/>
          <w:b w:val="0"/>
          <w:bCs w:val="0"/>
          <w:color w:val="000000" w:themeColor="text1"/>
          <w:sz w:val="28"/>
          <w:szCs w:val="28"/>
        </w:rPr>
        <w:fldChar w:fldCharType="separate"/>
      </w:r>
      <w:r w:rsidR="003937C9">
        <w:rPr>
          <w:rFonts w:ascii="Times New Roman" w:eastAsia="Calibri" w:hAnsi="Times New Roman" w:cs="Times New Roman"/>
          <w:b w:val="0"/>
          <w:bCs w:val="0"/>
          <w:noProof/>
          <w:color w:val="000000" w:themeColor="text1"/>
          <w:sz w:val="28"/>
          <w:szCs w:val="28"/>
        </w:rPr>
        <w:t>26</w:t>
      </w:r>
      <w:r w:rsidR="00982A79" w:rsidRPr="007666FF">
        <w:rPr>
          <w:rFonts w:ascii="Times New Roman" w:eastAsia="Calibri" w:hAnsi="Times New Roman" w:cs="Times New Roman"/>
          <w:b w:val="0"/>
          <w:bCs w:val="0"/>
          <w:color w:val="000000" w:themeColor="text1"/>
          <w:sz w:val="28"/>
          <w:szCs w:val="28"/>
        </w:rPr>
        <w:fldChar w:fldCharType="end"/>
      </w:r>
      <w:r w:rsidRPr="007666FF">
        <w:rPr>
          <w:rFonts w:ascii="Times New Roman" w:eastAsia="Calibri" w:hAnsi="Times New Roman" w:cs="Times New Roman"/>
          <w:b w:val="0"/>
          <w:bCs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 w:val="0"/>
          <w:bCs w:val="0"/>
          <w:color w:val="000000" w:themeColor="text1"/>
          <w:sz w:val="28"/>
          <w:szCs w:val="28"/>
        </w:rPr>
        <w:t xml:space="preserve"> Кнопка «Удалить запись»</w:t>
      </w:r>
    </w:p>
    <w:p w:rsidR="00107F7D" w:rsidRPr="007666FF" w:rsidRDefault="00107F7D" w:rsidP="00082A54">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Под правильностью алгоритма понимается соответствие результатов работы алгоритма условию задачи, а именно программа должна не просто выдавать результат, а результат правильный.</w:t>
      </w:r>
    </w:p>
    <w:p w:rsidR="00107F7D" w:rsidRPr="007666FF" w:rsidRDefault="00107F7D" w:rsidP="00D0375B">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lastRenderedPageBreak/>
        <w:t xml:space="preserve">Демонстрация выполнения работы программного изделия (рисунки </w:t>
      </w:r>
      <w:r w:rsidR="00CD2756" w:rsidRPr="007666FF">
        <w:rPr>
          <w:rFonts w:ascii="Times New Roman" w:eastAsia="Calibri" w:hAnsi="Times New Roman" w:cs="Times New Roman"/>
          <w:color w:val="000000" w:themeColor="text1"/>
          <w:sz w:val="28"/>
          <w:szCs w:val="28"/>
        </w:rPr>
        <w:t>2</w:t>
      </w:r>
      <w:r w:rsidR="00851086" w:rsidRPr="007666FF">
        <w:rPr>
          <w:rFonts w:ascii="Times New Roman" w:eastAsia="Calibri" w:hAnsi="Times New Roman" w:cs="Times New Roman"/>
          <w:color w:val="000000" w:themeColor="text1"/>
          <w:sz w:val="28"/>
          <w:szCs w:val="28"/>
        </w:rPr>
        <w:t>7</w:t>
      </w:r>
      <w:r w:rsidRPr="007666FF">
        <w:rPr>
          <w:rFonts w:ascii="Times New Roman" w:eastAsia="Calibri" w:hAnsi="Times New Roman" w:cs="Times New Roman"/>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w:t>
      </w:r>
      <w:r w:rsidR="00851086" w:rsidRPr="007666FF">
        <w:rPr>
          <w:rFonts w:ascii="Times New Roman" w:eastAsia="Calibri" w:hAnsi="Times New Roman" w:cs="Times New Roman"/>
          <w:color w:val="000000" w:themeColor="text1"/>
          <w:sz w:val="28"/>
          <w:szCs w:val="28"/>
        </w:rPr>
        <w:t>30</w:t>
      </w:r>
      <w:r w:rsidRPr="007666FF">
        <w:rPr>
          <w:rFonts w:ascii="Times New Roman" w:eastAsia="Calibri" w:hAnsi="Times New Roman" w:cs="Times New Roman"/>
          <w:color w:val="000000" w:themeColor="text1"/>
          <w:sz w:val="28"/>
          <w:szCs w:val="28"/>
        </w:rPr>
        <w:t>)</w:t>
      </w:r>
      <w:r w:rsidR="000035F2" w:rsidRPr="007666FF">
        <w:rPr>
          <w:rFonts w:ascii="Times New Roman" w:eastAsia="Calibri" w:hAnsi="Times New Roman" w:cs="Times New Roman"/>
          <w:color w:val="000000" w:themeColor="text1"/>
          <w:sz w:val="28"/>
          <w:szCs w:val="28"/>
        </w:rPr>
        <w:t xml:space="preserve">. </w:t>
      </w:r>
    </w:p>
    <w:p w:rsidR="000035F2" w:rsidRPr="007666FF" w:rsidRDefault="0069763F" w:rsidP="009008A3">
      <w:pPr>
        <w:spacing w:after="0" w:line="360" w:lineRule="auto"/>
        <w:jc w:val="center"/>
        <w:rPr>
          <w:rFonts w:ascii="Times New Roman" w:eastAsia="Calibri" w:hAnsi="Times New Roman" w:cs="Times New Roman"/>
          <w:color w:val="000000" w:themeColor="text1"/>
          <w:sz w:val="28"/>
          <w:szCs w:val="28"/>
          <w:highlight w:val="yellow"/>
        </w:rPr>
      </w:pPr>
      <w:r w:rsidRPr="007666FF">
        <w:rPr>
          <w:noProof/>
          <w:color w:val="000000" w:themeColor="text1"/>
          <w:lang w:eastAsia="ru-RU"/>
        </w:rPr>
        <w:drawing>
          <wp:inline distT="0" distB="0" distL="0" distR="0" wp14:anchorId="2CBD1351" wp14:editId="6C9AE34A">
            <wp:extent cx="3537327" cy="3171825"/>
            <wp:effectExtent l="0" t="0" r="635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67785" cy="3199136"/>
                    </a:xfrm>
                    <a:prstGeom prst="rect">
                      <a:avLst/>
                    </a:prstGeom>
                  </pic:spPr>
                </pic:pic>
              </a:graphicData>
            </a:graphic>
          </wp:inline>
        </w:drawing>
      </w:r>
    </w:p>
    <w:p w:rsidR="00107F7D" w:rsidRPr="007666FF" w:rsidRDefault="00CD2756" w:rsidP="00D0375B">
      <w:pPr>
        <w:pStyle w:val="aa"/>
        <w:spacing w:after="0" w:line="360" w:lineRule="auto"/>
        <w:jc w:val="center"/>
        <w:rPr>
          <w:rFonts w:ascii="Times New Roman" w:eastAsia="Calibri" w:hAnsi="Times New Roman" w:cs="Times New Roman"/>
          <w:b w:val="0"/>
          <w:color w:val="000000" w:themeColor="text1"/>
          <w:sz w:val="44"/>
          <w:szCs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27</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Внесение данных в текстовые поля</w:t>
      </w:r>
    </w:p>
    <w:p w:rsidR="00107F7D" w:rsidRPr="007666FF" w:rsidRDefault="00107F7D" w:rsidP="00D0375B">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После нажатия кнопки «</w:t>
      </w:r>
      <w:r w:rsidR="002A1C36" w:rsidRPr="007666FF">
        <w:rPr>
          <w:rFonts w:ascii="Times New Roman" w:eastAsia="Calibri" w:hAnsi="Times New Roman" w:cs="Times New Roman"/>
          <w:color w:val="000000" w:themeColor="text1"/>
          <w:sz w:val="28"/>
          <w:szCs w:val="28"/>
        </w:rPr>
        <w:t>Добавить</w:t>
      </w:r>
      <w:r w:rsidRPr="007666FF">
        <w:rPr>
          <w:rFonts w:ascii="Times New Roman" w:eastAsia="Calibri" w:hAnsi="Times New Roman" w:cs="Times New Roman"/>
          <w:color w:val="000000" w:themeColor="text1"/>
          <w:sz w:val="28"/>
          <w:szCs w:val="28"/>
        </w:rPr>
        <w:t xml:space="preserve">», программное изделие подключается к </w:t>
      </w:r>
      <w:r w:rsidR="002A1C36" w:rsidRPr="007666FF">
        <w:rPr>
          <w:rFonts w:ascii="Times New Roman" w:eastAsia="Calibri" w:hAnsi="Times New Roman" w:cs="Times New Roman"/>
          <w:color w:val="000000" w:themeColor="text1"/>
          <w:sz w:val="28"/>
          <w:szCs w:val="28"/>
        </w:rPr>
        <w:t>базе данных</w:t>
      </w:r>
      <w:r w:rsidRPr="007666FF">
        <w:rPr>
          <w:rFonts w:ascii="Times New Roman" w:eastAsia="Calibri" w:hAnsi="Times New Roman" w:cs="Times New Roman"/>
          <w:color w:val="000000" w:themeColor="text1"/>
          <w:sz w:val="28"/>
          <w:szCs w:val="28"/>
        </w:rPr>
        <w:t>, находит нужн</w:t>
      </w:r>
      <w:r w:rsidR="002A1C36" w:rsidRPr="007666FF">
        <w:rPr>
          <w:rFonts w:ascii="Times New Roman" w:eastAsia="Calibri" w:hAnsi="Times New Roman" w:cs="Times New Roman"/>
          <w:color w:val="000000" w:themeColor="text1"/>
          <w:sz w:val="28"/>
          <w:szCs w:val="28"/>
        </w:rPr>
        <w:t>ую</w:t>
      </w:r>
      <w:r w:rsidRPr="007666FF">
        <w:rPr>
          <w:rFonts w:ascii="Times New Roman" w:eastAsia="Calibri" w:hAnsi="Times New Roman" w:cs="Times New Roman"/>
          <w:color w:val="000000" w:themeColor="text1"/>
          <w:sz w:val="28"/>
          <w:szCs w:val="28"/>
        </w:rPr>
        <w:t xml:space="preserve"> </w:t>
      </w:r>
      <w:r w:rsidR="002A1C36" w:rsidRPr="007666FF">
        <w:rPr>
          <w:rFonts w:ascii="Times New Roman" w:eastAsia="Calibri" w:hAnsi="Times New Roman" w:cs="Times New Roman"/>
          <w:color w:val="000000" w:themeColor="text1"/>
          <w:sz w:val="28"/>
          <w:szCs w:val="28"/>
        </w:rPr>
        <w:t>таблицу</w:t>
      </w:r>
      <w:r w:rsidRPr="007666FF">
        <w:rPr>
          <w:rFonts w:ascii="Times New Roman" w:eastAsia="Calibri" w:hAnsi="Times New Roman" w:cs="Times New Roman"/>
          <w:color w:val="000000" w:themeColor="text1"/>
          <w:sz w:val="28"/>
          <w:szCs w:val="28"/>
        </w:rPr>
        <w:t xml:space="preserve"> и вносит данные (рисунок </w:t>
      </w:r>
      <w:r w:rsidR="00CD2756" w:rsidRPr="007666FF">
        <w:rPr>
          <w:rFonts w:ascii="Times New Roman" w:eastAsia="Calibri" w:hAnsi="Times New Roman" w:cs="Times New Roman"/>
          <w:color w:val="000000" w:themeColor="text1"/>
          <w:sz w:val="28"/>
          <w:szCs w:val="28"/>
        </w:rPr>
        <w:t>2</w:t>
      </w:r>
      <w:r w:rsidR="00851086" w:rsidRPr="007666FF">
        <w:rPr>
          <w:rFonts w:ascii="Times New Roman" w:eastAsia="Calibri" w:hAnsi="Times New Roman" w:cs="Times New Roman"/>
          <w:color w:val="000000" w:themeColor="text1"/>
          <w:sz w:val="28"/>
          <w:szCs w:val="28"/>
        </w:rPr>
        <w:t>8</w:t>
      </w:r>
      <w:r w:rsidRPr="007666FF">
        <w:rPr>
          <w:rFonts w:ascii="Times New Roman" w:eastAsia="Calibri" w:hAnsi="Times New Roman" w:cs="Times New Roman"/>
          <w:color w:val="000000" w:themeColor="text1"/>
          <w:sz w:val="28"/>
          <w:szCs w:val="28"/>
        </w:rPr>
        <w:t xml:space="preserve"> - </w:t>
      </w:r>
      <w:r w:rsidR="00CD2756" w:rsidRPr="007666FF">
        <w:rPr>
          <w:rFonts w:ascii="Times New Roman" w:eastAsia="Calibri" w:hAnsi="Times New Roman" w:cs="Times New Roman"/>
          <w:color w:val="000000" w:themeColor="text1"/>
          <w:sz w:val="28"/>
          <w:szCs w:val="28"/>
        </w:rPr>
        <w:t>2</w:t>
      </w:r>
      <w:r w:rsidR="00851086" w:rsidRPr="007666FF">
        <w:rPr>
          <w:rFonts w:ascii="Times New Roman" w:eastAsia="Calibri" w:hAnsi="Times New Roman" w:cs="Times New Roman"/>
          <w:color w:val="000000" w:themeColor="text1"/>
          <w:sz w:val="28"/>
          <w:szCs w:val="28"/>
        </w:rPr>
        <w:t>9</w:t>
      </w:r>
      <w:r w:rsidRPr="007666FF">
        <w:rPr>
          <w:rFonts w:ascii="Times New Roman" w:eastAsia="Calibri" w:hAnsi="Times New Roman" w:cs="Times New Roman"/>
          <w:color w:val="000000" w:themeColor="text1"/>
          <w:sz w:val="28"/>
          <w:szCs w:val="28"/>
        </w:rPr>
        <w:t>).</w:t>
      </w:r>
    </w:p>
    <w:p w:rsidR="00CD2756" w:rsidRPr="007666FF" w:rsidRDefault="0069763F" w:rsidP="009008A3">
      <w:pPr>
        <w:keepNext/>
        <w:spacing w:after="0" w:line="360" w:lineRule="auto"/>
        <w:jc w:val="center"/>
        <w:rPr>
          <w:color w:val="000000" w:themeColor="text1"/>
          <w:highlight w:val="yellow"/>
        </w:rPr>
      </w:pPr>
      <w:r w:rsidRPr="007666FF">
        <w:rPr>
          <w:noProof/>
          <w:color w:val="000000" w:themeColor="text1"/>
          <w:lang w:eastAsia="ru-RU"/>
        </w:rPr>
        <w:drawing>
          <wp:inline distT="0" distB="0" distL="0" distR="0" wp14:anchorId="0D0E780F" wp14:editId="7F2099C2">
            <wp:extent cx="3502240" cy="3152775"/>
            <wp:effectExtent l="0" t="0" r="317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1254" t="701" r="2397" b="2330"/>
                    <a:stretch/>
                  </pic:blipFill>
                  <pic:spPr bwMode="auto">
                    <a:xfrm>
                      <a:off x="0" y="0"/>
                      <a:ext cx="3510668" cy="3160362"/>
                    </a:xfrm>
                    <a:prstGeom prst="rect">
                      <a:avLst/>
                    </a:prstGeom>
                    <a:ln>
                      <a:noFill/>
                    </a:ln>
                    <a:extLst>
                      <a:ext uri="{53640926-AAD7-44D8-BBD7-CCE9431645EC}">
                        <a14:shadowObscured xmlns:a14="http://schemas.microsoft.com/office/drawing/2010/main"/>
                      </a:ext>
                    </a:extLst>
                  </pic:spPr>
                </pic:pic>
              </a:graphicData>
            </a:graphic>
          </wp:inline>
        </w:drawing>
      </w:r>
    </w:p>
    <w:p w:rsidR="00107F7D" w:rsidRPr="007666FF" w:rsidRDefault="00CD2756" w:rsidP="00D0375B">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28</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Внесение данных</w:t>
      </w:r>
    </w:p>
    <w:p w:rsidR="00CD2756" w:rsidRPr="007666FF" w:rsidRDefault="0046283D" w:rsidP="0046283D">
      <w:pPr>
        <w:keepNext/>
        <w:spacing w:after="0" w:line="360" w:lineRule="auto"/>
        <w:jc w:val="center"/>
        <w:rPr>
          <w:color w:val="000000" w:themeColor="text1"/>
          <w:highlight w:val="yellow"/>
        </w:rPr>
      </w:pPr>
      <w:r w:rsidRPr="007666FF">
        <w:rPr>
          <w:noProof/>
          <w:color w:val="000000" w:themeColor="text1"/>
          <w:lang w:eastAsia="ru-RU"/>
        </w:rPr>
        <w:lastRenderedPageBreak/>
        <w:drawing>
          <wp:inline distT="0" distB="0" distL="0" distR="0" wp14:anchorId="20B79E2A" wp14:editId="3F3B804F">
            <wp:extent cx="5539152" cy="2209800"/>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595488" cy="2232275"/>
                    </a:xfrm>
                    <a:prstGeom prst="rect">
                      <a:avLst/>
                    </a:prstGeom>
                  </pic:spPr>
                </pic:pic>
              </a:graphicData>
            </a:graphic>
          </wp:inline>
        </w:drawing>
      </w:r>
    </w:p>
    <w:p w:rsidR="00107F7D" w:rsidRPr="007666FF" w:rsidRDefault="00CD2756" w:rsidP="00D0375B">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29</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 xml:space="preserve">– </w:t>
      </w:r>
      <w:r w:rsidRPr="007666FF">
        <w:rPr>
          <w:rFonts w:ascii="Times New Roman" w:hAnsi="Times New Roman" w:cs="Times New Roman"/>
          <w:b w:val="0"/>
          <w:color w:val="000000" w:themeColor="text1"/>
          <w:sz w:val="28"/>
        </w:rPr>
        <w:t>Проверка внесения данных</w:t>
      </w:r>
    </w:p>
    <w:p w:rsidR="00107F7D" w:rsidRPr="007666FF" w:rsidRDefault="00107F7D" w:rsidP="00D0375B">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При необходимости, через </w:t>
      </w:r>
      <w:r w:rsidR="002A1C36" w:rsidRPr="007666FF">
        <w:rPr>
          <w:rFonts w:ascii="Times New Roman" w:eastAsia="Calibri" w:hAnsi="Times New Roman" w:cs="Times New Roman"/>
          <w:color w:val="000000" w:themeColor="text1"/>
          <w:sz w:val="28"/>
          <w:szCs w:val="28"/>
        </w:rPr>
        <w:t xml:space="preserve">главную форму программы можно осуществить поиск информации. </w:t>
      </w:r>
    </w:p>
    <w:p w:rsidR="00CD2756" w:rsidRPr="007666FF" w:rsidRDefault="00CD2756" w:rsidP="00D0375B">
      <w:pPr>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Демонстрация работы поиска представлена на рисунке </w:t>
      </w:r>
      <w:r w:rsidR="00851086" w:rsidRPr="007666FF">
        <w:rPr>
          <w:rFonts w:ascii="Times New Roman" w:eastAsia="Calibri" w:hAnsi="Times New Roman" w:cs="Times New Roman"/>
          <w:color w:val="000000" w:themeColor="text1"/>
          <w:sz w:val="28"/>
          <w:szCs w:val="28"/>
        </w:rPr>
        <w:t>30</w:t>
      </w:r>
      <w:r w:rsidRPr="007666FF">
        <w:rPr>
          <w:rFonts w:ascii="Times New Roman" w:eastAsia="Calibri" w:hAnsi="Times New Roman" w:cs="Times New Roman"/>
          <w:color w:val="000000" w:themeColor="text1"/>
          <w:sz w:val="28"/>
          <w:szCs w:val="28"/>
        </w:rPr>
        <w:t>.</w:t>
      </w:r>
    </w:p>
    <w:p w:rsidR="00CD2756" w:rsidRPr="007666FF" w:rsidRDefault="0046283D" w:rsidP="009008A3">
      <w:pPr>
        <w:keepNext/>
        <w:spacing w:after="0" w:line="360" w:lineRule="auto"/>
        <w:jc w:val="center"/>
        <w:rPr>
          <w:color w:val="000000" w:themeColor="text1"/>
          <w:highlight w:val="yellow"/>
        </w:rPr>
      </w:pPr>
      <w:r w:rsidRPr="007666FF">
        <w:rPr>
          <w:noProof/>
          <w:color w:val="000000" w:themeColor="text1"/>
          <w:lang w:eastAsia="ru-RU"/>
        </w:rPr>
        <w:drawing>
          <wp:inline distT="0" distB="0" distL="0" distR="0" wp14:anchorId="68B62260" wp14:editId="2E51A840">
            <wp:extent cx="4876800" cy="3137688"/>
            <wp:effectExtent l="0" t="0" r="0"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84057" cy="3142357"/>
                    </a:xfrm>
                    <a:prstGeom prst="rect">
                      <a:avLst/>
                    </a:prstGeom>
                  </pic:spPr>
                </pic:pic>
              </a:graphicData>
            </a:graphic>
          </wp:inline>
        </w:drawing>
      </w:r>
    </w:p>
    <w:p w:rsidR="00F80478" w:rsidRPr="007666FF" w:rsidRDefault="00CD2756" w:rsidP="00D0375B">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982A79" w:rsidRPr="007666FF">
        <w:rPr>
          <w:rFonts w:ascii="Times New Roman" w:hAnsi="Times New Roman" w:cs="Times New Roman"/>
          <w:b w:val="0"/>
          <w:color w:val="000000" w:themeColor="text1"/>
          <w:sz w:val="28"/>
        </w:rPr>
        <w:fldChar w:fldCharType="begin"/>
      </w:r>
      <w:r w:rsidRPr="007666FF">
        <w:rPr>
          <w:rFonts w:ascii="Times New Roman" w:hAnsi="Times New Roman" w:cs="Times New Roman"/>
          <w:b w:val="0"/>
          <w:color w:val="000000" w:themeColor="text1"/>
          <w:sz w:val="28"/>
        </w:rPr>
        <w:instrText xml:space="preserve"> SEQ Рисунок \* ARABIC </w:instrText>
      </w:r>
      <w:r w:rsidR="00982A79" w:rsidRPr="007666FF">
        <w:rPr>
          <w:rFonts w:ascii="Times New Roman" w:hAnsi="Times New Roman" w:cs="Times New Roman"/>
          <w:b w:val="0"/>
          <w:color w:val="000000" w:themeColor="text1"/>
          <w:sz w:val="28"/>
        </w:rPr>
        <w:fldChar w:fldCharType="separate"/>
      </w:r>
      <w:r w:rsidR="003937C9">
        <w:rPr>
          <w:rFonts w:ascii="Times New Roman" w:hAnsi="Times New Roman" w:cs="Times New Roman"/>
          <w:b w:val="0"/>
          <w:noProof/>
          <w:color w:val="000000" w:themeColor="text1"/>
          <w:sz w:val="28"/>
        </w:rPr>
        <w:t>30</w:t>
      </w:r>
      <w:r w:rsidR="00982A79" w:rsidRPr="007666FF">
        <w:rPr>
          <w:rFonts w:ascii="Times New Roman" w:hAnsi="Times New Roman" w:cs="Times New Roman"/>
          <w:b w:val="0"/>
          <w:color w:val="000000" w:themeColor="text1"/>
          <w:sz w:val="28"/>
        </w:rPr>
        <w:fldChar w:fldCharType="end"/>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Демонстрация работы поиска записи</w:t>
      </w:r>
    </w:p>
    <w:p w:rsidR="00F80478" w:rsidRPr="007666FF" w:rsidRDefault="00F80478">
      <w:pPr>
        <w:rPr>
          <w:rFonts w:ascii="Times New Roman" w:hAnsi="Times New Roman" w:cs="Times New Roman"/>
          <w:bCs/>
          <w:color w:val="000000" w:themeColor="text1"/>
          <w:sz w:val="28"/>
          <w:szCs w:val="18"/>
          <w:highlight w:val="yellow"/>
        </w:rPr>
      </w:pPr>
      <w:r w:rsidRPr="007666FF">
        <w:rPr>
          <w:rFonts w:ascii="Times New Roman" w:hAnsi="Times New Roman" w:cs="Times New Roman"/>
          <w:b/>
          <w:color w:val="000000" w:themeColor="text1"/>
          <w:sz w:val="28"/>
          <w:highlight w:val="yellow"/>
        </w:rPr>
        <w:br w:type="page"/>
      </w:r>
    </w:p>
    <w:p w:rsidR="00107F7D" w:rsidRPr="007666FF" w:rsidRDefault="00107F7D" w:rsidP="00F358C1">
      <w:pPr>
        <w:keepNext/>
        <w:keepLines/>
        <w:widowControl w:val="0"/>
        <w:suppressAutoHyphens/>
        <w:spacing w:after="0" w:line="360" w:lineRule="auto"/>
        <w:ind w:firstLine="709"/>
        <w:jc w:val="both"/>
        <w:outlineLvl w:val="0"/>
        <w:rPr>
          <w:rFonts w:ascii="Times New Roman" w:eastAsia="Times New Roman" w:hAnsi="Times New Roman" w:cs="Times New Roman"/>
          <w:b/>
          <w:color w:val="000000" w:themeColor="text1"/>
          <w:sz w:val="28"/>
          <w:szCs w:val="32"/>
          <w:lang w:eastAsia="zh-CN"/>
        </w:rPr>
      </w:pPr>
      <w:bookmarkStart w:id="28" w:name="_Toc516684318"/>
      <w:bookmarkStart w:id="29" w:name="_Toc74257351"/>
      <w:r w:rsidRPr="007666FF">
        <w:rPr>
          <w:rFonts w:ascii="Times New Roman" w:eastAsia="Times New Roman" w:hAnsi="Times New Roman" w:cs="Times New Roman"/>
          <w:b/>
          <w:color w:val="000000" w:themeColor="text1"/>
          <w:sz w:val="28"/>
          <w:szCs w:val="32"/>
          <w:lang w:eastAsia="zh-CN"/>
        </w:rPr>
        <w:lastRenderedPageBreak/>
        <w:t>Раздел 4 Разработка проектных решений</w:t>
      </w:r>
      <w:bookmarkEnd w:id="28"/>
      <w:bookmarkEnd w:id="29"/>
    </w:p>
    <w:p w:rsidR="00442B3B" w:rsidRPr="007666FF" w:rsidRDefault="00107F7D" w:rsidP="00F358C1">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Программное изделие создано с использованием языка ООП высшего уровня </w:t>
      </w:r>
      <w:r w:rsidRPr="007666FF">
        <w:rPr>
          <w:rFonts w:ascii="Times New Roman" w:eastAsia="Times New Roman" w:hAnsi="Times New Roman" w:cs="Times New Roman"/>
          <w:color w:val="000000" w:themeColor="text1"/>
          <w:sz w:val="28"/>
          <w:szCs w:val="20"/>
          <w:lang w:val="en-US" w:eastAsia="zh-CN"/>
        </w:rPr>
        <w:t>C</w:t>
      </w:r>
      <w:r w:rsidRPr="007666FF">
        <w:rPr>
          <w:rFonts w:ascii="Times New Roman" w:eastAsia="Times New Roman" w:hAnsi="Times New Roman" w:cs="Times New Roman"/>
          <w:color w:val="000000" w:themeColor="text1"/>
          <w:sz w:val="28"/>
          <w:szCs w:val="20"/>
          <w:lang w:eastAsia="zh-CN"/>
        </w:rPr>
        <w:t xml:space="preserve"># в интегрированной среде разработки программного обеспечения </w:t>
      </w:r>
      <w:r w:rsidRPr="007666FF">
        <w:rPr>
          <w:rFonts w:ascii="Times New Roman" w:eastAsia="Times New Roman" w:hAnsi="Times New Roman" w:cs="Times New Roman"/>
          <w:color w:val="000000" w:themeColor="text1"/>
          <w:sz w:val="28"/>
          <w:szCs w:val="20"/>
          <w:lang w:val="en-US" w:eastAsia="zh-CN"/>
        </w:rPr>
        <w:t>Visual</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Studio</w:t>
      </w:r>
      <w:r w:rsidRPr="007666FF">
        <w:rPr>
          <w:rFonts w:ascii="Times New Roman" w:eastAsia="Times New Roman" w:hAnsi="Times New Roman" w:cs="Times New Roman"/>
          <w:color w:val="000000" w:themeColor="text1"/>
          <w:sz w:val="28"/>
          <w:szCs w:val="20"/>
          <w:lang w:eastAsia="zh-CN"/>
        </w:rPr>
        <w:t xml:space="preserve"> 2017 </w:t>
      </w:r>
      <w:r w:rsidRPr="007666FF">
        <w:rPr>
          <w:rFonts w:ascii="Times New Roman" w:eastAsia="Times New Roman" w:hAnsi="Times New Roman" w:cs="Times New Roman"/>
          <w:color w:val="000000" w:themeColor="text1"/>
          <w:sz w:val="28"/>
          <w:szCs w:val="20"/>
          <w:lang w:val="en-US" w:eastAsia="zh-CN"/>
        </w:rPr>
        <w:t>Enterprise</w:t>
      </w:r>
      <w:r w:rsidRPr="007666FF">
        <w:rPr>
          <w:rFonts w:ascii="Times New Roman" w:eastAsia="Times New Roman" w:hAnsi="Times New Roman" w:cs="Times New Roman"/>
          <w:color w:val="000000" w:themeColor="text1"/>
          <w:sz w:val="28"/>
          <w:szCs w:val="20"/>
          <w:lang w:eastAsia="zh-CN"/>
        </w:rPr>
        <w:t xml:space="preserve">. </w:t>
      </w:r>
    </w:p>
    <w:p w:rsidR="00442B3B" w:rsidRPr="007666FF" w:rsidRDefault="00F95BAC" w:rsidP="00D730E8">
      <w:pPr>
        <w:widowControl w:val="0"/>
        <w:tabs>
          <w:tab w:val="left" w:pos="993"/>
        </w:tabs>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Преимущества</w:t>
      </w:r>
      <w:r w:rsidR="00442B3B" w:rsidRPr="007666FF">
        <w:rPr>
          <w:rFonts w:ascii="Times New Roman" w:eastAsia="Times New Roman" w:hAnsi="Times New Roman" w:cs="Times New Roman"/>
          <w:color w:val="000000" w:themeColor="text1"/>
          <w:sz w:val="28"/>
          <w:szCs w:val="20"/>
          <w:lang w:eastAsia="zh-CN"/>
        </w:rPr>
        <w:t xml:space="preserve"> языка </w:t>
      </w:r>
      <w:r w:rsidR="00442B3B" w:rsidRPr="007666FF">
        <w:rPr>
          <w:rFonts w:ascii="Times New Roman" w:eastAsia="Times New Roman" w:hAnsi="Times New Roman" w:cs="Times New Roman"/>
          <w:color w:val="000000" w:themeColor="text1"/>
          <w:sz w:val="28"/>
          <w:szCs w:val="20"/>
          <w:lang w:val="en-US" w:eastAsia="zh-CN"/>
        </w:rPr>
        <w:t>C</w:t>
      </w:r>
      <w:r w:rsidR="00442B3B" w:rsidRPr="007666FF">
        <w:rPr>
          <w:rFonts w:ascii="Times New Roman" w:eastAsia="Times New Roman" w:hAnsi="Times New Roman" w:cs="Times New Roman"/>
          <w:color w:val="000000" w:themeColor="text1"/>
          <w:sz w:val="28"/>
          <w:szCs w:val="20"/>
          <w:lang w:eastAsia="zh-CN"/>
        </w:rPr>
        <w:t>#:</w:t>
      </w:r>
      <w:r w:rsidR="00C65BA5" w:rsidRPr="007666FF">
        <w:rPr>
          <w:rFonts w:ascii="Times New Roman" w:eastAsia="Times New Roman" w:hAnsi="Times New Roman" w:cs="Times New Roman"/>
          <w:color w:val="000000" w:themeColor="text1"/>
          <w:sz w:val="28"/>
          <w:szCs w:val="20"/>
          <w:lang w:eastAsia="zh-CN"/>
        </w:rPr>
        <w:t xml:space="preserve"> </w:t>
      </w:r>
    </w:p>
    <w:p w:rsidR="00005F67" w:rsidRPr="007666FF" w:rsidRDefault="00005F67" w:rsidP="00D730E8">
      <w:pPr>
        <w:pStyle w:val="a4"/>
        <w:numPr>
          <w:ilvl w:val="0"/>
          <w:numId w:val="38"/>
        </w:numPr>
        <w:tabs>
          <w:tab w:val="left" w:pos="284"/>
          <w:tab w:val="left" w:pos="993"/>
        </w:tabs>
        <w:spacing w:line="360" w:lineRule="auto"/>
        <w:ind w:left="709" w:firstLine="0"/>
        <w:contextualSpacing w:val="0"/>
        <w:rPr>
          <w:color w:val="000000" w:themeColor="text1"/>
          <w:sz w:val="28"/>
        </w:rPr>
      </w:pPr>
      <w:r w:rsidRPr="007666FF">
        <w:rPr>
          <w:color w:val="000000" w:themeColor="text1"/>
          <w:sz w:val="28"/>
        </w:rPr>
        <w:t>б</w:t>
      </w:r>
      <w:r w:rsidR="00C65BA5" w:rsidRPr="007666FF">
        <w:rPr>
          <w:color w:val="000000" w:themeColor="text1"/>
          <w:sz w:val="28"/>
        </w:rPr>
        <w:t>ольшое кол</w:t>
      </w:r>
      <w:r w:rsidRPr="007666FF">
        <w:rPr>
          <w:color w:val="000000" w:themeColor="text1"/>
          <w:sz w:val="28"/>
        </w:rPr>
        <w:t>ичество библиотек, которые уже имеются в базе;</w:t>
      </w:r>
    </w:p>
    <w:p w:rsidR="00005F67" w:rsidRPr="007666FF" w:rsidRDefault="00005F67" w:rsidP="00D730E8">
      <w:pPr>
        <w:pStyle w:val="a4"/>
        <w:numPr>
          <w:ilvl w:val="0"/>
          <w:numId w:val="38"/>
        </w:numPr>
        <w:tabs>
          <w:tab w:val="left" w:pos="284"/>
          <w:tab w:val="left" w:pos="993"/>
        </w:tabs>
        <w:spacing w:line="360" w:lineRule="auto"/>
        <w:ind w:left="709" w:firstLine="0"/>
        <w:contextualSpacing w:val="0"/>
        <w:rPr>
          <w:color w:val="000000" w:themeColor="text1"/>
          <w:sz w:val="28"/>
        </w:rPr>
      </w:pPr>
      <w:r w:rsidRPr="007666FF">
        <w:rPr>
          <w:color w:val="000000" w:themeColor="text1"/>
          <w:sz w:val="28"/>
        </w:rPr>
        <w:t>полная поддержка использ</w:t>
      </w:r>
      <w:r w:rsidR="00C65BA5" w:rsidRPr="007666FF">
        <w:rPr>
          <w:color w:val="000000" w:themeColor="text1"/>
          <w:sz w:val="28"/>
        </w:rPr>
        <w:t>о</w:t>
      </w:r>
      <w:r w:rsidRPr="007666FF">
        <w:rPr>
          <w:color w:val="000000" w:themeColor="text1"/>
          <w:sz w:val="28"/>
        </w:rPr>
        <w:t>вания программных интерфейсов;</w:t>
      </w:r>
    </w:p>
    <w:p w:rsidR="00005F67" w:rsidRPr="007666FF" w:rsidRDefault="00005F67" w:rsidP="00D730E8">
      <w:pPr>
        <w:pStyle w:val="a4"/>
        <w:numPr>
          <w:ilvl w:val="0"/>
          <w:numId w:val="38"/>
        </w:numPr>
        <w:tabs>
          <w:tab w:val="left" w:pos="284"/>
          <w:tab w:val="left" w:pos="993"/>
        </w:tabs>
        <w:spacing w:line="360" w:lineRule="auto"/>
        <w:ind w:left="709" w:firstLine="0"/>
        <w:contextualSpacing w:val="0"/>
        <w:rPr>
          <w:color w:val="000000" w:themeColor="text1"/>
          <w:sz w:val="28"/>
        </w:rPr>
      </w:pPr>
      <w:r w:rsidRPr="007666FF">
        <w:rPr>
          <w:color w:val="000000" w:themeColor="text1"/>
          <w:sz w:val="28"/>
        </w:rPr>
        <w:t>у</w:t>
      </w:r>
      <w:r w:rsidR="00F95BAC" w:rsidRPr="007666FF">
        <w:rPr>
          <w:color w:val="000000" w:themeColor="text1"/>
          <w:sz w:val="28"/>
        </w:rPr>
        <w:t>правление памятью прои</w:t>
      </w:r>
      <w:r w:rsidRPr="007666FF">
        <w:rPr>
          <w:color w:val="000000" w:themeColor="text1"/>
          <w:sz w:val="28"/>
        </w:rPr>
        <w:t>зводится автоматически</w:t>
      </w:r>
      <w:r w:rsidRPr="007666FF">
        <w:rPr>
          <w:color w:val="000000" w:themeColor="text1"/>
          <w:sz w:val="28"/>
          <w:lang w:val="en-US"/>
        </w:rPr>
        <w:t>;</w:t>
      </w:r>
    </w:p>
    <w:p w:rsidR="00005F67" w:rsidRPr="007666FF" w:rsidRDefault="00005F67" w:rsidP="00D730E8">
      <w:pPr>
        <w:pStyle w:val="a4"/>
        <w:numPr>
          <w:ilvl w:val="0"/>
          <w:numId w:val="38"/>
        </w:numPr>
        <w:tabs>
          <w:tab w:val="left" w:pos="284"/>
          <w:tab w:val="left" w:pos="993"/>
        </w:tabs>
        <w:spacing w:line="360" w:lineRule="auto"/>
        <w:ind w:left="709" w:firstLine="0"/>
        <w:contextualSpacing w:val="0"/>
        <w:rPr>
          <w:color w:val="000000" w:themeColor="text1"/>
          <w:sz w:val="28"/>
        </w:rPr>
      </w:pPr>
      <w:r w:rsidRPr="007666FF">
        <w:rPr>
          <w:color w:val="000000" w:themeColor="text1"/>
          <w:sz w:val="28"/>
        </w:rPr>
        <w:t>наличие атрибутов</w:t>
      </w:r>
      <w:r w:rsidRPr="007666FF">
        <w:rPr>
          <w:color w:val="000000" w:themeColor="text1"/>
          <w:sz w:val="28"/>
          <w:lang w:val="en-US"/>
        </w:rPr>
        <w:t>;</w:t>
      </w:r>
    </w:p>
    <w:p w:rsidR="00005F67" w:rsidRPr="007666FF" w:rsidRDefault="00005F67" w:rsidP="00D730E8">
      <w:pPr>
        <w:pStyle w:val="a4"/>
        <w:numPr>
          <w:ilvl w:val="0"/>
          <w:numId w:val="38"/>
        </w:numPr>
        <w:tabs>
          <w:tab w:val="left" w:pos="284"/>
          <w:tab w:val="left" w:pos="993"/>
        </w:tabs>
        <w:spacing w:line="360" w:lineRule="auto"/>
        <w:ind w:left="709" w:firstLine="0"/>
        <w:contextualSpacing w:val="0"/>
        <w:rPr>
          <w:color w:val="000000" w:themeColor="text1"/>
          <w:sz w:val="28"/>
        </w:rPr>
      </w:pPr>
      <w:r w:rsidRPr="007666FF">
        <w:rPr>
          <w:color w:val="000000" w:themeColor="text1"/>
          <w:sz w:val="28"/>
        </w:rPr>
        <w:t>простой синтаксис и конструкции</w:t>
      </w:r>
      <w:r w:rsidRPr="007666FF">
        <w:rPr>
          <w:color w:val="000000" w:themeColor="text1"/>
          <w:sz w:val="28"/>
          <w:lang w:val="en-US"/>
        </w:rPr>
        <w:t>.</w:t>
      </w:r>
    </w:p>
    <w:p w:rsidR="00107F7D" w:rsidRPr="007666FF" w:rsidRDefault="00107F7D" w:rsidP="00F358C1">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Программное изделие выполняет все поставленные на этапе разработки задачи</w:t>
      </w:r>
      <w:r w:rsidR="00F33B35" w:rsidRPr="007666FF">
        <w:rPr>
          <w:rFonts w:ascii="Times New Roman" w:eastAsia="Times New Roman" w:hAnsi="Times New Roman" w:cs="Times New Roman"/>
          <w:color w:val="000000" w:themeColor="text1"/>
          <w:sz w:val="28"/>
          <w:szCs w:val="20"/>
          <w:lang w:eastAsia="zh-CN"/>
        </w:rPr>
        <w:t>.</w:t>
      </w:r>
    </w:p>
    <w:p w:rsidR="00107F7D" w:rsidRPr="007666FF" w:rsidRDefault="00107F7D" w:rsidP="00F358C1">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Программное изделие функционирует на ОС </w:t>
      </w:r>
      <w:r w:rsidRPr="007666FF">
        <w:rPr>
          <w:rFonts w:ascii="Times New Roman" w:eastAsia="Times New Roman" w:hAnsi="Times New Roman" w:cs="Times New Roman"/>
          <w:color w:val="000000" w:themeColor="text1"/>
          <w:sz w:val="28"/>
          <w:szCs w:val="20"/>
          <w:lang w:val="en-US" w:eastAsia="zh-CN"/>
        </w:rPr>
        <w:t>Windows</w:t>
      </w:r>
      <w:r w:rsidRPr="007666FF">
        <w:rPr>
          <w:rFonts w:ascii="Times New Roman" w:eastAsia="Times New Roman" w:hAnsi="Times New Roman" w:cs="Times New Roman"/>
          <w:color w:val="000000" w:themeColor="text1"/>
          <w:sz w:val="28"/>
          <w:szCs w:val="20"/>
          <w:lang w:eastAsia="zh-CN"/>
        </w:rPr>
        <w:t xml:space="preserve"> версии 7/8/8.1/10 с </w:t>
      </w:r>
      <w:proofErr w:type="gramStart"/>
      <w:r w:rsidRPr="007666FF">
        <w:rPr>
          <w:rFonts w:ascii="Times New Roman" w:eastAsia="Times New Roman" w:hAnsi="Times New Roman" w:cs="Times New Roman"/>
          <w:color w:val="000000" w:themeColor="text1"/>
          <w:sz w:val="28"/>
          <w:szCs w:val="20"/>
          <w:lang w:eastAsia="zh-CN"/>
        </w:rPr>
        <w:t>предустановленным</w:t>
      </w:r>
      <w:proofErr w:type="gramEnd"/>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NETFramework</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v</w:t>
      </w:r>
      <w:r w:rsidRPr="007666FF">
        <w:rPr>
          <w:rFonts w:ascii="Times New Roman" w:eastAsia="Times New Roman" w:hAnsi="Times New Roman" w:cs="Times New Roman"/>
          <w:color w:val="000000" w:themeColor="text1"/>
          <w:sz w:val="28"/>
          <w:szCs w:val="20"/>
          <w:lang w:eastAsia="zh-CN"/>
        </w:rPr>
        <w:t>.4.6.1 и выше.</w:t>
      </w:r>
    </w:p>
    <w:p w:rsidR="00107F7D" w:rsidRPr="007666FF" w:rsidRDefault="00107F7D" w:rsidP="00F358C1">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Системные требования минимальны, и описаны в руководстве программиста (Приложение </w:t>
      </w:r>
      <w:r w:rsidR="00A1730D" w:rsidRPr="007666FF">
        <w:rPr>
          <w:rFonts w:ascii="Times New Roman" w:eastAsia="Times New Roman" w:hAnsi="Times New Roman" w:cs="Times New Roman"/>
          <w:color w:val="000000" w:themeColor="text1"/>
          <w:sz w:val="28"/>
          <w:szCs w:val="20"/>
          <w:lang w:eastAsia="zh-CN"/>
        </w:rPr>
        <w:t>У</w:t>
      </w:r>
      <w:r w:rsidRPr="007666FF">
        <w:rPr>
          <w:rFonts w:ascii="Times New Roman" w:eastAsia="Times New Roman" w:hAnsi="Times New Roman" w:cs="Times New Roman"/>
          <w:color w:val="000000" w:themeColor="text1"/>
          <w:sz w:val="28"/>
          <w:szCs w:val="20"/>
          <w:lang w:eastAsia="zh-CN"/>
        </w:rPr>
        <w:t>).</w:t>
      </w:r>
    </w:p>
    <w:p w:rsidR="00107F7D" w:rsidRPr="007666FF" w:rsidRDefault="00107F7D" w:rsidP="001B449A">
      <w:pPr>
        <w:widowControl w:val="0"/>
        <w:suppressAutoHyphens/>
        <w:spacing w:after="0" w:line="360" w:lineRule="auto"/>
        <w:ind w:firstLine="709"/>
        <w:contextualSpacing/>
        <w:mirrorIndents/>
        <w:jc w:val="both"/>
        <w:outlineLvl w:val="0"/>
        <w:rPr>
          <w:rFonts w:ascii="Times New Roman" w:eastAsia="Times New Roman" w:hAnsi="Times New Roman" w:cs="Times New Roman"/>
          <w:b/>
          <w:color w:val="000000" w:themeColor="text1"/>
          <w:sz w:val="28"/>
          <w:szCs w:val="32"/>
          <w:lang w:eastAsia="zh-CN"/>
        </w:rPr>
      </w:pPr>
      <w:r w:rsidRPr="007666FF">
        <w:rPr>
          <w:rFonts w:ascii="Times New Roman" w:eastAsia="Times New Roman" w:hAnsi="Times New Roman" w:cs="Times New Roman"/>
          <w:color w:val="000000" w:themeColor="text1"/>
          <w:szCs w:val="20"/>
          <w:lang w:eastAsia="zh-CN"/>
        </w:rPr>
        <w:br w:type="page"/>
      </w:r>
      <w:bookmarkStart w:id="30" w:name="_Toc516684319"/>
      <w:bookmarkStart w:id="31" w:name="_Toc74257352"/>
      <w:r w:rsidRPr="007666FF">
        <w:rPr>
          <w:rFonts w:ascii="Times New Roman" w:eastAsia="Times New Roman" w:hAnsi="Times New Roman" w:cs="Times New Roman"/>
          <w:b/>
          <w:color w:val="000000" w:themeColor="text1"/>
          <w:sz w:val="28"/>
          <w:szCs w:val="32"/>
          <w:lang w:eastAsia="zh-CN"/>
        </w:rPr>
        <w:lastRenderedPageBreak/>
        <w:t>Заключение</w:t>
      </w:r>
      <w:bookmarkEnd w:id="30"/>
      <w:bookmarkEnd w:id="31"/>
    </w:p>
    <w:p w:rsidR="00107F7D" w:rsidRPr="007666FF" w:rsidRDefault="00107F7D" w:rsidP="00107F7D">
      <w:pPr>
        <w:widowControl w:val="0"/>
        <w:suppressAutoHyphens/>
        <w:spacing w:after="0" w:line="360" w:lineRule="auto"/>
        <w:ind w:firstLine="709"/>
        <w:contextualSpacing/>
        <w:mirrorIndents/>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В ходе создания дипломного проекта было разработано программное изделие для </w:t>
      </w:r>
      <w:r w:rsidR="00F33B35" w:rsidRPr="007666FF">
        <w:rPr>
          <w:rFonts w:ascii="Times New Roman" w:eastAsia="Times New Roman" w:hAnsi="Times New Roman" w:cs="Times New Roman"/>
          <w:color w:val="000000" w:themeColor="text1"/>
          <w:sz w:val="28"/>
          <w:szCs w:val="20"/>
          <w:lang w:eastAsia="zh-CN"/>
        </w:rPr>
        <w:t>организации КГБСУСО «Шелаболихинский психоневрологический интернат».</w:t>
      </w:r>
    </w:p>
    <w:p w:rsidR="00107F7D" w:rsidRPr="007666FF" w:rsidRDefault="00107F7D" w:rsidP="00107F7D">
      <w:pPr>
        <w:widowControl w:val="0"/>
        <w:suppressAutoHyphens/>
        <w:spacing w:after="0" w:line="360" w:lineRule="auto"/>
        <w:ind w:firstLine="709"/>
        <w:contextualSpacing/>
        <w:mirrorIndents/>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Программное изделие в ходе работы выполняет следующие функции:</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с</w:t>
      </w:r>
      <w:r w:rsidR="00F33B35" w:rsidRPr="007666FF">
        <w:rPr>
          <w:color w:val="000000" w:themeColor="text1"/>
          <w:sz w:val="28"/>
          <w:szCs w:val="28"/>
        </w:rPr>
        <w:t>оздание, редактирование и удаление записей таблицы «Проживающие»;</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с</w:t>
      </w:r>
      <w:r w:rsidR="00F33B35" w:rsidRPr="007666FF">
        <w:rPr>
          <w:color w:val="000000" w:themeColor="text1"/>
          <w:sz w:val="28"/>
          <w:szCs w:val="28"/>
        </w:rPr>
        <w:t xml:space="preserve">оздание, редактирование и удаление записей таблицы «Данные о родственниках»; </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р</w:t>
      </w:r>
      <w:r w:rsidR="00F33B35" w:rsidRPr="007666FF">
        <w:rPr>
          <w:color w:val="000000" w:themeColor="text1"/>
          <w:sz w:val="28"/>
          <w:szCs w:val="28"/>
        </w:rPr>
        <w:t>едактирование записей таблицы «Корпуса»;</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с</w:t>
      </w:r>
      <w:r w:rsidR="00F33B35" w:rsidRPr="007666FF">
        <w:rPr>
          <w:color w:val="000000" w:themeColor="text1"/>
          <w:sz w:val="28"/>
          <w:szCs w:val="28"/>
        </w:rPr>
        <w:t>оздание, редактирование и удаление записей таблицы «Медицинские работники»;</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п</w:t>
      </w:r>
      <w:r w:rsidR="00F33B35" w:rsidRPr="007666FF">
        <w:rPr>
          <w:color w:val="000000" w:themeColor="text1"/>
          <w:sz w:val="28"/>
          <w:szCs w:val="28"/>
        </w:rPr>
        <w:t>оиск по записям таблицы «Проживающие»;</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п</w:t>
      </w:r>
      <w:r w:rsidR="00F33B35" w:rsidRPr="007666FF">
        <w:rPr>
          <w:color w:val="000000" w:themeColor="text1"/>
          <w:sz w:val="28"/>
          <w:szCs w:val="28"/>
        </w:rPr>
        <w:t>оиск по записям таблицы «Данные о родственниках»;</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п</w:t>
      </w:r>
      <w:r w:rsidR="00F33B35" w:rsidRPr="007666FF">
        <w:rPr>
          <w:color w:val="000000" w:themeColor="text1"/>
          <w:sz w:val="28"/>
          <w:szCs w:val="28"/>
        </w:rPr>
        <w:t>оиск по записям таблицы «Корпуса»;</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п</w:t>
      </w:r>
      <w:r w:rsidR="00F33B35" w:rsidRPr="007666FF">
        <w:rPr>
          <w:color w:val="000000" w:themeColor="text1"/>
          <w:sz w:val="28"/>
          <w:szCs w:val="28"/>
        </w:rPr>
        <w:t>оиск по записям таблицы «Медицинские работники»;</w:t>
      </w:r>
    </w:p>
    <w:p w:rsidR="00F33B35" w:rsidRPr="007666FF" w:rsidRDefault="00645E68" w:rsidP="00F33B35">
      <w:pPr>
        <w:pStyle w:val="a4"/>
        <w:numPr>
          <w:ilvl w:val="0"/>
          <w:numId w:val="2"/>
        </w:numPr>
        <w:tabs>
          <w:tab w:val="left" w:pos="993"/>
        </w:tabs>
        <w:spacing w:line="360" w:lineRule="auto"/>
        <w:ind w:left="0" w:firstLine="709"/>
        <w:mirrorIndents/>
        <w:rPr>
          <w:color w:val="000000" w:themeColor="text1"/>
          <w:sz w:val="28"/>
          <w:szCs w:val="28"/>
        </w:rPr>
      </w:pPr>
      <w:r w:rsidRPr="007666FF">
        <w:rPr>
          <w:color w:val="000000" w:themeColor="text1"/>
          <w:sz w:val="28"/>
          <w:szCs w:val="28"/>
        </w:rPr>
        <w:t>в</w:t>
      </w:r>
      <w:r w:rsidR="00F33B35" w:rsidRPr="007666FF">
        <w:rPr>
          <w:color w:val="000000" w:themeColor="text1"/>
          <w:sz w:val="28"/>
          <w:szCs w:val="28"/>
        </w:rPr>
        <w:t xml:space="preserve">ывод таблицы «Проживающие» с фильтрацией по диагнозу. </w:t>
      </w:r>
    </w:p>
    <w:p w:rsidR="00107F7D" w:rsidRPr="007666FF" w:rsidRDefault="00107F7D" w:rsidP="00F33B35">
      <w:pPr>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Интерфейс программного изделия соответствует всем требованиям заказчика и по максимуму упрощён, для беспроблемной работы пользователя.</w:t>
      </w:r>
    </w:p>
    <w:p w:rsidR="00107F7D" w:rsidRPr="007666FF" w:rsidRDefault="00107F7D" w:rsidP="00F33B35">
      <w:pPr>
        <w:widowControl w:val="0"/>
        <w:suppressAutoHyphens/>
        <w:spacing w:after="0" w:line="360" w:lineRule="auto"/>
        <w:ind w:firstLine="709"/>
        <w:contextualSpacing/>
        <w:mirrorIndents/>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Программное изделие принято на использование в организации. Все используемые в программном изделии модули выполняют свою функцию и поставленную задачу, в ходе вычислений выдают верный результат, из чего можно заключить, что цель дипломного проекта выполнена.</w:t>
      </w:r>
    </w:p>
    <w:p w:rsidR="00107F7D" w:rsidRPr="007666FF" w:rsidRDefault="00107F7D" w:rsidP="00F33B35">
      <w:pPr>
        <w:widowControl w:val="0"/>
        <w:suppressAutoHyphens/>
        <w:spacing w:after="0" w:line="360" w:lineRule="auto"/>
        <w:ind w:firstLine="709"/>
        <w:contextualSpacing/>
        <w:mirrorIndents/>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По желанию заказчика программное изделие будет дорабатываться, при выявлении ошибок они будут в кратчайшие сроки устраняться.</w:t>
      </w:r>
    </w:p>
    <w:p w:rsidR="00107F7D" w:rsidRPr="007666FF" w:rsidRDefault="00107F7D" w:rsidP="00107F7D">
      <w:pPr>
        <w:widowControl w:val="0"/>
        <w:suppressAutoHyphens/>
        <w:spacing w:after="0" w:line="360" w:lineRule="auto"/>
        <w:ind w:firstLine="709"/>
        <w:contextualSpacing/>
        <w:mirrorIndents/>
        <w:jc w:val="both"/>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107F7D" w:rsidRPr="007666FF" w:rsidRDefault="00107F7D" w:rsidP="00514BC3">
      <w:pPr>
        <w:keepNext/>
        <w:keepLines/>
        <w:widowControl w:val="0"/>
        <w:suppressAutoHyphens/>
        <w:spacing w:after="0" w:line="360" w:lineRule="auto"/>
        <w:ind w:firstLine="709"/>
        <w:jc w:val="both"/>
        <w:outlineLvl w:val="0"/>
        <w:rPr>
          <w:rFonts w:ascii="Times New Roman" w:eastAsia="Times New Roman" w:hAnsi="Times New Roman" w:cs="Times New Roman"/>
          <w:b/>
          <w:color w:val="000000" w:themeColor="text1"/>
          <w:sz w:val="28"/>
          <w:szCs w:val="32"/>
          <w:lang w:eastAsia="zh-CN"/>
        </w:rPr>
      </w:pPr>
      <w:bookmarkStart w:id="32" w:name="_Toc516684320"/>
      <w:bookmarkStart w:id="33" w:name="_Toc74257353"/>
      <w:r w:rsidRPr="007666FF">
        <w:rPr>
          <w:rFonts w:ascii="Times New Roman" w:eastAsia="Times New Roman" w:hAnsi="Times New Roman" w:cs="Times New Roman"/>
          <w:b/>
          <w:color w:val="000000" w:themeColor="text1"/>
          <w:sz w:val="28"/>
          <w:szCs w:val="32"/>
          <w:lang w:eastAsia="zh-CN"/>
        </w:rPr>
        <w:lastRenderedPageBreak/>
        <w:t>Список использованных источников</w:t>
      </w:r>
      <w:bookmarkEnd w:id="32"/>
      <w:bookmarkEnd w:id="33"/>
    </w:p>
    <w:p w:rsidR="00107F7D" w:rsidRPr="007666FF" w:rsidRDefault="00F95BAC"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ГОСТ 19.001-77.ЕСПД. Общие положения. </w:t>
      </w:r>
      <w:proofErr w:type="gramStart"/>
      <w:r w:rsidRPr="007666FF">
        <w:rPr>
          <w:rFonts w:ascii="Times New Roman" w:eastAsia="Times New Roman" w:hAnsi="Times New Roman" w:cs="Times New Roman"/>
          <w:color w:val="000000" w:themeColor="text1"/>
          <w:sz w:val="28"/>
          <w:szCs w:val="20"/>
          <w:lang w:eastAsia="zh-CN"/>
        </w:rPr>
        <w:t>-В</w:t>
      </w:r>
      <w:proofErr w:type="gramEnd"/>
      <w:r w:rsidRPr="007666FF">
        <w:rPr>
          <w:rFonts w:ascii="Times New Roman" w:eastAsia="Times New Roman" w:hAnsi="Times New Roman" w:cs="Times New Roman"/>
          <w:color w:val="000000" w:themeColor="text1"/>
          <w:sz w:val="28"/>
          <w:szCs w:val="20"/>
          <w:lang w:eastAsia="zh-CN"/>
        </w:rPr>
        <w:t>веден 1980-01-01.-Москва: Стандартинформ,2010.</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ГОСТ 19.401-78.ЕСПД. Те</w:t>
      </w:r>
      <w:proofErr w:type="gramStart"/>
      <w:r w:rsidRPr="007666FF">
        <w:rPr>
          <w:rFonts w:ascii="Times New Roman" w:eastAsia="Times New Roman" w:hAnsi="Times New Roman" w:cs="Times New Roman"/>
          <w:color w:val="000000" w:themeColor="text1"/>
          <w:sz w:val="28"/>
          <w:szCs w:val="20"/>
          <w:lang w:eastAsia="zh-CN"/>
        </w:rPr>
        <w:t>кст пр</w:t>
      </w:r>
      <w:proofErr w:type="gramEnd"/>
      <w:r w:rsidRPr="007666FF">
        <w:rPr>
          <w:rFonts w:ascii="Times New Roman" w:eastAsia="Times New Roman" w:hAnsi="Times New Roman" w:cs="Times New Roman"/>
          <w:color w:val="000000" w:themeColor="text1"/>
          <w:sz w:val="28"/>
          <w:szCs w:val="20"/>
          <w:lang w:eastAsia="zh-CN"/>
        </w:rPr>
        <w:t>ограммы. Требования к содержанию и оформлению pdf. -Введен 1989-01-01. -</w:t>
      </w:r>
      <w:r w:rsidR="009008A3"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Москва: Стандартинформ,2010.</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ГОСТ 19.701-90.ЕСПД. Схемы алгоритмов, программ, данных и систем. Обозначения условные и правила выполнения</w:t>
      </w:r>
      <w:proofErr w:type="gramStart"/>
      <w:r w:rsidRPr="007666FF">
        <w:rPr>
          <w:rFonts w:ascii="Times New Roman" w:eastAsia="Times New Roman" w:hAnsi="Times New Roman" w:cs="Times New Roman"/>
          <w:color w:val="000000" w:themeColor="text1"/>
          <w:sz w:val="28"/>
          <w:szCs w:val="20"/>
          <w:lang w:eastAsia="zh-CN"/>
        </w:rPr>
        <w:t>.-</w:t>
      </w:r>
      <w:proofErr w:type="gramEnd"/>
      <w:r w:rsidRPr="007666FF">
        <w:rPr>
          <w:rFonts w:ascii="Times New Roman" w:eastAsia="Times New Roman" w:hAnsi="Times New Roman" w:cs="Times New Roman"/>
          <w:color w:val="000000" w:themeColor="text1"/>
          <w:sz w:val="28"/>
          <w:szCs w:val="20"/>
          <w:lang w:eastAsia="zh-CN"/>
        </w:rPr>
        <w:t>Введен 1992-01-01.- Москва: Стандартинформ,2010.</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ГОСТ 19.202-78.ЕСПД</w:t>
      </w:r>
      <w:proofErr w:type="gramStart"/>
      <w:r w:rsidRPr="007666FF">
        <w:rPr>
          <w:rFonts w:ascii="Times New Roman" w:eastAsia="Times New Roman" w:hAnsi="Times New Roman" w:cs="Times New Roman"/>
          <w:color w:val="000000" w:themeColor="text1"/>
          <w:sz w:val="28"/>
          <w:szCs w:val="20"/>
          <w:lang w:eastAsia="zh-CN"/>
        </w:rPr>
        <w:t>.Т</w:t>
      </w:r>
      <w:proofErr w:type="gramEnd"/>
      <w:r w:rsidRPr="007666FF">
        <w:rPr>
          <w:rFonts w:ascii="Times New Roman" w:eastAsia="Times New Roman" w:hAnsi="Times New Roman" w:cs="Times New Roman"/>
          <w:color w:val="000000" w:themeColor="text1"/>
          <w:sz w:val="28"/>
          <w:szCs w:val="20"/>
          <w:lang w:eastAsia="zh-CN"/>
        </w:rPr>
        <w:t>ехническое задание. Требования к содержанию и оформлению.- Введен 1980-01-01.-Москва: Стандартинформ,2010.</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ГОСТ 19.504-79.ЕСПД. Руководство программиста.</w:t>
      </w:r>
      <w:r w:rsidR="00F95BAC"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Требования к содержанию</w:t>
      </w:r>
      <w:r w:rsidR="00F95BAC"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и оформлению.- Введен 1980-01-01.-Москва: Стандартинформ, 2010.</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Гниденко</w:t>
      </w:r>
      <w:r w:rsidR="00F95BAC"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 xml:space="preserve">И.Г. Технология разработки программного  обеспечения: учеб. </w:t>
      </w:r>
      <w:r w:rsidR="00F95BAC" w:rsidRPr="007666FF">
        <w:rPr>
          <w:rFonts w:ascii="Times New Roman" w:eastAsia="Times New Roman" w:hAnsi="Times New Roman" w:cs="Times New Roman"/>
          <w:color w:val="000000" w:themeColor="text1"/>
          <w:sz w:val="28"/>
          <w:szCs w:val="20"/>
          <w:lang w:eastAsia="zh-CN"/>
        </w:rPr>
        <w:t>П</w:t>
      </w:r>
      <w:r w:rsidRPr="007666FF">
        <w:rPr>
          <w:rFonts w:ascii="Times New Roman" w:eastAsia="Times New Roman" w:hAnsi="Times New Roman" w:cs="Times New Roman"/>
          <w:color w:val="000000" w:themeColor="text1"/>
          <w:sz w:val="28"/>
          <w:szCs w:val="20"/>
          <w:lang w:eastAsia="zh-CN"/>
        </w:rPr>
        <w:t>особие</w:t>
      </w:r>
      <w:r w:rsidR="00F95BAC"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для спо/ И.Г.Гниденко.</w:t>
      </w:r>
      <w:r w:rsidR="00F95BAC" w:rsidRPr="007666FF">
        <w:rPr>
          <w:rFonts w:ascii="Times New Roman" w:eastAsia="Times New Roman" w:hAnsi="Times New Roman" w:cs="Times New Roman"/>
          <w:color w:val="000000" w:themeColor="text1"/>
          <w:sz w:val="28"/>
          <w:szCs w:val="20"/>
          <w:lang w:eastAsia="zh-CN"/>
        </w:rPr>
        <w:t xml:space="preserve"> </w:t>
      </w:r>
      <w:proofErr w:type="gramStart"/>
      <w:r w:rsidRPr="007666FF">
        <w:rPr>
          <w:rFonts w:ascii="Times New Roman" w:eastAsia="Times New Roman" w:hAnsi="Times New Roman" w:cs="Times New Roman"/>
          <w:color w:val="000000" w:themeColor="text1"/>
          <w:sz w:val="28"/>
          <w:szCs w:val="20"/>
          <w:lang w:eastAsia="zh-CN"/>
        </w:rPr>
        <w:t>-М</w:t>
      </w:r>
      <w:proofErr w:type="gramEnd"/>
      <w:r w:rsidRPr="007666FF">
        <w:rPr>
          <w:rFonts w:ascii="Times New Roman" w:eastAsia="Times New Roman" w:hAnsi="Times New Roman" w:cs="Times New Roman"/>
          <w:color w:val="000000" w:themeColor="text1"/>
          <w:sz w:val="28"/>
          <w:szCs w:val="20"/>
          <w:lang w:eastAsia="zh-CN"/>
        </w:rPr>
        <w:t>осква:Юрайт,2017.-235с.</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Рудаков, А. В.     Технология разработки программных продуктов</w:t>
      </w:r>
      <w:proofErr w:type="gramStart"/>
      <w:r w:rsidRPr="007666FF">
        <w:rPr>
          <w:rFonts w:ascii="Times New Roman" w:eastAsia="Times New Roman" w:hAnsi="Times New Roman" w:cs="Times New Roman"/>
          <w:color w:val="000000" w:themeColor="text1"/>
          <w:sz w:val="28"/>
          <w:szCs w:val="20"/>
          <w:lang w:eastAsia="zh-CN"/>
        </w:rPr>
        <w:t xml:space="preserve"> :</w:t>
      </w:r>
      <w:proofErr w:type="gramEnd"/>
      <w:r w:rsidRPr="007666FF">
        <w:rPr>
          <w:rFonts w:ascii="Times New Roman" w:eastAsia="Times New Roman" w:hAnsi="Times New Roman" w:cs="Times New Roman"/>
          <w:color w:val="000000" w:themeColor="text1"/>
          <w:sz w:val="28"/>
          <w:szCs w:val="20"/>
          <w:lang w:eastAsia="zh-CN"/>
        </w:rPr>
        <w:t xml:space="preserve"> учебник для спо / А. В. Рудаков. - 10-е изд., перераб. и доп. - Москва : Академия, 2016. - 208 с.</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Рудаков, А. В.     Технология разработки программных продуктов</w:t>
      </w:r>
      <w:proofErr w:type="gramStart"/>
      <w:r w:rsidRPr="007666FF">
        <w:rPr>
          <w:rFonts w:ascii="Times New Roman" w:eastAsia="Times New Roman" w:hAnsi="Times New Roman" w:cs="Times New Roman"/>
          <w:color w:val="000000" w:themeColor="text1"/>
          <w:sz w:val="28"/>
          <w:szCs w:val="20"/>
          <w:lang w:eastAsia="zh-CN"/>
        </w:rPr>
        <w:t xml:space="preserve"> :</w:t>
      </w:r>
      <w:proofErr w:type="gramEnd"/>
      <w:r w:rsidRPr="007666FF">
        <w:rPr>
          <w:rFonts w:ascii="Times New Roman" w:eastAsia="Times New Roman" w:hAnsi="Times New Roman" w:cs="Times New Roman"/>
          <w:color w:val="000000" w:themeColor="text1"/>
          <w:sz w:val="28"/>
          <w:szCs w:val="20"/>
          <w:lang w:eastAsia="zh-CN"/>
        </w:rPr>
        <w:t xml:space="preserve"> практикум / А. В. Рудаков, Г.Н.Федорова. - Москва</w:t>
      </w:r>
      <w:proofErr w:type="gramStart"/>
      <w:r w:rsidRPr="007666FF">
        <w:rPr>
          <w:rFonts w:ascii="Times New Roman" w:eastAsia="Times New Roman" w:hAnsi="Times New Roman" w:cs="Times New Roman"/>
          <w:color w:val="000000" w:themeColor="text1"/>
          <w:sz w:val="28"/>
          <w:szCs w:val="20"/>
          <w:lang w:eastAsia="zh-CN"/>
        </w:rPr>
        <w:t xml:space="preserve"> :</w:t>
      </w:r>
      <w:proofErr w:type="gramEnd"/>
      <w:r w:rsidRPr="007666FF">
        <w:rPr>
          <w:rFonts w:ascii="Times New Roman" w:eastAsia="Times New Roman" w:hAnsi="Times New Roman" w:cs="Times New Roman"/>
          <w:color w:val="000000" w:themeColor="text1"/>
          <w:sz w:val="28"/>
          <w:szCs w:val="20"/>
          <w:lang w:eastAsia="zh-CN"/>
        </w:rPr>
        <w:t xml:space="preserve"> Академия, 2014. - 192 с.</w:t>
      </w:r>
    </w:p>
    <w:p w:rsidR="00107F7D" w:rsidRPr="007666FF" w:rsidRDefault="00F95BAC"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Федорова </w:t>
      </w:r>
      <w:r w:rsidR="00107F7D" w:rsidRPr="007666FF">
        <w:rPr>
          <w:rFonts w:ascii="Times New Roman" w:eastAsia="Times New Roman" w:hAnsi="Times New Roman" w:cs="Times New Roman"/>
          <w:color w:val="000000" w:themeColor="text1"/>
          <w:sz w:val="28"/>
          <w:szCs w:val="20"/>
          <w:lang w:eastAsia="zh-CN"/>
        </w:rPr>
        <w:t xml:space="preserve">Г.Н. Участие в интеграции программных модулей </w:t>
      </w:r>
      <w:proofErr w:type="gramStart"/>
      <w:r w:rsidR="00107F7D" w:rsidRPr="007666FF">
        <w:rPr>
          <w:rFonts w:ascii="Times New Roman" w:eastAsia="Times New Roman" w:hAnsi="Times New Roman" w:cs="Times New Roman"/>
          <w:color w:val="000000" w:themeColor="text1"/>
          <w:sz w:val="28"/>
          <w:szCs w:val="20"/>
          <w:lang w:eastAsia="zh-CN"/>
        </w:rPr>
        <w:t>:у</w:t>
      </w:r>
      <w:proofErr w:type="gramEnd"/>
      <w:r w:rsidR="00107F7D" w:rsidRPr="007666FF">
        <w:rPr>
          <w:rFonts w:ascii="Times New Roman" w:eastAsia="Times New Roman" w:hAnsi="Times New Roman" w:cs="Times New Roman"/>
          <w:color w:val="000000" w:themeColor="text1"/>
          <w:sz w:val="28"/>
          <w:szCs w:val="20"/>
          <w:lang w:eastAsia="zh-CN"/>
        </w:rPr>
        <w:t>чеб. пособие для спо /Г.Н.Федорова.-Москва:Академия,2016.-304с.</w:t>
      </w:r>
    </w:p>
    <w:p w:rsidR="00107F7D" w:rsidRPr="007666FF" w:rsidRDefault="00F95BAC"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Федорова </w:t>
      </w:r>
      <w:r w:rsidR="00107F7D" w:rsidRPr="007666FF">
        <w:rPr>
          <w:rFonts w:ascii="Times New Roman" w:eastAsia="Times New Roman" w:hAnsi="Times New Roman" w:cs="Times New Roman"/>
          <w:color w:val="000000" w:themeColor="text1"/>
          <w:sz w:val="28"/>
          <w:szCs w:val="20"/>
          <w:lang w:eastAsia="zh-CN"/>
        </w:rPr>
        <w:t>Г.Н. Разработка программных модулей программного обеспечения для компьютерных систем: учебник для спо</w:t>
      </w:r>
      <w:proofErr w:type="gramStart"/>
      <w:r w:rsidR="00107F7D" w:rsidRPr="007666FF">
        <w:rPr>
          <w:rFonts w:ascii="Times New Roman" w:eastAsia="Times New Roman" w:hAnsi="Times New Roman" w:cs="Times New Roman"/>
          <w:color w:val="000000" w:themeColor="text1"/>
          <w:sz w:val="28"/>
          <w:szCs w:val="20"/>
          <w:lang w:eastAsia="zh-CN"/>
        </w:rPr>
        <w:t>.-</w:t>
      </w:r>
      <w:proofErr w:type="gramEnd"/>
      <w:r w:rsidR="00107F7D" w:rsidRPr="007666FF">
        <w:rPr>
          <w:rFonts w:ascii="Times New Roman" w:eastAsia="Times New Roman" w:hAnsi="Times New Roman" w:cs="Times New Roman"/>
          <w:color w:val="000000" w:themeColor="text1"/>
          <w:sz w:val="28"/>
          <w:szCs w:val="20"/>
          <w:lang w:eastAsia="zh-CN"/>
        </w:rPr>
        <w:t>Москва:Академия,201</w:t>
      </w:r>
      <w:r w:rsidR="009008A3" w:rsidRPr="007666FF">
        <w:rPr>
          <w:rFonts w:ascii="Times New Roman" w:eastAsia="Times New Roman" w:hAnsi="Times New Roman" w:cs="Times New Roman"/>
          <w:color w:val="000000" w:themeColor="text1"/>
          <w:sz w:val="28"/>
          <w:szCs w:val="20"/>
          <w:lang w:eastAsia="zh-CN"/>
        </w:rPr>
        <w:t>9</w:t>
      </w:r>
      <w:r w:rsidR="00107F7D" w:rsidRPr="007666FF">
        <w:rPr>
          <w:rFonts w:ascii="Times New Roman" w:eastAsia="Times New Roman" w:hAnsi="Times New Roman" w:cs="Times New Roman"/>
          <w:color w:val="000000" w:themeColor="text1"/>
          <w:sz w:val="28"/>
          <w:szCs w:val="20"/>
          <w:lang w:eastAsia="zh-CN"/>
        </w:rPr>
        <w:t>.-336с.</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Рудаков, А. В.     Технология разработки программных продуктов</w:t>
      </w:r>
      <w:proofErr w:type="gramStart"/>
      <w:r w:rsidRPr="007666FF">
        <w:rPr>
          <w:rFonts w:ascii="Times New Roman" w:eastAsia="Times New Roman" w:hAnsi="Times New Roman" w:cs="Times New Roman"/>
          <w:color w:val="000000" w:themeColor="text1"/>
          <w:sz w:val="28"/>
          <w:szCs w:val="20"/>
          <w:lang w:eastAsia="zh-CN"/>
        </w:rPr>
        <w:t xml:space="preserve"> :</w:t>
      </w:r>
      <w:proofErr w:type="gramEnd"/>
      <w:r w:rsidRPr="007666FF">
        <w:rPr>
          <w:rFonts w:ascii="Times New Roman" w:eastAsia="Times New Roman" w:hAnsi="Times New Roman" w:cs="Times New Roman"/>
          <w:color w:val="000000" w:themeColor="text1"/>
          <w:sz w:val="28"/>
          <w:szCs w:val="20"/>
          <w:lang w:eastAsia="zh-CN"/>
        </w:rPr>
        <w:t xml:space="preserve"> учебник для спо / А. В. Рудаков. - 10-е изд., перераб. и доп. - Москва : Академия, 201</w:t>
      </w:r>
      <w:r w:rsidR="009008A3" w:rsidRPr="007666FF">
        <w:rPr>
          <w:rFonts w:ascii="Times New Roman" w:eastAsia="Times New Roman" w:hAnsi="Times New Roman" w:cs="Times New Roman"/>
          <w:color w:val="000000" w:themeColor="text1"/>
          <w:sz w:val="28"/>
          <w:szCs w:val="20"/>
          <w:lang w:eastAsia="zh-CN"/>
        </w:rPr>
        <w:t>9</w:t>
      </w:r>
      <w:r w:rsidRPr="007666FF">
        <w:rPr>
          <w:rFonts w:ascii="Times New Roman" w:eastAsia="Times New Roman" w:hAnsi="Times New Roman" w:cs="Times New Roman"/>
          <w:color w:val="000000" w:themeColor="text1"/>
          <w:sz w:val="28"/>
          <w:szCs w:val="20"/>
          <w:lang w:eastAsia="zh-CN"/>
        </w:rPr>
        <w:t>. - 208 с.</w:t>
      </w:r>
    </w:p>
    <w:p w:rsidR="00107F7D" w:rsidRPr="007666FF" w:rsidRDefault="00107F7D" w:rsidP="00514BC3">
      <w:pPr>
        <w:widowControl w:val="0"/>
        <w:numPr>
          <w:ilvl w:val="0"/>
          <w:numId w:val="31"/>
        </w:numPr>
        <w:tabs>
          <w:tab w:val="left" w:pos="709"/>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MSDN-сеть разработчиков Microsoft: Каталог API (Microsoft) и </w:t>
      </w:r>
      <w:r w:rsidRPr="007666FF">
        <w:rPr>
          <w:rFonts w:ascii="Times New Roman" w:eastAsia="Times New Roman" w:hAnsi="Times New Roman" w:cs="Times New Roman"/>
          <w:color w:val="000000" w:themeColor="text1"/>
          <w:sz w:val="28"/>
          <w:szCs w:val="20"/>
          <w:lang w:eastAsia="zh-CN"/>
        </w:rPr>
        <w:lastRenderedPageBreak/>
        <w:t>справочных материалов [Электронный ресурс]</w:t>
      </w:r>
      <w:proofErr w:type="gramStart"/>
      <w:r w:rsidRPr="007666FF">
        <w:rPr>
          <w:rFonts w:ascii="Times New Roman" w:eastAsia="Times New Roman" w:hAnsi="Times New Roman" w:cs="Times New Roman"/>
          <w:color w:val="000000" w:themeColor="text1"/>
          <w:sz w:val="28"/>
          <w:szCs w:val="20"/>
          <w:lang w:eastAsia="zh-CN"/>
        </w:rPr>
        <w:t>.-</w:t>
      </w:r>
      <w:proofErr w:type="gramEnd"/>
      <w:r w:rsidRPr="007666FF">
        <w:rPr>
          <w:rFonts w:ascii="Times New Roman" w:eastAsia="Times New Roman" w:hAnsi="Times New Roman" w:cs="Times New Roman"/>
          <w:color w:val="000000" w:themeColor="text1"/>
          <w:sz w:val="28"/>
          <w:szCs w:val="20"/>
          <w:lang w:eastAsia="zh-CN"/>
        </w:rPr>
        <w:t>Электрон.дан.-Режим доступа:https:// microsoft.com/ library.- Загл</w:t>
      </w:r>
      <w:proofErr w:type="gramStart"/>
      <w:r w:rsidRPr="007666FF">
        <w:rPr>
          <w:rFonts w:ascii="Times New Roman" w:eastAsia="Times New Roman" w:hAnsi="Times New Roman" w:cs="Times New Roman"/>
          <w:color w:val="000000" w:themeColor="text1"/>
          <w:sz w:val="28"/>
          <w:szCs w:val="20"/>
          <w:lang w:eastAsia="zh-CN"/>
        </w:rPr>
        <w:t>.с</w:t>
      </w:r>
      <w:proofErr w:type="gramEnd"/>
      <w:r w:rsidRPr="007666FF">
        <w:rPr>
          <w:rFonts w:ascii="Times New Roman" w:eastAsia="Times New Roman" w:hAnsi="Times New Roman" w:cs="Times New Roman"/>
          <w:color w:val="000000" w:themeColor="text1"/>
          <w:sz w:val="28"/>
          <w:szCs w:val="20"/>
          <w:lang w:eastAsia="zh-CN"/>
        </w:rPr>
        <w:t xml:space="preserve"> экрана.</w:t>
      </w:r>
    </w:p>
    <w:p w:rsidR="00107F7D" w:rsidRPr="007666FF" w:rsidRDefault="00107F7D" w:rsidP="00514BC3">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Форум программистов и сисадмистов Киберфорум [Электронный ресурс].- Электрон</w:t>
      </w:r>
      <w:proofErr w:type="gramStart"/>
      <w:r w:rsidRPr="007666FF">
        <w:rPr>
          <w:rFonts w:ascii="Times New Roman" w:eastAsia="Times New Roman" w:hAnsi="Times New Roman" w:cs="Times New Roman"/>
          <w:color w:val="000000" w:themeColor="text1"/>
          <w:sz w:val="28"/>
          <w:szCs w:val="20"/>
          <w:lang w:eastAsia="zh-CN"/>
        </w:rPr>
        <w:t>.д</w:t>
      </w:r>
      <w:proofErr w:type="gramEnd"/>
      <w:r w:rsidRPr="007666FF">
        <w:rPr>
          <w:rFonts w:ascii="Times New Roman" w:eastAsia="Times New Roman" w:hAnsi="Times New Roman" w:cs="Times New Roman"/>
          <w:color w:val="000000" w:themeColor="text1"/>
          <w:sz w:val="28"/>
          <w:szCs w:val="20"/>
          <w:lang w:eastAsia="zh-CN"/>
        </w:rPr>
        <w:t>ан.-Режим доступа:https:// www/cyberforum.ru.- Загл</w:t>
      </w:r>
      <w:proofErr w:type="gramStart"/>
      <w:r w:rsidRPr="007666FF">
        <w:rPr>
          <w:rFonts w:ascii="Times New Roman" w:eastAsia="Times New Roman" w:hAnsi="Times New Roman" w:cs="Times New Roman"/>
          <w:color w:val="000000" w:themeColor="text1"/>
          <w:sz w:val="28"/>
          <w:szCs w:val="20"/>
          <w:lang w:eastAsia="zh-CN"/>
        </w:rPr>
        <w:t>.с</w:t>
      </w:r>
      <w:proofErr w:type="gramEnd"/>
      <w:r w:rsidRPr="007666FF">
        <w:rPr>
          <w:rFonts w:ascii="Times New Roman" w:eastAsia="Times New Roman" w:hAnsi="Times New Roman" w:cs="Times New Roman"/>
          <w:color w:val="000000" w:themeColor="text1"/>
          <w:sz w:val="28"/>
          <w:szCs w:val="20"/>
          <w:lang w:eastAsia="zh-CN"/>
        </w:rPr>
        <w:t xml:space="preserve"> экрана.</w:t>
      </w:r>
    </w:p>
    <w:p w:rsidR="00645E68" w:rsidRPr="007666FF" w:rsidRDefault="00107F7D" w:rsidP="00645E68">
      <w:pPr>
        <w:widowControl w:val="0"/>
        <w:numPr>
          <w:ilvl w:val="0"/>
          <w:numId w:val="31"/>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Единая система программной документации: Стандарты ЕСПД [Электронный  ресурс].- Электрон</w:t>
      </w:r>
      <w:proofErr w:type="gramStart"/>
      <w:r w:rsidRPr="007666FF">
        <w:rPr>
          <w:rFonts w:ascii="Times New Roman" w:eastAsia="Times New Roman" w:hAnsi="Times New Roman" w:cs="Times New Roman"/>
          <w:color w:val="000000" w:themeColor="text1"/>
          <w:sz w:val="28"/>
          <w:szCs w:val="20"/>
          <w:lang w:eastAsia="zh-CN"/>
        </w:rPr>
        <w:t>.д</w:t>
      </w:r>
      <w:proofErr w:type="gramEnd"/>
      <w:r w:rsidRPr="007666FF">
        <w:rPr>
          <w:rFonts w:ascii="Times New Roman" w:eastAsia="Times New Roman" w:hAnsi="Times New Roman" w:cs="Times New Roman"/>
          <w:color w:val="000000" w:themeColor="text1"/>
          <w:sz w:val="28"/>
          <w:szCs w:val="20"/>
          <w:lang w:eastAsia="zh-CN"/>
        </w:rPr>
        <w:t>ан.-Режим доступа:https://www/swrit.ru/gost-espd.html.- Загл</w:t>
      </w:r>
      <w:proofErr w:type="gramStart"/>
      <w:r w:rsidRPr="007666FF">
        <w:rPr>
          <w:rFonts w:ascii="Times New Roman" w:eastAsia="Times New Roman" w:hAnsi="Times New Roman" w:cs="Times New Roman"/>
          <w:color w:val="000000" w:themeColor="text1"/>
          <w:sz w:val="28"/>
          <w:szCs w:val="20"/>
          <w:lang w:eastAsia="zh-CN"/>
        </w:rPr>
        <w:t>.с</w:t>
      </w:r>
      <w:proofErr w:type="gramEnd"/>
      <w:r w:rsidRPr="007666FF">
        <w:rPr>
          <w:rFonts w:ascii="Times New Roman" w:eastAsia="Times New Roman" w:hAnsi="Times New Roman" w:cs="Times New Roman"/>
          <w:color w:val="000000" w:themeColor="text1"/>
          <w:sz w:val="28"/>
          <w:szCs w:val="20"/>
          <w:lang w:eastAsia="zh-CN"/>
        </w:rPr>
        <w:t xml:space="preserve"> экрана.</w:t>
      </w:r>
    </w:p>
    <w:p w:rsidR="00107F7D" w:rsidRPr="007666FF" w:rsidRDefault="00107F7D" w:rsidP="00107F7D">
      <w:pPr>
        <w:widowControl w:val="0"/>
        <w:suppressAutoHyphens/>
        <w:spacing w:after="0" w:line="360" w:lineRule="auto"/>
        <w:ind w:firstLine="709"/>
        <w:contextualSpacing/>
        <w:jc w:val="both"/>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107F7D" w:rsidRPr="007666FF" w:rsidRDefault="00107F7D" w:rsidP="0088113F">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34" w:name="_Toc516684321"/>
      <w:bookmarkStart w:id="35" w:name="_Toc74257354"/>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А</w:t>
      </w:r>
      <w:bookmarkEnd w:id="34"/>
      <w:bookmarkEnd w:id="35"/>
      <w:proofErr w:type="gramEnd"/>
    </w:p>
    <w:p w:rsidR="00C13D13" w:rsidRPr="007666FF" w:rsidRDefault="00C13D13" w:rsidP="0088113F">
      <w:pPr>
        <w:pStyle w:val="1"/>
        <w:spacing w:before="0" w:line="360" w:lineRule="auto"/>
        <w:jc w:val="center"/>
        <w:rPr>
          <w:rFonts w:ascii="Times New Roman" w:eastAsia="Times New Roman" w:hAnsi="Times New Roman" w:cs="Times New Roman"/>
          <w:bCs w:val="0"/>
          <w:color w:val="000000" w:themeColor="text1"/>
          <w:szCs w:val="32"/>
          <w:lang w:eastAsia="zh-CN"/>
        </w:rPr>
      </w:pPr>
      <w:bookmarkStart w:id="36" w:name="_Toc74257355"/>
      <w:r w:rsidRPr="007666FF">
        <w:rPr>
          <w:rFonts w:ascii="Times New Roman" w:eastAsia="Times New Roman" w:hAnsi="Times New Roman" w:cs="Times New Roman"/>
          <w:bCs w:val="0"/>
          <w:color w:val="000000" w:themeColor="text1"/>
          <w:szCs w:val="32"/>
          <w:lang w:eastAsia="zh-CN"/>
        </w:rPr>
        <w:t>Алгоритм формы авторизации</w:t>
      </w:r>
      <w:bookmarkEnd w:id="36"/>
    </w:p>
    <w:p w:rsidR="00C13D13" w:rsidRPr="007666FF" w:rsidRDefault="005D486A" w:rsidP="0088113F">
      <w:pPr>
        <w:widowControl w:val="0"/>
        <w:suppressAutoHyphens/>
        <w:spacing w:after="0" w:line="360" w:lineRule="auto"/>
        <w:jc w:val="center"/>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noProof/>
          <w:color w:val="000000" w:themeColor="text1"/>
          <w:sz w:val="28"/>
          <w:szCs w:val="20"/>
          <w:lang w:eastAsia="ru-RU"/>
        </w:rPr>
        <w:drawing>
          <wp:inline distT="0" distB="0" distL="0" distR="0" wp14:anchorId="0DB05DE5" wp14:editId="420EC7F9">
            <wp:extent cx="5369041" cy="3752850"/>
            <wp:effectExtent l="0" t="0" r="3175" b="0"/>
            <wp:docPr id="16" name="Рисунок 16" descr="C:\Users\Дарья\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ownloads\Untitled Diagram (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69041" cy="3752850"/>
                    </a:xfrm>
                    <a:prstGeom prst="rect">
                      <a:avLst/>
                    </a:prstGeom>
                    <a:noFill/>
                    <a:ln>
                      <a:noFill/>
                    </a:ln>
                  </pic:spPr>
                </pic:pic>
              </a:graphicData>
            </a:graphic>
          </wp:inline>
        </w:drawing>
      </w:r>
    </w:p>
    <w:p w:rsidR="00C13D13" w:rsidRPr="007666FF" w:rsidRDefault="00C13D13" w:rsidP="0088113F">
      <w:pPr>
        <w:spacing w:after="0" w:line="360" w:lineRule="auto"/>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br w:type="page"/>
      </w:r>
    </w:p>
    <w:p w:rsidR="00C13D13" w:rsidRPr="007666FF" w:rsidRDefault="00C13D13" w:rsidP="0088113F">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37" w:name="_Toc74257356"/>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Б</w:t>
      </w:r>
      <w:bookmarkEnd w:id="37"/>
      <w:proofErr w:type="gramEnd"/>
    </w:p>
    <w:p w:rsidR="00C13D13" w:rsidRPr="007666FF" w:rsidRDefault="00C13D13" w:rsidP="0088113F">
      <w:pPr>
        <w:pStyle w:val="1"/>
        <w:spacing w:before="0" w:line="360" w:lineRule="auto"/>
        <w:jc w:val="center"/>
        <w:rPr>
          <w:rFonts w:ascii="Times New Roman" w:eastAsia="Times New Roman" w:hAnsi="Times New Roman" w:cs="Times New Roman"/>
          <w:bCs w:val="0"/>
          <w:color w:val="000000" w:themeColor="text1"/>
          <w:szCs w:val="32"/>
          <w:lang w:eastAsia="zh-CN"/>
        </w:rPr>
      </w:pPr>
      <w:bookmarkStart w:id="38" w:name="_Toc74257357"/>
      <w:r w:rsidRPr="007666FF">
        <w:rPr>
          <w:rFonts w:ascii="Times New Roman" w:eastAsia="Times New Roman" w:hAnsi="Times New Roman" w:cs="Times New Roman"/>
          <w:bCs w:val="0"/>
          <w:color w:val="000000" w:themeColor="text1"/>
          <w:szCs w:val="32"/>
          <w:lang w:eastAsia="zh-CN"/>
        </w:rPr>
        <w:t xml:space="preserve">Алгоритм </w:t>
      </w:r>
      <w:r w:rsidR="008B4EB6" w:rsidRPr="007666FF">
        <w:rPr>
          <w:rFonts w:ascii="Times New Roman" w:eastAsia="Times New Roman" w:hAnsi="Times New Roman" w:cs="Times New Roman"/>
          <w:bCs w:val="0"/>
          <w:color w:val="000000" w:themeColor="text1"/>
          <w:szCs w:val="32"/>
          <w:lang w:eastAsia="zh-CN"/>
        </w:rPr>
        <w:t xml:space="preserve">работы </w:t>
      </w:r>
      <w:r w:rsidR="006F346F" w:rsidRPr="007666FF">
        <w:rPr>
          <w:rFonts w:ascii="Times New Roman" w:eastAsia="Times New Roman" w:hAnsi="Times New Roman" w:cs="Times New Roman"/>
          <w:bCs w:val="0"/>
          <w:color w:val="000000" w:themeColor="text1"/>
          <w:szCs w:val="32"/>
          <w:lang w:eastAsia="zh-CN"/>
        </w:rPr>
        <w:t>вывода таблиц</w:t>
      </w:r>
      <w:bookmarkEnd w:id="38"/>
    </w:p>
    <w:p w:rsidR="00C13D13" w:rsidRPr="007666FF" w:rsidRDefault="006F346F" w:rsidP="0088113F">
      <w:pPr>
        <w:widowControl w:val="0"/>
        <w:suppressAutoHyphens/>
        <w:spacing w:after="0" w:line="360" w:lineRule="auto"/>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4C1A749F" wp14:editId="2DF8D772">
            <wp:extent cx="5550274" cy="7657791"/>
            <wp:effectExtent l="0" t="0" r="0" b="635"/>
            <wp:docPr id="17" name="Рисунок 17" descr="C:\Users\Дарья\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ownloads\Untitled Diagram (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3700" cy="7662517"/>
                    </a:xfrm>
                    <a:prstGeom prst="rect">
                      <a:avLst/>
                    </a:prstGeom>
                    <a:noFill/>
                    <a:ln>
                      <a:noFill/>
                    </a:ln>
                  </pic:spPr>
                </pic:pic>
              </a:graphicData>
            </a:graphic>
          </wp:inline>
        </w:drawing>
      </w:r>
    </w:p>
    <w:p w:rsidR="006F346F" w:rsidRPr="007666FF" w:rsidRDefault="006F346F" w:rsidP="0088113F">
      <w:pPr>
        <w:widowControl w:val="0"/>
        <w:suppressAutoHyphens/>
        <w:spacing w:after="0" w:line="360" w:lineRule="auto"/>
        <w:jc w:val="center"/>
        <w:rPr>
          <w:rFonts w:ascii="Times New Roman" w:eastAsia="Times New Roman" w:hAnsi="Times New Roman" w:cs="Times New Roman"/>
          <w:b/>
          <w:color w:val="000000" w:themeColor="text1"/>
          <w:sz w:val="28"/>
          <w:szCs w:val="20"/>
          <w:lang w:eastAsia="zh-CN"/>
        </w:rPr>
      </w:pPr>
    </w:p>
    <w:p w:rsidR="00626654" w:rsidRPr="007666FF" w:rsidRDefault="00626654" w:rsidP="0088113F">
      <w:pPr>
        <w:widowControl w:val="0"/>
        <w:suppressAutoHyphens/>
        <w:spacing w:after="0" w:line="360" w:lineRule="auto"/>
        <w:jc w:val="center"/>
        <w:rPr>
          <w:rFonts w:ascii="Times New Roman" w:eastAsia="Times New Roman" w:hAnsi="Times New Roman" w:cs="Times New Roman"/>
          <w:b/>
          <w:color w:val="000000" w:themeColor="text1"/>
          <w:sz w:val="28"/>
          <w:szCs w:val="20"/>
          <w:lang w:eastAsia="zh-CN"/>
        </w:rPr>
      </w:pPr>
    </w:p>
    <w:p w:rsidR="006F346F" w:rsidRPr="007666FF" w:rsidRDefault="006F346F" w:rsidP="0088113F">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39" w:name="_Toc74257358"/>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В</w:t>
      </w:r>
      <w:bookmarkEnd w:id="39"/>
      <w:proofErr w:type="gramEnd"/>
    </w:p>
    <w:p w:rsidR="006F346F" w:rsidRPr="007666FF" w:rsidRDefault="006F346F" w:rsidP="0088113F">
      <w:pPr>
        <w:pStyle w:val="1"/>
        <w:spacing w:before="0" w:line="360" w:lineRule="auto"/>
        <w:jc w:val="center"/>
        <w:rPr>
          <w:rFonts w:ascii="Times New Roman" w:eastAsia="Times New Roman" w:hAnsi="Times New Roman" w:cs="Times New Roman"/>
          <w:color w:val="000000" w:themeColor="text1"/>
          <w:lang w:eastAsia="zh-CN"/>
        </w:rPr>
      </w:pPr>
      <w:bookmarkStart w:id="40" w:name="_Toc74257359"/>
      <w:r w:rsidRPr="007666FF">
        <w:rPr>
          <w:rFonts w:ascii="Times New Roman" w:eastAsia="Times New Roman" w:hAnsi="Times New Roman" w:cs="Times New Roman"/>
          <w:color w:val="000000" w:themeColor="text1"/>
          <w:lang w:eastAsia="zh-CN"/>
        </w:rPr>
        <w:t>Алгоритм работы вкладки «Запросы»</w:t>
      </w:r>
      <w:bookmarkEnd w:id="40"/>
    </w:p>
    <w:p w:rsidR="006F346F" w:rsidRPr="007666FF" w:rsidRDefault="006F346F" w:rsidP="006F346F">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3E6E0888" wp14:editId="1E4A1443">
            <wp:extent cx="5505450" cy="7953908"/>
            <wp:effectExtent l="0" t="0" r="0" b="9525"/>
            <wp:docPr id="18" name="Рисунок 18" descr="C:\Users\Дарья\Downloads\Untitled 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ownloads\Untitled Diagram (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071" cy="7956249"/>
                    </a:xfrm>
                    <a:prstGeom prst="rect">
                      <a:avLst/>
                    </a:prstGeom>
                    <a:noFill/>
                    <a:ln>
                      <a:noFill/>
                    </a:ln>
                  </pic:spPr>
                </pic:pic>
              </a:graphicData>
            </a:graphic>
          </wp:inline>
        </w:drawing>
      </w:r>
    </w:p>
    <w:p w:rsidR="006F346F" w:rsidRPr="007666FF" w:rsidRDefault="006F346F" w:rsidP="006F346F">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p>
    <w:p w:rsidR="006F346F" w:rsidRPr="007666FF" w:rsidRDefault="006F346F" w:rsidP="0088113F">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41" w:name="_Toc74257360"/>
      <w:r w:rsidRPr="007666FF">
        <w:rPr>
          <w:rFonts w:ascii="Times New Roman" w:eastAsia="Times New Roman" w:hAnsi="Times New Roman" w:cs="Times New Roman"/>
          <w:b/>
          <w:color w:val="000000" w:themeColor="text1"/>
          <w:sz w:val="28"/>
          <w:szCs w:val="32"/>
          <w:lang w:eastAsia="zh-CN"/>
        </w:rPr>
        <w:lastRenderedPageBreak/>
        <w:t xml:space="preserve">Приложение </w:t>
      </w:r>
      <w:r w:rsidR="000D18C0" w:rsidRPr="007666FF">
        <w:rPr>
          <w:rFonts w:ascii="Times New Roman" w:eastAsia="Times New Roman" w:hAnsi="Times New Roman" w:cs="Times New Roman"/>
          <w:b/>
          <w:color w:val="000000" w:themeColor="text1"/>
          <w:sz w:val="28"/>
          <w:szCs w:val="32"/>
          <w:lang w:eastAsia="zh-CN"/>
        </w:rPr>
        <w:t>Г</w:t>
      </w:r>
      <w:bookmarkEnd w:id="41"/>
    </w:p>
    <w:p w:rsidR="006F346F" w:rsidRPr="007666FF" w:rsidRDefault="006F346F" w:rsidP="0088113F">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42" w:name="_Toc74257361"/>
      <w:r w:rsidRPr="007666FF">
        <w:rPr>
          <w:rFonts w:ascii="Times New Roman" w:eastAsia="Times New Roman" w:hAnsi="Times New Roman" w:cs="Times New Roman"/>
          <w:b/>
          <w:color w:val="000000" w:themeColor="text1"/>
          <w:sz w:val="28"/>
          <w:szCs w:val="32"/>
          <w:lang w:eastAsia="zh-CN"/>
        </w:rPr>
        <w:t xml:space="preserve">Алгоритм </w:t>
      </w:r>
      <w:r w:rsidR="000D18C0" w:rsidRPr="007666FF">
        <w:rPr>
          <w:rFonts w:ascii="Times New Roman" w:eastAsia="Times New Roman" w:hAnsi="Times New Roman" w:cs="Times New Roman"/>
          <w:b/>
          <w:color w:val="000000" w:themeColor="text1"/>
          <w:sz w:val="28"/>
          <w:szCs w:val="32"/>
          <w:lang w:eastAsia="zh-CN"/>
        </w:rPr>
        <w:t>добавления записи проживающего</w:t>
      </w:r>
      <w:bookmarkEnd w:id="42"/>
    </w:p>
    <w:p w:rsidR="00A63E04" w:rsidRPr="007666FF" w:rsidRDefault="00A63E04" w:rsidP="006F346F">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1AF8136D" wp14:editId="3A0E0235">
            <wp:extent cx="5395272" cy="6124575"/>
            <wp:effectExtent l="0" t="0" r="0" b="0"/>
            <wp:docPr id="15" name="Рисунок 15" descr="C:\Users\Дарья\Downloads\Untitled 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ownloads\Untitled Diagram (1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139" cy="6127830"/>
                    </a:xfrm>
                    <a:prstGeom prst="rect">
                      <a:avLst/>
                    </a:prstGeom>
                    <a:noFill/>
                    <a:ln>
                      <a:noFill/>
                    </a:ln>
                  </pic:spPr>
                </pic:pic>
              </a:graphicData>
            </a:graphic>
          </wp:inline>
        </w:drawing>
      </w:r>
    </w:p>
    <w:p w:rsidR="00A63E04" w:rsidRPr="007666FF" w:rsidRDefault="00A63E04">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A63E04" w:rsidRPr="007666FF" w:rsidRDefault="00A63E04" w:rsidP="00A63E04">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3" w:name="_Toc74257362"/>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00153F7D" w:rsidRPr="007666FF">
        <w:rPr>
          <w:rFonts w:ascii="Times New Roman" w:eastAsia="Times New Roman" w:hAnsi="Times New Roman" w:cs="Times New Roman"/>
          <w:b/>
          <w:color w:val="000000" w:themeColor="text1"/>
          <w:sz w:val="28"/>
          <w:szCs w:val="32"/>
          <w:lang w:eastAsia="zh-CN"/>
        </w:rPr>
        <w:t xml:space="preserve"> Д</w:t>
      </w:r>
      <w:bookmarkEnd w:id="43"/>
      <w:proofErr w:type="gramEnd"/>
    </w:p>
    <w:p w:rsidR="00A63E04" w:rsidRPr="007666FF" w:rsidRDefault="00A63E04" w:rsidP="0088113F">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4" w:name="_Toc74257363"/>
      <w:r w:rsidRPr="007666FF">
        <w:rPr>
          <w:rFonts w:ascii="Times New Roman" w:eastAsia="Times New Roman" w:hAnsi="Times New Roman" w:cs="Times New Roman"/>
          <w:b/>
          <w:color w:val="000000" w:themeColor="text1"/>
          <w:sz w:val="28"/>
          <w:szCs w:val="32"/>
          <w:lang w:eastAsia="zh-CN"/>
        </w:rPr>
        <w:t xml:space="preserve">Алгоритм добавления записи </w:t>
      </w:r>
      <w:r w:rsidR="002D6F13" w:rsidRPr="007666FF">
        <w:rPr>
          <w:rFonts w:ascii="Times New Roman" w:eastAsia="Times New Roman" w:hAnsi="Times New Roman" w:cs="Times New Roman"/>
          <w:b/>
          <w:color w:val="000000" w:themeColor="text1"/>
          <w:sz w:val="28"/>
          <w:szCs w:val="32"/>
          <w:lang w:eastAsia="zh-CN"/>
        </w:rPr>
        <w:t>данных о родственнике</w:t>
      </w:r>
      <w:bookmarkEnd w:id="44"/>
    </w:p>
    <w:p w:rsidR="00A63E04" w:rsidRPr="007666FF" w:rsidRDefault="00153F7D"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noProof/>
          <w:color w:val="000000" w:themeColor="text1"/>
          <w:szCs w:val="20"/>
          <w:lang w:eastAsia="ru-RU"/>
        </w:rPr>
        <w:drawing>
          <wp:inline distT="0" distB="0" distL="0" distR="0" wp14:anchorId="46777B47" wp14:editId="70C12C54">
            <wp:extent cx="5090046" cy="5591175"/>
            <wp:effectExtent l="0" t="0" r="0" b="0"/>
            <wp:docPr id="19" name="Рисунок 19" descr="C:\Users\Дарья\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ownloads\Untitled Diagram (1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8550" cy="5589532"/>
                    </a:xfrm>
                    <a:prstGeom prst="rect">
                      <a:avLst/>
                    </a:prstGeom>
                    <a:noFill/>
                    <a:ln>
                      <a:noFill/>
                    </a:ln>
                  </pic:spPr>
                </pic:pic>
              </a:graphicData>
            </a:graphic>
          </wp:inline>
        </w:drawing>
      </w:r>
    </w:p>
    <w:p w:rsidR="00A63E04" w:rsidRPr="007666FF" w:rsidRDefault="00A63E04"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p>
    <w:p w:rsidR="00153F7D" w:rsidRPr="007666FF" w:rsidRDefault="00153F7D">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153F7D" w:rsidRPr="007666FF" w:rsidRDefault="00153F7D" w:rsidP="00153F7D">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5" w:name="_Toc74257364"/>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Е</w:t>
      </w:r>
      <w:bookmarkEnd w:id="45"/>
      <w:proofErr w:type="gramEnd"/>
    </w:p>
    <w:p w:rsidR="00153F7D" w:rsidRPr="007666FF" w:rsidRDefault="00153F7D" w:rsidP="0088113F">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6" w:name="_Toc74257365"/>
      <w:r w:rsidRPr="007666FF">
        <w:rPr>
          <w:rFonts w:ascii="Times New Roman" w:eastAsia="Times New Roman" w:hAnsi="Times New Roman" w:cs="Times New Roman"/>
          <w:b/>
          <w:color w:val="000000" w:themeColor="text1"/>
          <w:sz w:val="28"/>
          <w:szCs w:val="32"/>
          <w:lang w:eastAsia="zh-CN"/>
        </w:rPr>
        <w:t>Алгоритм добавления записи медицинского работника</w:t>
      </w:r>
      <w:bookmarkEnd w:id="46"/>
    </w:p>
    <w:p w:rsidR="00153F7D" w:rsidRPr="007666FF" w:rsidRDefault="00153F7D" w:rsidP="00153F7D">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3DCE950B" wp14:editId="39388AA8">
            <wp:extent cx="5272142" cy="5791200"/>
            <wp:effectExtent l="0" t="0" r="5080" b="0"/>
            <wp:docPr id="224" name="Рисунок 224" descr="C:\Users\Дарья\Downloads\Untitled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ownloads\Untitled Diagram (1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93" cy="5789499"/>
                    </a:xfrm>
                    <a:prstGeom prst="rect">
                      <a:avLst/>
                    </a:prstGeom>
                    <a:noFill/>
                    <a:ln>
                      <a:noFill/>
                    </a:ln>
                  </pic:spPr>
                </pic:pic>
              </a:graphicData>
            </a:graphic>
          </wp:inline>
        </w:drawing>
      </w:r>
    </w:p>
    <w:p w:rsidR="00153F7D" w:rsidRPr="007666FF" w:rsidRDefault="00153F7D">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153F7D" w:rsidRPr="007666FF" w:rsidRDefault="00153F7D" w:rsidP="00153F7D">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7" w:name="_Toc74257366"/>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w:t>
      </w:r>
      <w:r w:rsidR="008B4EB6" w:rsidRPr="007666FF">
        <w:rPr>
          <w:rFonts w:ascii="Times New Roman" w:eastAsia="Times New Roman" w:hAnsi="Times New Roman" w:cs="Times New Roman"/>
          <w:b/>
          <w:color w:val="000000" w:themeColor="text1"/>
          <w:sz w:val="28"/>
          <w:szCs w:val="32"/>
          <w:lang w:eastAsia="zh-CN"/>
        </w:rPr>
        <w:t>Ж</w:t>
      </w:r>
      <w:bookmarkEnd w:id="47"/>
      <w:proofErr w:type="gramEnd"/>
    </w:p>
    <w:p w:rsidR="00153F7D" w:rsidRPr="007666FF" w:rsidRDefault="00153F7D" w:rsidP="0088113F">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48" w:name="_Toc74257367"/>
      <w:r w:rsidRPr="007666FF">
        <w:rPr>
          <w:rFonts w:ascii="Times New Roman" w:eastAsia="Times New Roman" w:hAnsi="Times New Roman" w:cs="Times New Roman"/>
          <w:b/>
          <w:color w:val="000000" w:themeColor="text1"/>
          <w:sz w:val="28"/>
          <w:szCs w:val="32"/>
          <w:lang w:eastAsia="zh-CN"/>
        </w:rPr>
        <w:t xml:space="preserve">Алгоритм работы </w:t>
      </w:r>
      <w:r w:rsidR="002426E1" w:rsidRPr="007666FF">
        <w:rPr>
          <w:rFonts w:ascii="Times New Roman" w:eastAsia="Times New Roman" w:hAnsi="Times New Roman" w:cs="Times New Roman"/>
          <w:b/>
          <w:color w:val="000000" w:themeColor="text1"/>
          <w:sz w:val="28"/>
          <w:szCs w:val="32"/>
          <w:lang w:eastAsia="zh-CN"/>
        </w:rPr>
        <w:t>удаления записи проживающего</w:t>
      </w:r>
      <w:bookmarkEnd w:id="48"/>
    </w:p>
    <w:p w:rsidR="00A63E04" w:rsidRPr="007666FF" w:rsidRDefault="002426E1"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noProof/>
          <w:color w:val="000000" w:themeColor="text1"/>
          <w:szCs w:val="20"/>
          <w:lang w:eastAsia="ru-RU"/>
        </w:rPr>
        <w:drawing>
          <wp:inline distT="0" distB="0" distL="0" distR="0" wp14:anchorId="492C29B2" wp14:editId="3E486343">
            <wp:extent cx="3745015" cy="6934200"/>
            <wp:effectExtent l="0" t="0" r="8255" b="0"/>
            <wp:docPr id="225" name="Рисунок 225" descr="C:\Users\Дарья\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ownloads\Untitled Diagram (1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45015" cy="6934200"/>
                    </a:xfrm>
                    <a:prstGeom prst="rect">
                      <a:avLst/>
                    </a:prstGeom>
                    <a:noFill/>
                    <a:ln>
                      <a:noFill/>
                    </a:ln>
                  </pic:spPr>
                </pic:pic>
              </a:graphicData>
            </a:graphic>
          </wp:inline>
        </w:drawing>
      </w:r>
    </w:p>
    <w:p w:rsidR="0088113F" w:rsidRPr="007666FF" w:rsidRDefault="002426E1">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88113F" w:rsidRPr="007666FF" w:rsidRDefault="0088113F" w:rsidP="00626654">
      <w:pPr>
        <w:pStyle w:val="1"/>
        <w:spacing w:before="0" w:line="360" w:lineRule="auto"/>
        <w:jc w:val="center"/>
        <w:rPr>
          <w:rFonts w:ascii="Times New Roman" w:eastAsia="Times New Roman" w:hAnsi="Times New Roman" w:cs="Times New Roman"/>
          <w:color w:val="000000" w:themeColor="text1"/>
          <w:lang w:eastAsia="zh-CN"/>
        </w:rPr>
      </w:pPr>
      <w:bookmarkStart w:id="49" w:name="_Toc74257368"/>
      <w:r w:rsidRPr="007666FF">
        <w:rPr>
          <w:rFonts w:ascii="Times New Roman" w:eastAsia="Times New Roman" w:hAnsi="Times New Roman" w:cs="Times New Roman"/>
          <w:color w:val="000000" w:themeColor="text1"/>
          <w:lang w:eastAsia="zh-CN"/>
        </w:rPr>
        <w:lastRenderedPageBreak/>
        <w:t>Приложение</w:t>
      </w:r>
      <w:proofErr w:type="gramStart"/>
      <w:r w:rsidRPr="007666FF">
        <w:rPr>
          <w:rFonts w:ascii="Times New Roman" w:eastAsia="Times New Roman" w:hAnsi="Times New Roman" w:cs="Times New Roman"/>
          <w:color w:val="000000" w:themeColor="text1"/>
          <w:lang w:eastAsia="zh-CN"/>
        </w:rPr>
        <w:t xml:space="preserve"> И</w:t>
      </w:r>
      <w:bookmarkEnd w:id="49"/>
      <w:proofErr w:type="gramEnd"/>
    </w:p>
    <w:p w:rsidR="002426E1" w:rsidRPr="007666FF" w:rsidRDefault="0088113F" w:rsidP="00626654">
      <w:pPr>
        <w:pStyle w:val="1"/>
        <w:spacing w:before="0" w:line="360" w:lineRule="auto"/>
        <w:jc w:val="center"/>
        <w:rPr>
          <w:rFonts w:ascii="Times New Roman" w:eastAsia="Times New Roman" w:hAnsi="Times New Roman" w:cs="Times New Roman"/>
          <w:color w:val="000000" w:themeColor="text1"/>
          <w:lang w:eastAsia="zh-CN"/>
        </w:rPr>
      </w:pPr>
      <w:bookmarkStart w:id="50" w:name="_Toc74257369"/>
      <w:r w:rsidRPr="007666FF">
        <w:rPr>
          <w:rFonts w:ascii="Times New Roman" w:eastAsia="Times New Roman" w:hAnsi="Times New Roman" w:cs="Times New Roman"/>
          <w:bCs w:val="0"/>
          <w:color w:val="000000" w:themeColor="text1"/>
        </w:rPr>
        <w:t>Алгоритм работы удаления данных о родственнике</w:t>
      </w:r>
      <w:bookmarkEnd w:id="50"/>
    </w:p>
    <w:p w:rsidR="002426E1" w:rsidRPr="007666FF" w:rsidRDefault="002426E1" w:rsidP="002426E1">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7A14D3C2" wp14:editId="0C0CB231">
            <wp:extent cx="3842755" cy="7115175"/>
            <wp:effectExtent l="0" t="0" r="5715" b="0"/>
            <wp:docPr id="246" name="Рисунок 246" descr="C:\Users\Дарья\Downloads\Untitled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арья\Downloads\Untitled Diagram (1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42755" cy="7115175"/>
                    </a:xfrm>
                    <a:prstGeom prst="rect">
                      <a:avLst/>
                    </a:prstGeom>
                    <a:noFill/>
                    <a:ln>
                      <a:noFill/>
                    </a:ln>
                  </pic:spPr>
                </pic:pic>
              </a:graphicData>
            </a:graphic>
          </wp:inline>
        </w:drawing>
      </w:r>
    </w:p>
    <w:p w:rsidR="002426E1" w:rsidRPr="007666FF" w:rsidRDefault="002426E1">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2426E1" w:rsidRPr="007666FF" w:rsidRDefault="002426E1" w:rsidP="002426E1">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1" w:name="_Toc74257370"/>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w:t>
      </w:r>
      <w:r w:rsidR="008B4EB6" w:rsidRPr="007666FF">
        <w:rPr>
          <w:rFonts w:ascii="Times New Roman" w:eastAsia="Times New Roman" w:hAnsi="Times New Roman" w:cs="Times New Roman"/>
          <w:b/>
          <w:color w:val="000000" w:themeColor="text1"/>
          <w:sz w:val="28"/>
          <w:szCs w:val="32"/>
          <w:lang w:eastAsia="zh-CN"/>
        </w:rPr>
        <w:t>К</w:t>
      </w:r>
      <w:bookmarkEnd w:id="51"/>
      <w:proofErr w:type="gramEnd"/>
    </w:p>
    <w:p w:rsidR="002426E1" w:rsidRPr="007666FF" w:rsidRDefault="002426E1" w:rsidP="0088113F">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2" w:name="_Toc74257371"/>
      <w:r w:rsidRPr="007666FF">
        <w:rPr>
          <w:rFonts w:ascii="Times New Roman" w:eastAsia="Times New Roman" w:hAnsi="Times New Roman" w:cs="Times New Roman"/>
          <w:b/>
          <w:color w:val="000000" w:themeColor="text1"/>
          <w:sz w:val="28"/>
          <w:szCs w:val="32"/>
          <w:lang w:eastAsia="zh-CN"/>
        </w:rPr>
        <w:t>Алгоритм работы удаления записи медицинского работника</w:t>
      </w:r>
      <w:bookmarkEnd w:id="52"/>
    </w:p>
    <w:p w:rsidR="002426E1" w:rsidRPr="007666FF" w:rsidRDefault="002426E1" w:rsidP="002426E1">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5E1CA6E4" wp14:editId="0C3B4F4D">
            <wp:extent cx="3796457" cy="7029450"/>
            <wp:effectExtent l="0" t="0" r="0" b="0"/>
            <wp:docPr id="248" name="Рисунок 248" descr="C:\Users\Дарья\Downloads\Untitled Diagram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Дарья\Downloads\Untitled Diagram (1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96457" cy="7029450"/>
                    </a:xfrm>
                    <a:prstGeom prst="rect">
                      <a:avLst/>
                    </a:prstGeom>
                    <a:noFill/>
                    <a:ln>
                      <a:noFill/>
                    </a:ln>
                  </pic:spPr>
                </pic:pic>
              </a:graphicData>
            </a:graphic>
          </wp:inline>
        </w:drawing>
      </w:r>
    </w:p>
    <w:p w:rsidR="002426E1" w:rsidRPr="007666FF" w:rsidRDefault="002426E1">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2426E1" w:rsidRPr="007666FF" w:rsidRDefault="002426E1" w:rsidP="002426E1">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3" w:name="_Toc74257372"/>
      <w:r w:rsidRPr="007666FF">
        <w:rPr>
          <w:rFonts w:ascii="Times New Roman" w:eastAsia="Times New Roman" w:hAnsi="Times New Roman" w:cs="Times New Roman"/>
          <w:b/>
          <w:color w:val="000000" w:themeColor="text1"/>
          <w:sz w:val="28"/>
          <w:szCs w:val="32"/>
          <w:lang w:eastAsia="zh-CN"/>
        </w:rPr>
        <w:lastRenderedPageBreak/>
        <w:t xml:space="preserve">Приложение </w:t>
      </w:r>
      <w:r w:rsidR="008B4EB6" w:rsidRPr="007666FF">
        <w:rPr>
          <w:rFonts w:ascii="Times New Roman" w:eastAsia="Times New Roman" w:hAnsi="Times New Roman" w:cs="Times New Roman"/>
          <w:b/>
          <w:color w:val="000000" w:themeColor="text1"/>
          <w:sz w:val="28"/>
          <w:szCs w:val="32"/>
          <w:lang w:eastAsia="zh-CN"/>
        </w:rPr>
        <w:t>Л</w:t>
      </w:r>
      <w:bookmarkEnd w:id="53"/>
    </w:p>
    <w:p w:rsidR="002426E1" w:rsidRPr="007666FF" w:rsidRDefault="002426E1" w:rsidP="009172C0">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4" w:name="_Toc74257373"/>
      <w:r w:rsidRPr="007666FF">
        <w:rPr>
          <w:rFonts w:ascii="Times New Roman" w:eastAsia="Times New Roman" w:hAnsi="Times New Roman" w:cs="Times New Roman"/>
          <w:b/>
          <w:color w:val="000000" w:themeColor="text1"/>
          <w:sz w:val="28"/>
          <w:szCs w:val="32"/>
          <w:lang w:eastAsia="zh-CN"/>
        </w:rPr>
        <w:t>Алгоритм работы редактирования записи проживающего</w:t>
      </w:r>
      <w:bookmarkEnd w:id="54"/>
      <w:r w:rsidRPr="007666FF">
        <w:rPr>
          <w:rFonts w:ascii="Times New Roman" w:eastAsia="Times New Roman" w:hAnsi="Times New Roman" w:cs="Times New Roman"/>
          <w:b/>
          <w:color w:val="000000" w:themeColor="text1"/>
          <w:sz w:val="28"/>
          <w:szCs w:val="32"/>
          <w:lang w:eastAsia="zh-CN"/>
        </w:rPr>
        <w:t xml:space="preserve"> </w:t>
      </w:r>
    </w:p>
    <w:p w:rsidR="002426E1" w:rsidRPr="007666FF" w:rsidRDefault="002D6F13"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noProof/>
          <w:color w:val="000000" w:themeColor="text1"/>
          <w:szCs w:val="20"/>
          <w:lang w:eastAsia="ru-RU"/>
        </w:rPr>
        <w:drawing>
          <wp:inline distT="0" distB="0" distL="0" distR="0" wp14:anchorId="5A5DE19C" wp14:editId="5EA5170E">
            <wp:extent cx="3528956" cy="6534150"/>
            <wp:effectExtent l="0" t="0" r="0" b="0"/>
            <wp:docPr id="234" name="Рисунок 234" descr="C:\Users\Дарья\Downloads\Untitled 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ownloads\Untitled Diagram (1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8956" cy="6534150"/>
                    </a:xfrm>
                    <a:prstGeom prst="rect">
                      <a:avLst/>
                    </a:prstGeom>
                    <a:noFill/>
                    <a:ln>
                      <a:noFill/>
                    </a:ln>
                  </pic:spPr>
                </pic:pic>
              </a:graphicData>
            </a:graphic>
          </wp:inline>
        </w:drawing>
      </w:r>
    </w:p>
    <w:p w:rsidR="002D6F13" w:rsidRPr="007666FF" w:rsidRDefault="002D6F13">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2D6F13" w:rsidRPr="007666FF" w:rsidRDefault="002D6F13" w:rsidP="002D6F13">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5" w:name="_Toc74257374"/>
      <w:r w:rsidRPr="007666FF">
        <w:rPr>
          <w:rFonts w:ascii="Times New Roman" w:eastAsia="Times New Roman" w:hAnsi="Times New Roman" w:cs="Times New Roman"/>
          <w:b/>
          <w:color w:val="000000" w:themeColor="text1"/>
          <w:sz w:val="28"/>
          <w:szCs w:val="32"/>
          <w:lang w:eastAsia="zh-CN"/>
        </w:rPr>
        <w:lastRenderedPageBreak/>
        <w:t xml:space="preserve">Приложение </w:t>
      </w:r>
      <w:r w:rsidR="008B4EB6" w:rsidRPr="007666FF">
        <w:rPr>
          <w:rFonts w:ascii="Times New Roman" w:eastAsia="Times New Roman" w:hAnsi="Times New Roman" w:cs="Times New Roman"/>
          <w:b/>
          <w:color w:val="000000" w:themeColor="text1"/>
          <w:sz w:val="28"/>
          <w:szCs w:val="32"/>
          <w:lang w:eastAsia="zh-CN"/>
        </w:rPr>
        <w:t>М</w:t>
      </w:r>
      <w:bookmarkEnd w:id="55"/>
    </w:p>
    <w:p w:rsidR="002D6F13" w:rsidRPr="007666FF" w:rsidRDefault="002D6F13" w:rsidP="009172C0">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6" w:name="_Toc74257375"/>
      <w:r w:rsidRPr="007666FF">
        <w:rPr>
          <w:rFonts w:ascii="Times New Roman" w:eastAsia="Times New Roman" w:hAnsi="Times New Roman" w:cs="Times New Roman"/>
          <w:b/>
          <w:color w:val="000000" w:themeColor="text1"/>
          <w:sz w:val="28"/>
          <w:szCs w:val="32"/>
          <w:lang w:eastAsia="zh-CN"/>
        </w:rPr>
        <w:t xml:space="preserve">Алгоритм </w:t>
      </w:r>
      <w:r w:rsidR="00BB4BEE" w:rsidRPr="007666FF">
        <w:rPr>
          <w:rFonts w:ascii="Times New Roman" w:eastAsia="Times New Roman" w:hAnsi="Times New Roman" w:cs="Times New Roman"/>
          <w:b/>
          <w:color w:val="000000" w:themeColor="text1"/>
          <w:sz w:val="28"/>
          <w:szCs w:val="32"/>
          <w:lang w:eastAsia="zh-CN"/>
        </w:rPr>
        <w:t>работы редактирования данных о родственнике</w:t>
      </w:r>
      <w:bookmarkEnd w:id="56"/>
    </w:p>
    <w:p w:rsidR="00BB4BEE" w:rsidRPr="007666FF" w:rsidRDefault="00BB4BEE" w:rsidP="002D6F13">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7E7257D0" wp14:editId="039FBDB4">
            <wp:extent cx="3672995" cy="6800850"/>
            <wp:effectExtent l="0" t="0" r="3810" b="0"/>
            <wp:docPr id="251" name="Рисунок 251" descr="C:\Users\Дарья\Downloads\Untitled 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ownloads\Untitled Diagram (2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72995" cy="6800850"/>
                    </a:xfrm>
                    <a:prstGeom prst="rect">
                      <a:avLst/>
                    </a:prstGeom>
                    <a:noFill/>
                    <a:ln>
                      <a:noFill/>
                    </a:ln>
                  </pic:spPr>
                </pic:pic>
              </a:graphicData>
            </a:graphic>
          </wp:inline>
        </w:drawing>
      </w:r>
    </w:p>
    <w:p w:rsidR="00BB4BEE" w:rsidRPr="007666FF" w:rsidRDefault="00BB4BEE">
      <w:pP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color w:val="000000" w:themeColor="text1"/>
          <w:szCs w:val="20"/>
          <w:lang w:eastAsia="zh-CN"/>
        </w:rPr>
        <w:br w:type="page"/>
      </w:r>
    </w:p>
    <w:p w:rsidR="00BB4BEE" w:rsidRPr="007666FF" w:rsidRDefault="00BB4BEE" w:rsidP="00BB4BEE">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7" w:name="_Toc74257376"/>
      <w:r w:rsidRPr="007666FF">
        <w:rPr>
          <w:rFonts w:ascii="Times New Roman" w:eastAsia="Times New Roman" w:hAnsi="Times New Roman" w:cs="Times New Roman"/>
          <w:b/>
          <w:color w:val="000000" w:themeColor="text1"/>
          <w:sz w:val="28"/>
          <w:szCs w:val="32"/>
          <w:lang w:eastAsia="zh-CN"/>
        </w:rPr>
        <w:lastRenderedPageBreak/>
        <w:t xml:space="preserve">Приложение </w:t>
      </w:r>
      <w:r w:rsidR="00E53EE0" w:rsidRPr="007666FF">
        <w:rPr>
          <w:rFonts w:ascii="Times New Roman" w:eastAsia="Times New Roman" w:hAnsi="Times New Roman" w:cs="Times New Roman"/>
          <w:b/>
          <w:color w:val="000000" w:themeColor="text1"/>
          <w:sz w:val="28"/>
          <w:szCs w:val="32"/>
          <w:lang w:eastAsia="zh-CN"/>
        </w:rPr>
        <w:t>Н</w:t>
      </w:r>
      <w:bookmarkEnd w:id="57"/>
    </w:p>
    <w:p w:rsidR="00BB4BEE" w:rsidRPr="007666FF" w:rsidRDefault="00BB4BEE" w:rsidP="009172C0">
      <w:pPr>
        <w:keepNext/>
        <w:keepLines/>
        <w:widowControl w:val="0"/>
        <w:suppressAutoHyphens/>
        <w:spacing w:after="0" w:line="360" w:lineRule="auto"/>
        <w:contextualSpacing/>
        <w:mirrorIndents/>
        <w:jc w:val="center"/>
        <w:outlineLvl w:val="0"/>
        <w:rPr>
          <w:rFonts w:ascii="Times New Roman" w:eastAsia="Times New Roman" w:hAnsi="Times New Roman" w:cs="Times New Roman"/>
          <w:b/>
          <w:color w:val="000000" w:themeColor="text1"/>
          <w:sz w:val="28"/>
          <w:szCs w:val="32"/>
          <w:lang w:eastAsia="zh-CN"/>
        </w:rPr>
      </w:pPr>
      <w:bookmarkStart w:id="58" w:name="_Toc74257377"/>
      <w:r w:rsidRPr="007666FF">
        <w:rPr>
          <w:rFonts w:ascii="Times New Roman" w:eastAsia="Times New Roman" w:hAnsi="Times New Roman" w:cs="Times New Roman"/>
          <w:b/>
          <w:color w:val="000000" w:themeColor="text1"/>
          <w:sz w:val="28"/>
          <w:szCs w:val="32"/>
          <w:lang w:eastAsia="zh-CN"/>
        </w:rPr>
        <w:t>Алгоритм работы редактирования записи корпуса</w:t>
      </w:r>
      <w:bookmarkEnd w:id="58"/>
    </w:p>
    <w:p w:rsidR="002D6F13" w:rsidRPr="007666FF" w:rsidRDefault="00BB4BEE"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noProof/>
          <w:color w:val="000000" w:themeColor="text1"/>
          <w:szCs w:val="20"/>
          <w:lang w:eastAsia="ru-RU"/>
        </w:rPr>
        <w:drawing>
          <wp:inline distT="0" distB="0" distL="0" distR="0" wp14:anchorId="223D4EAD" wp14:editId="250003BD">
            <wp:extent cx="3914775" cy="7248525"/>
            <wp:effectExtent l="0" t="0" r="9525" b="9525"/>
            <wp:docPr id="252" name="Рисунок 252" descr="C:\Users\Дарья\Downloads\Untitled 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ownloads\Untitled Diagram (2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14775" cy="7248525"/>
                    </a:xfrm>
                    <a:prstGeom prst="rect">
                      <a:avLst/>
                    </a:prstGeom>
                    <a:noFill/>
                    <a:ln>
                      <a:noFill/>
                    </a:ln>
                  </pic:spPr>
                </pic:pic>
              </a:graphicData>
            </a:graphic>
          </wp:inline>
        </w:drawing>
      </w:r>
    </w:p>
    <w:p w:rsidR="00107F7D" w:rsidRPr="007666FF" w:rsidRDefault="00107F7D"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p>
    <w:p w:rsidR="00107F7D" w:rsidRPr="007666FF" w:rsidRDefault="00107F7D" w:rsidP="009172C0">
      <w:pPr>
        <w:pStyle w:val="1"/>
        <w:spacing w:before="0" w:line="360" w:lineRule="auto"/>
        <w:jc w:val="center"/>
        <w:rPr>
          <w:rFonts w:ascii="Times New Roman" w:eastAsia="Times New Roman" w:hAnsi="Times New Roman" w:cs="Times New Roman"/>
          <w:bCs w:val="0"/>
          <w:color w:val="000000" w:themeColor="text1"/>
          <w:szCs w:val="20"/>
          <w:lang w:eastAsia="zh-CN"/>
        </w:rPr>
      </w:pPr>
      <w:r w:rsidRPr="007666FF">
        <w:rPr>
          <w:rFonts w:eastAsia="Times New Roman"/>
          <w:color w:val="000000" w:themeColor="text1"/>
          <w:lang w:eastAsia="zh-CN"/>
        </w:rPr>
        <w:br w:type="page"/>
      </w:r>
      <w:bookmarkStart w:id="59" w:name="_Toc74257378"/>
      <w:bookmarkStart w:id="60" w:name="_Toc516684323"/>
      <w:r w:rsidRPr="007666FF">
        <w:rPr>
          <w:rFonts w:ascii="Times New Roman" w:eastAsia="Times New Roman" w:hAnsi="Times New Roman" w:cs="Times New Roman"/>
          <w:bCs w:val="0"/>
          <w:color w:val="000000" w:themeColor="text1"/>
          <w:szCs w:val="20"/>
          <w:lang w:eastAsia="zh-CN"/>
        </w:rPr>
        <w:lastRenderedPageBreak/>
        <w:t xml:space="preserve">Приложение </w:t>
      </w:r>
      <w:proofErr w:type="gramStart"/>
      <w:r w:rsidR="00E53EE0" w:rsidRPr="007666FF">
        <w:rPr>
          <w:rFonts w:ascii="Times New Roman" w:eastAsia="Times New Roman" w:hAnsi="Times New Roman" w:cs="Times New Roman"/>
          <w:bCs w:val="0"/>
          <w:color w:val="000000" w:themeColor="text1"/>
          <w:szCs w:val="20"/>
          <w:lang w:eastAsia="zh-CN"/>
        </w:rPr>
        <w:t>П</w:t>
      </w:r>
      <w:bookmarkEnd w:id="59"/>
      <w:proofErr w:type="gramEnd"/>
    </w:p>
    <w:p w:rsidR="00BB4BEE" w:rsidRPr="007666FF" w:rsidRDefault="00BB4BEE" w:rsidP="009172C0">
      <w:pPr>
        <w:pStyle w:val="1"/>
        <w:spacing w:before="0" w:line="360" w:lineRule="auto"/>
        <w:jc w:val="center"/>
        <w:rPr>
          <w:rFonts w:ascii="Times New Roman" w:eastAsia="Times New Roman" w:hAnsi="Times New Roman" w:cs="Times New Roman"/>
          <w:bCs w:val="0"/>
          <w:color w:val="000000" w:themeColor="text1"/>
          <w:szCs w:val="20"/>
          <w:lang w:eastAsia="zh-CN"/>
        </w:rPr>
      </w:pPr>
      <w:bookmarkStart w:id="61" w:name="_Toc74257379"/>
      <w:r w:rsidRPr="007666FF">
        <w:rPr>
          <w:rFonts w:ascii="Times New Roman" w:eastAsia="Times New Roman" w:hAnsi="Times New Roman" w:cs="Times New Roman"/>
          <w:bCs w:val="0"/>
          <w:color w:val="000000" w:themeColor="text1"/>
          <w:szCs w:val="20"/>
          <w:lang w:eastAsia="zh-CN"/>
        </w:rPr>
        <w:t>Алгоритм работы редактирования записи медицинского работника</w:t>
      </w:r>
      <w:bookmarkEnd w:id="61"/>
    </w:p>
    <w:p w:rsidR="00BB4BEE" w:rsidRPr="007666FF" w:rsidRDefault="00BB4BEE" w:rsidP="00BB4BEE">
      <w:pPr>
        <w:widowControl w:val="0"/>
        <w:suppressAutoHyphens/>
        <w:spacing w:after="0" w:line="360" w:lineRule="auto"/>
        <w:contextualSpacing/>
        <w:mirrorIndents/>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20"/>
          <w:lang w:eastAsia="ru-RU"/>
        </w:rPr>
        <w:drawing>
          <wp:inline distT="0" distB="0" distL="0" distR="0" wp14:anchorId="0C9C28AE" wp14:editId="5DD14578">
            <wp:extent cx="3652418" cy="6762750"/>
            <wp:effectExtent l="0" t="0" r="5715" b="0"/>
            <wp:docPr id="253" name="Рисунок 253" descr="C:\Users\Дарья\Downloads\Untitled 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ownloads\Untitled Diagram (2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2418" cy="6762750"/>
                    </a:xfrm>
                    <a:prstGeom prst="rect">
                      <a:avLst/>
                    </a:prstGeom>
                    <a:noFill/>
                    <a:ln>
                      <a:noFill/>
                    </a:ln>
                  </pic:spPr>
                </pic:pic>
              </a:graphicData>
            </a:graphic>
          </wp:inline>
        </w:drawing>
      </w:r>
    </w:p>
    <w:p w:rsidR="00107F7D" w:rsidRPr="007666FF" w:rsidRDefault="00107F7D" w:rsidP="00107F7D">
      <w:pPr>
        <w:widowControl w:val="0"/>
        <w:suppressAutoHyphens/>
        <w:spacing w:after="0" w:line="300" w:lineRule="auto"/>
        <w:jc w:val="center"/>
        <w:rPr>
          <w:rFonts w:ascii="Times New Roman" w:eastAsia="Times New Roman" w:hAnsi="Times New Roman" w:cs="Times New Roman"/>
          <w:color w:val="000000" w:themeColor="text1"/>
          <w:szCs w:val="20"/>
          <w:lang w:eastAsia="zh-CN"/>
        </w:rPr>
      </w:pPr>
    </w:p>
    <w:p w:rsidR="00107F7D" w:rsidRPr="007666FF" w:rsidRDefault="00107F7D" w:rsidP="009172C0">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r w:rsidRPr="007666FF">
        <w:rPr>
          <w:rFonts w:ascii="Times New Roman" w:eastAsia="Times New Roman" w:hAnsi="Times New Roman" w:cs="Times New Roman"/>
          <w:b/>
          <w:color w:val="000000" w:themeColor="text1"/>
          <w:sz w:val="28"/>
          <w:szCs w:val="32"/>
          <w:lang w:eastAsia="zh-CN"/>
        </w:rPr>
        <w:br w:type="page"/>
      </w:r>
      <w:bookmarkStart w:id="62" w:name="_Toc74257380"/>
      <w:r w:rsidRPr="007666FF">
        <w:rPr>
          <w:rFonts w:ascii="Times New Roman" w:eastAsia="Times New Roman" w:hAnsi="Times New Roman" w:cs="Times New Roman"/>
          <w:b/>
          <w:color w:val="000000" w:themeColor="text1"/>
          <w:sz w:val="28"/>
          <w:szCs w:val="32"/>
          <w:lang w:eastAsia="zh-CN"/>
        </w:rPr>
        <w:lastRenderedPageBreak/>
        <w:t xml:space="preserve">Приложение </w:t>
      </w:r>
      <w:proofErr w:type="gramStart"/>
      <w:r w:rsidR="00E53EE0" w:rsidRPr="007666FF">
        <w:rPr>
          <w:rFonts w:ascii="Times New Roman" w:eastAsia="Times New Roman" w:hAnsi="Times New Roman" w:cs="Times New Roman"/>
          <w:b/>
          <w:color w:val="000000" w:themeColor="text1"/>
          <w:sz w:val="28"/>
          <w:szCs w:val="32"/>
          <w:lang w:eastAsia="zh-CN"/>
        </w:rPr>
        <w:t>Р</w:t>
      </w:r>
      <w:bookmarkEnd w:id="62"/>
      <w:proofErr w:type="gramEnd"/>
    </w:p>
    <w:p w:rsidR="00107F7D" w:rsidRPr="007666FF" w:rsidRDefault="00107F7D" w:rsidP="009172C0">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63" w:name="_Toc74257381"/>
      <w:r w:rsidRPr="007666FF">
        <w:rPr>
          <w:rFonts w:ascii="Times New Roman" w:eastAsia="Times New Roman" w:hAnsi="Times New Roman" w:cs="Times New Roman"/>
          <w:b/>
          <w:color w:val="000000" w:themeColor="text1"/>
          <w:sz w:val="28"/>
          <w:szCs w:val="32"/>
          <w:lang w:eastAsia="zh-CN"/>
        </w:rPr>
        <w:t xml:space="preserve">Алгоритм работы </w:t>
      </w:r>
      <w:r w:rsidR="009275EE" w:rsidRPr="007666FF">
        <w:rPr>
          <w:rFonts w:ascii="Times New Roman" w:eastAsia="Times New Roman" w:hAnsi="Times New Roman" w:cs="Times New Roman"/>
          <w:b/>
          <w:color w:val="000000" w:themeColor="text1"/>
          <w:sz w:val="28"/>
          <w:szCs w:val="32"/>
          <w:lang w:eastAsia="zh-CN"/>
        </w:rPr>
        <w:t>окна</w:t>
      </w:r>
      <w:r w:rsidR="00BB4BEE" w:rsidRPr="007666FF">
        <w:rPr>
          <w:rFonts w:ascii="Times New Roman" w:eastAsia="Times New Roman" w:hAnsi="Times New Roman" w:cs="Times New Roman"/>
          <w:b/>
          <w:color w:val="000000" w:themeColor="text1"/>
          <w:sz w:val="28"/>
          <w:szCs w:val="32"/>
          <w:lang w:eastAsia="zh-CN"/>
        </w:rPr>
        <w:t xml:space="preserve"> «Справка»</w:t>
      </w:r>
      <w:bookmarkEnd w:id="63"/>
    </w:p>
    <w:p w:rsidR="00107F7D" w:rsidRPr="007666FF" w:rsidRDefault="00107F7D" w:rsidP="009172C0">
      <w:pPr>
        <w:widowControl w:val="0"/>
        <w:suppressAutoHyphens/>
        <w:spacing w:after="0" w:line="360" w:lineRule="auto"/>
        <w:jc w:val="center"/>
        <w:rPr>
          <w:rFonts w:ascii="Times New Roman" w:eastAsia="Times New Roman" w:hAnsi="Times New Roman" w:cs="Times New Roman"/>
          <w:color w:val="000000" w:themeColor="text1"/>
          <w:szCs w:val="20"/>
          <w:lang w:eastAsia="zh-CN"/>
        </w:rPr>
      </w:pPr>
      <w:r w:rsidRPr="007666FF">
        <w:rPr>
          <w:rFonts w:ascii="Times New Roman" w:eastAsia="Times New Roman" w:hAnsi="Times New Roman" w:cs="Times New Roman"/>
          <w:noProof/>
          <w:color w:val="000000" w:themeColor="text1"/>
          <w:szCs w:val="20"/>
          <w:lang w:eastAsia="ru-RU"/>
        </w:rPr>
        <w:drawing>
          <wp:inline distT="0" distB="0" distL="0" distR="0" wp14:anchorId="4062F784" wp14:editId="2FBE6483">
            <wp:extent cx="4410075" cy="55816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410075" cy="5581650"/>
                    </a:xfrm>
                    <a:prstGeom prst="rect">
                      <a:avLst/>
                    </a:prstGeom>
                  </pic:spPr>
                </pic:pic>
              </a:graphicData>
            </a:graphic>
          </wp:inline>
        </w:drawing>
      </w:r>
    </w:p>
    <w:p w:rsidR="006144C8" w:rsidRPr="007666FF" w:rsidRDefault="006144C8">
      <w:pPr>
        <w:rPr>
          <w:rFonts w:ascii="Times New Roman" w:eastAsia="Times New Roman" w:hAnsi="Times New Roman" w:cs="Times New Roman"/>
          <w:b/>
          <w:color w:val="000000" w:themeColor="text1"/>
          <w:sz w:val="28"/>
          <w:szCs w:val="32"/>
          <w:lang w:eastAsia="zh-CN"/>
        </w:rPr>
      </w:pPr>
      <w:r w:rsidRPr="007666FF">
        <w:rPr>
          <w:rFonts w:ascii="Times New Roman" w:eastAsia="Times New Roman" w:hAnsi="Times New Roman" w:cs="Times New Roman"/>
          <w:b/>
          <w:color w:val="000000" w:themeColor="text1"/>
          <w:sz w:val="28"/>
          <w:szCs w:val="32"/>
          <w:lang w:eastAsia="zh-CN"/>
        </w:rPr>
        <w:br w:type="page"/>
      </w:r>
    </w:p>
    <w:p w:rsidR="006144C8" w:rsidRPr="007666FF" w:rsidRDefault="006144C8" w:rsidP="009172C0">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64" w:name="_Toc74257382"/>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w:t>
      </w:r>
      <w:r w:rsidR="00E53EE0" w:rsidRPr="007666FF">
        <w:rPr>
          <w:rFonts w:ascii="Times New Roman" w:eastAsia="Times New Roman" w:hAnsi="Times New Roman" w:cs="Times New Roman"/>
          <w:b/>
          <w:color w:val="000000" w:themeColor="text1"/>
          <w:sz w:val="28"/>
          <w:szCs w:val="32"/>
          <w:lang w:eastAsia="zh-CN"/>
        </w:rPr>
        <w:t>С</w:t>
      </w:r>
      <w:bookmarkEnd w:id="64"/>
      <w:proofErr w:type="gramEnd"/>
    </w:p>
    <w:p w:rsidR="009172C0" w:rsidRPr="007666FF" w:rsidRDefault="006144C8" w:rsidP="009172C0">
      <w:pPr>
        <w:keepNext/>
        <w:keepLines/>
        <w:widowControl w:val="0"/>
        <w:suppressAutoHyphens/>
        <w:spacing w:after="0" w:line="360" w:lineRule="auto"/>
        <w:jc w:val="center"/>
        <w:outlineLvl w:val="0"/>
        <w:rPr>
          <w:rFonts w:ascii="Times New Roman" w:eastAsia="Times New Roman" w:hAnsi="Times New Roman" w:cs="Times New Roman"/>
          <w:b/>
          <w:bCs/>
          <w:color w:val="000000" w:themeColor="text1"/>
          <w:sz w:val="28"/>
          <w:szCs w:val="32"/>
          <w:lang w:eastAsia="zh-CN"/>
        </w:rPr>
      </w:pPr>
      <w:bookmarkStart w:id="65" w:name="_Toc74257383"/>
      <w:r w:rsidRPr="007666FF">
        <w:rPr>
          <w:rFonts w:ascii="Times New Roman" w:eastAsia="Times New Roman" w:hAnsi="Times New Roman" w:cs="Times New Roman"/>
          <w:b/>
          <w:bCs/>
          <w:color w:val="000000" w:themeColor="text1"/>
          <w:sz w:val="28"/>
          <w:szCs w:val="32"/>
          <w:lang w:eastAsia="zh-CN"/>
        </w:rPr>
        <w:t>Алгоритм работы поиска записи</w:t>
      </w:r>
      <w:bookmarkEnd w:id="65"/>
    </w:p>
    <w:p w:rsidR="00107F7D" w:rsidRPr="007666FF" w:rsidRDefault="006144C8" w:rsidP="009172C0">
      <w:pPr>
        <w:pStyle w:val="af1"/>
        <w:spacing w:line="360" w:lineRule="auto"/>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noProof/>
          <w:color w:val="000000" w:themeColor="text1"/>
          <w:sz w:val="28"/>
          <w:szCs w:val="32"/>
          <w:lang w:eastAsia="ru-RU"/>
        </w:rPr>
        <w:drawing>
          <wp:inline distT="0" distB="0" distL="0" distR="0" wp14:anchorId="3622BC19" wp14:editId="6D96E1FF">
            <wp:extent cx="3769102" cy="4905375"/>
            <wp:effectExtent l="0" t="0" r="3175" b="0"/>
            <wp:docPr id="254" name="Рисунок 254" descr="C:\Users\Дарья\Downloads\Untitled Diagram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арья\Downloads\Untitled Diagram (2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69102" cy="4905375"/>
                    </a:xfrm>
                    <a:prstGeom prst="rect">
                      <a:avLst/>
                    </a:prstGeom>
                    <a:noFill/>
                    <a:ln>
                      <a:noFill/>
                    </a:ln>
                  </pic:spPr>
                </pic:pic>
              </a:graphicData>
            </a:graphic>
          </wp:inline>
        </w:drawing>
      </w:r>
      <w:r w:rsidR="00107F7D" w:rsidRPr="007666FF">
        <w:rPr>
          <w:rFonts w:ascii="Times New Roman" w:eastAsia="Times New Roman" w:hAnsi="Times New Roman" w:cs="Times New Roman"/>
          <w:b/>
          <w:color w:val="000000" w:themeColor="text1"/>
          <w:sz w:val="28"/>
          <w:szCs w:val="32"/>
          <w:lang w:eastAsia="zh-CN"/>
        </w:rPr>
        <w:br w:type="page"/>
      </w:r>
    </w:p>
    <w:p w:rsidR="00107F7D" w:rsidRPr="007666FF" w:rsidRDefault="00107F7D" w:rsidP="009008A3">
      <w:pPr>
        <w:keepNext/>
        <w:keepLines/>
        <w:widowControl w:val="0"/>
        <w:suppressAutoHyphens/>
        <w:spacing w:after="0" w:line="360" w:lineRule="auto"/>
        <w:ind w:firstLine="709"/>
        <w:jc w:val="center"/>
        <w:outlineLvl w:val="0"/>
        <w:rPr>
          <w:rFonts w:ascii="Times New Roman" w:eastAsia="Times New Roman" w:hAnsi="Times New Roman" w:cs="Times New Roman"/>
          <w:b/>
          <w:color w:val="000000" w:themeColor="text1"/>
          <w:sz w:val="28"/>
          <w:szCs w:val="32"/>
          <w:lang w:eastAsia="zh-CN"/>
        </w:rPr>
      </w:pPr>
      <w:bookmarkStart w:id="66" w:name="_Toc74257384"/>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w:t>
      </w:r>
      <w:bookmarkEnd w:id="60"/>
      <w:r w:rsidR="00E53EE0" w:rsidRPr="007666FF">
        <w:rPr>
          <w:rFonts w:ascii="Times New Roman" w:eastAsia="Times New Roman" w:hAnsi="Times New Roman" w:cs="Times New Roman"/>
          <w:b/>
          <w:color w:val="000000" w:themeColor="text1"/>
          <w:sz w:val="28"/>
          <w:szCs w:val="32"/>
          <w:lang w:eastAsia="zh-CN"/>
        </w:rPr>
        <w:t>Т</w:t>
      </w:r>
      <w:bookmarkEnd w:id="66"/>
      <w:proofErr w:type="gramEnd"/>
    </w:p>
    <w:p w:rsidR="00107F7D" w:rsidRPr="007666FF" w:rsidRDefault="00107F7D" w:rsidP="009008A3">
      <w:pPr>
        <w:keepNext/>
        <w:keepLines/>
        <w:widowControl w:val="0"/>
        <w:suppressAutoHyphens/>
        <w:spacing w:after="0" w:line="360" w:lineRule="auto"/>
        <w:ind w:firstLine="709"/>
        <w:jc w:val="center"/>
        <w:outlineLvl w:val="0"/>
        <w:rPr>
          <w:rFonts w:ascii="Times New Roman" w:eastAsia="Times New Roman" w:hAnsi="Times New Roman" w:cs="Times New Roman"/>
          <w:b/>
          <w:color w:val="000000" w:themeColor="text1"/>
          <w:sz w:val="28"/>
          <w:szCs w:val="32"/>
          <w:lang w:eastAsia="zh-CN"/>
        </w:rPr>
      </w:pPr>
      <w:bookmarkStart w:id="67" w:name="_Toc516684324"/>
      <w:bookmarkStart w:id="68" w:name="_Toc74257385"/>
      <w:r w:rsidRPr="007666FF">
        <w:rPr>
          <w:rFonts w:ascii="Times New Roman" w:eastAsia="Times New Roman" w:hAnsi="Times New Roman" w:cs="Times New Roman"/>
          <w:b/>
          <w:color w:val="000000" w:themeColor="text1"/>
          <w:sz w:val="28"/>
          <w:szCs w:val="32"/>
          <w:lang w:eastAsia="zh-CN"/>
        </w:rPr>
        <w:t xml:space="preserve">Руководство </w:t>
      </w:r>
      <w:bookmarkEnd w:id="67"/>
      <w:r w:rsidRPr="007666FF">
        <w:rPr>
          <w:rFonts w:ascii="Times New Roman" w:eastAsia="Times New Roman" w:hAnsi="Times New Roman" w:cs="Times New Roman"/>
          <w:b/>
          <w:color w:val="000000" w:themeColor="text1"/>
          <w:sz w:val="28"/>
          <w:szCs w:val="32"/>
          <w:lang w:eastAsia="zh-CN"/>
        </w:rPr>
        <w:t>оператора</w:t>
      </w:r>
      <w:bookmarkEnd w:id="68"/>
    </w:p>
    <w:p w:rsidR="00107F7D" w:rsidRPr="007666FF" w:rsidRDefault="00107F7D" w:rsidP="009008A3">
      <w:pPr>
        <w:widowControl w:val="0"/>
        <w:spacing w:after="0" w:line="360" w:lineRule="auto"/>
        <w:ind w:firstLine="709"/>
        <w:jc w:val="both"/>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t xml:space="preserve">Руководство пользователя по применению и эксплуатации программы </w:t>
      </w:r>
      <w:r w:rsidR="001A5B54" w:rsidRPr="007666FF">
        <w:rPr>
          <w:rFonts w:ascii="Times New Roman" w:eastAsia="Times New Roman" w:hAnsi="Times New Roman" w:cs="Times New Roman"/>
          <w:color w:val="000000" w:themeColor="text1"/>
          <w:sz w:val="28"/>
          <w:szCs w:val="20"/>
          <w:lang w:eastAsia="ru-RU"/>
        </w:rPr>
        <w:t xml:space="preserve">для организации </w:t>
      </w:r>
      <w:r w:rsidR="001A5B54" w:rsidRPr="007666FF">
        <w:rPr>
          <w:rFonts w:ascii="Times New Roman" w:hAnsi="Times New Roman" w:cs="Times New Roman"/>
          <w:color w:val="000000" w:themeColor="text1"/>
          <w:sz w:val="28"/>
          <w:szCs w:val="28"/>
        </w:rPr>
        <w:t>КГБСУСО «Шелаболихинский психоневрологический интернат»</w:t>
      </w:r>
      <w:r w:rsidRPr="007666FF">
        <w:rPr>
          <w:rFonts w:ascii="Times New Roman" w:eastAsia="Times New Roman" w:hAnsi="Times New Roman" w:cs="Times New Roman"/>
          <w:color w:val="000000" w:themeColor="text1"/>
          <w:sz w:val="28"/>
          <w:szCs w:val="20"/>
          <w:lang w:eastAsia="ru-RU"/>
        </w:rPr>
        <w:t xml:space="preserve">, предназначенной для ведения учёта </w:t>
      </w:r>
      <w:r w:rsidR="001A5B54" w:rsidRPr="007666FF">
        <w:rPr>
          <w:rFonts w:ascii="Times New Roman" w:eastAsia="Times New Roman" w:hAnsi="Times New Roman" w:cs="Times New Roman"/>
          <w:color w:val="000000" w:themeColor="text1"/>
          <w:sz w:val="28"/>
          <w:szCs w:val="20"/>
          <w:lang w:eastAsia="ru-RU"/>
        </w:rPr>
        <w:t>проживающих</w:t>
      </w:r>
      <w:r w:rsidRPr="007666FF">
        <w:rPr>
          <w:rFonts w:ascii="Times New Roman" w:eastAsia="Times New Roman" w:hAnsi="Times New Roman" w:cs="Times New Roman"/>
          <w:color w:val="000000" w:themeColor="text1"/>
          <w:sz w:val="28"/>
          <w:szCs w:val="20"/>
          <w:lang w:eastAsia="ru-RU"/>
        </w:rPr>
        <w:t xml:space="preserve">, </w:t>
      </w:r>
      <w:r w:rsidR="001A5B54" w:rsidRPr="007666FF">
        <w:rPr>
          <w:rFonts w:ascii="Times New Roman" w:eastAsia="Times New Roman" w:hAnsi="Times New Roman" w:cs="Times New Roman"/>
          <w:color w:val="000000" w:themeColor="text1"/>
          <w:sz w:val="28"/>
          <w:szCs w:val="20"/>
          <w:lang w:eastAsia="ru-RU"/>
        </w:rPr>
        <w:t xml:space="preserve">их близких родственников, а так же медицинских работников и корпусов интерната. </w:t>
      </w:r>
    </w:p>
    <w:p w:rsidR="00107F7D" w:rsidRPr="007666FF" w:rsidRDefault="00107F7D" w:rsidP="009008A3">
      <w:pPr>
        <w:widowControl w:val="0"/>
        <w:spacing w:after="0" w:line="360" w:lineRule="auto"/>
        <w:ind w:firstLine="709"/>
        <w:jc w:val="both"/>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t>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w:t>
      </w:r>
    </w:p>
    <w:p w:rsidR="00107F7D" w:rsidRPr="007666FF" w:rsidRDefault="00107F7D" w:rsidP="009008A3">
      <w:pPr>
        <w:widowControl w:val="0"/>
        <w:spacing w:after="0" w:line="360" w:lineRule="auto"/>
        <w:ind w:firstLine="709"/>
        <w:jc w:val="both"/>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t>В разделе «Условия выполнения программы» указаны условия, необходимые для выполнения программы (минимальный состав аппаратных и программных средств и т.п.).</w:t>
      </w:r>
    </w:p>
    <w:p w:rsidR="00107F7D" w:rsidRPr="007666FF" w:rsidRDefault="00107F7D" w:rsidP="009008A3">
      <w:pPr>
        <w:widowControl w:val="0"/>
        <w:spacing w:after="0" w:line="360" w:lineRule="auto"/>
        <w:ind w:firstLine="709"/>
        <w:jc w:val="both"/>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107F7D" w:rsidRPr="007666FF" w:rsidRDefault="00107F7D" w:rsidP="009008A3">
      <w:pPr>
        <w:widowControl w:val="0"/>
        <w:spacing w:after="0" w:line="360" w:lineRule="auto"/>
        <w:ind w:firstLine="709"/>
        <w:jc w:val="both"/>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t>В разделе «Сообщения оператору» 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w:t>
      </w:r>
    </w:p>
    <w:p w:rsidR="00107F7D" w:rsidRPr="007666FF" w:rsidRDefault="00107F7D" w:rsidP="009008A3">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bookmarkStart w:id="69" w:name="_Toc308538962"/>
      <w:r w:rsidRPr="007666FF">
        <w:rPr>
          <w:rFonts w:ascii="Times New Roman" w:eastAsia="Times New Roman" w:hAnsi="Times New Roman" w:cs="Times New Roman"/>
          <w:b/>
          <w:color w:val="000000" w:themeColor="text1"/>
          <w:sz w:val="28"/>
          <w:szCs w:val="28"/>
          <w:lang w:eastAsia="zh-CN"/>
        </w:rPr>
        <w:t>1. Назначение программы</w:t>
      </w:r>
      <w:bookmarkEnd w:id="69"/>
    </w:p>
    <w:p w:rsidR="00107F7D" w:rsidRPr="007666FF" w:rsidRDefault="00107F7D" w:rsidP="009008A3">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70" w:name="_Toc308538963"/>
      <w:r w:rsidRPr="007666FF">
        <w:rPr>
          <w:rFonts w:ascii="Times New Roman" w:eastAsia="Times New Roman" w:hAnsi="Times New Roman" w:cs="Times New Roman"/>
          <w:b/>
          <w:color w:val="000000" w:themeColor="text1"/>
          <w:sz w:val="28"/>
          <w:szCs w:val="20"/>
          <w:lang w:eastAsia="zh-CN"/>
        </w:rPr>
        <w:t>1.1 Функциональное назначение программы</w:t>
      </w:r>
      <w:bookmarkEnd w:id="70"/>
    </w:p>
    <w:p w:rsidR="00107F7D" w:rsidRPr="007666FF" w:rsidRDefault="00107F7D" w:rsidP="009008A3">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 xml:space="preserve">Основной функцией программы является ведение учёта </w:t>
      </w:r>
      <w:r w:rsidR="001A5B54" w:rsidRPr="007666FF">
        <w:rPr>
          <w:rFonts w:ascii="Times New Roman" w:eastAsia="Times New Roman" w:hAnsi="Times New Roman" w:cs="Times New Roman"/>
          <w:color w:val="000000" w:themeColor="text1"/>
          <w:sz w:val="28"/>
          <w:szCs w:val="20"/>
          <w:lang w:eastAsia="ru-RU"/>
        </w:rPr>
        <w:t>проживающих, их близких родственников, а так же медицинских работников и корпусов интерната.</w:t>
      </w:r>
      <w:r w:rsidR="001A5B54"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eastAsia="zh-CN"/>
        </w:rPr>
        <w:t xml:space="preserve">Имеется возможность </w:t>
      </w:r>
      <w:r w:rsidR="001A5B54" w:rsidRPr="007666FF">
        <w:rPr>
          <w:rFonts w:ascii="Times New Roman" w:eastAsia="Times New Roman" w:hAnsi="Times New Roman" w:cs="Times New Roman"/>
          <w:color w:val="000000" w:themeColor="text1"/>
          <w:sz w:val="28"/>
          <w:szCs w:val="20"/>
          <w:lang w:eastAsia="zh-CN"/>
        </w:rPr>
        <w:t>д</w:t>
      </w:r>
      <w:r w:rsidR="00F95BAC" w:rsidRPr="007666FF">
        <w:rPr>
          <w:rFonts w:ascii="Times New Roman" w:eastAsia="Times New Roman" w:hAnsi="Times New Roman" w:cs="Times New Roman"/>
          <w:color w:val="000000" w:themeColor="text1"/>
          <w:sz w:val="28"/>
          <w:szCs w:val="20"/>
          <w:lang w:eastAsia="zh-CN"/>
        </w:rPr>
        <w:t>о</w:t>
      </w:r>
      <w:r w:rsidR="001A5B54" w:rsidRPr="007666FF">
        <w:rPr>
          <w:rFonts w:ascii="Times New Roman" w:eastAsia="Times New Roman" w:hAnsi="Times New Roman" w:cs="Times New Roman"/>
          <w:color w:val="000000" w:themeColor="text1"/>
          <w:sz w:val="28"/>
          <w:szCs w:val="20"/>
          <w:lang w:eastAsia="zh-CN"/>
        </w:rPr>
        <w:t xml:space="preserve">бавления, удаления, редактирования данных, а также осуществлять поиск по записям. </w:t>
      </w:r>
      <w:bookmarkStart w:id="71" w:name="_Toc308538964"/>
    </w:p>
    <w:p w:rsidR="009008A3" w:rsidRPr="007666FF" w:rsidRDefault="00107F7D" w:rsidP="009008A3">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color w:val="000000" w:themeColor="text1"/>
          <w:sz w:val="28"/>
          <w:szCs w:val="20"/>
          <w:lang w:eastAsia="zh-CN"/>
        </w:rPr>
        <w:t>1.2 Эксплуатационное назначение программы</w:t>
      </w:r>
      <w:bookmarkEnd w:id="71"/>
    </w:p>
    <w:p w:rsidR="00107F7D" w:rsidRPr="007666FF" w:rsidRDefault="00107F7D" w:rsidP="009008A3">
      <w:pPr>
        <w:keepNext/>
        <w:widowControl w:val="0"/>
        <w:suppressAutoHyphens/>
        <w:spacing w:after="0" w:line="360" w:lineRule="auto"/>
        <w:ind w:firstLine="709"/>
        <w:jc w:val="both"/>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Ос</w:t>
      </w:r>
      <w:r w:rsidR="001A5B54" w:rsidRPr="007666FF">
        <w:rPr>
          <w:rFonts w:ascii="Times New Roman" w:eastAsia="Times New Roman" w:hAnsi="Times New Roman" w:cs="Times New Roman"/>
          <w:color w:val="000000" w:themeColor="text1"/>
          <w:sz w:val="28"/>
          <w:szCs w:val="20"/>
          <w:lang w:eastAsia="zh-CN"/>
        </w:rPr>
        <w:t>новное назначение программы</w:t>
      </w:r>
      <w:r w:rsidR="009008A3" w:rsidRPr="007666FF">
        <w:rPr>
          <w:rFonts w:ascii="Times New Roman" w:eastAsia="Times New Roman" w:hAnsi="Times New Roman" w:cs="Times New Roman"/>
          <w:color w:val="000000" w:themeColor="text1"/>
          <w:sz w:val="28"/>
          <w:szCs w:val="20"/>
          <w:lang w:eastAsia="zh-CN"/>
        </w:rPr>
        <w:t xml:space="preserve"> </w:t>
      </w:r>
      <w:r w:rsidR="00645488" w:rsidRPr="007666FF">
        <w:rPr>
          <w:rFonts w:ascii="Times New Roman" w:hAnsi="Times New Roman" w:cs="Times New Roman"/>
          <w:color w:val="000000" w:themeColor="text1"/>
          <w:sz w:val="28"/>
          <w:szCs w:val="28"/>
        </w:rPr>
        <w:t>–</w:t>
      </w:r>
      <w:r w:rsidR="009008A3" w:rsidRPr="007666FF">
        <w:rPr>
          <w:rFonts w:ascii="Times New Roman" w:hAnsi="Times New Roman" w:cs="Times New Roman"/>
          <w:color w:val="000000" w:themeColor="text1"/>
          <w:sz w:val="28"/>
          <w:szCs w:val="28"/>
        </w:rPr>
        <w:t xml:space="preserve"> </w:t>
      </w:r>
      <w:r w:rsidRPr="007666FF">
        <w:rPr>
          <w:rFonts w:ascii="Times New Roman" w:eastAsia="Times New Roman" w:hAnsi="Times New Roman" w:cs="Times New Roman"/>
          <w:color w:val="000000" w:themeColor="text1"/>
          <w:sz w:val="28"/>
          <w:szCs w:val="20"/>
          <w:lang w:eastAsia="zh-CN"/>
        </w:rPr>
        <w:t xml:space="preserve">добавление информации в документы, </w:t>
      </w:r>
      <w:r w:rsidRPr="007666FF">
        <w:rPr>
          <w:rFonts w:ascii="Times New Roman" w:eastAsia="Times New Roman" w:hAnsi="Times New Roman" w:cs="Times New Roman"/>
          <w:color w:val="000000" w:themeColor="text1"/>
          <w:sz w:val="28"/>
          <w:szCs w:val="20"/>
          <w:lang w:eastAsia="zh-CN"/>
        </w:rPr>
        <w:lastRenderedPageBreak/>
        <w:t xml:space="preserve">которые необходимы  в процессе деятельности </w:t>
      </w:r>
      <w:r w:rsidR="001A5B54" w:rsidRPr="007666FF">
        <w:rPr>
          <w:rFonts w:ascii="Times New Roman" w:eastAsia="Times New Roman" w:hAnsi="Times New Roman" w:cs="Times New Roman"/>
          <w:color w:val="000000" w:themeColor="text1"/>
          <w:sz w:val="28"/>
          <w:szCs w:val="20"/>
          <w:lang w:eastAsia="zh-CN"/>
        </w:rPr>
        <w:t>организации</w:t>
      </w:r>
      <w:r w:rsidRPr="007666FF">
        <w:rPr>
          <w:rFonts w:ascii="Times New Roman" w:eastAsia="Times New Roman" w:hAnsi="Times New Roman" w:cs="Times New Roman"/>
          <w:snapToGrid w:val="0"/>
          <w:color w:val="000000" w:themeColor="text1"/>
          <w:sz w:val="28"/>
          <w:szCs w:val="20"/>
          <w:lang w:eastAsia="zh-CN"/>
        </w:rPr>
        <w:t>.</w:t>
      </w:r>
    </w:p>
    <w:p w:rsidR="00107F7D" w:rsidRPr="007666FF" w:rsidRDefault="00107F7D" w:rsidP="009008A3">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color w:val="000000" w:themeColor="text1"/>
          <w:sz w:val="28"/>
          <w:szCs w:val="20"/>
          <w:lang w:eastAsia="zh-CN"/>
        </w:rPr>
        <w:t xml:space="preserve">1.3 </w:t>
      </w:r>
      <w:bookmarkStart w:id="72" w:name="_Toc308538965"/>
      <w:r w:rsidRPr="007666FF">
        <w:rPr>
          <w:rFonts w:ascii="Times New Roman" w:eastAsia="Times New Roman" w:hAnsi="Times New Roman" w:cs="Times New Roman"/>
          <w:b/>
          <w:color w:val="000000" w:themeColor="text1"/>
          <w:sz w:val="28"/>
          <w:szCs w:val="20"/>
          <w:lang w:eastAsia="zh-CN"/>
        </w:rPr>
        <w:t>Состав функций</w:t>
      </w:r>
      <w:bookmarkEnd w:id="72"/>
    </w:p>
    <w:p w:rsidR="000424FB" w:rsidRPr="007666FF" w:rsidRDefault="000424FB" w:rsidP="009008A3">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color w:val="000000" w:themeColor="text1"/>
          <w:sz w:val="28"/>
          <w:szCs w:val="20"/>
          <w:lang w:eastAsia="zh-CN"/>
        </w:rPr>
        <w:t>1.3.1 Авторизация</w:t>
      </w:r>
    </w:p>
    <w:p w:rsidR="000424FB" w:rsidRPr="007666FF" w:rsidRDefault="000424FB" w:rsidP="009008A3">
      <w:pPr>
        <w:keepNext/>
        <w:widowControl w:val="0"/>
        <w:suppressAutoHyphens/>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 xml:space="preserve">Авторизация – представление пользователя системе управления программы. </w:t>
      </w:r>
    </w:p>
    <w:p w:rsidR="000424FB" w:rsidRPr="007666FF" w:rsidRDefault="000424FB" w:rsidP="009008A3">
      <w:pPr>
        <w:keepNext/>
        <w:widowControl w:val="0"/>
        <w:suppressAutoHyphens/>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 xml:space="preserve">Для того чтобы авторизироваться в программе пользователь должен ввести в специальные поля логин </w:t>
      </w:r>
      <w:r w:rsidR="009008A3" w:rsidRPr="007666FF">
        <w:rPr>
          <w:rFonts w:ascii="Times New Roman" w:hAnsi="Times New Roman" w:cs="Times New Roman"/>
          <w:color w:val="000000" w:themeColor="text1"/>
          <w:sz w:val="28"/>
          <w:szCs w:val="28"/>
        </w:rPr>
        <w:t>и</w:t>
      </w:r>
      <w:r w:rsidRPr="007666FF">
        <w:rPr>
          <w:rFonts w:ascii="Times New Roman" w:hAnsi="Times New Roman" w:cs="Times New Roman"/>
          <w:color w:val="000000" w:themeColor="text1"/>
          <w:sz w:val="28"/>
          <w:szCs w:val="28"/>
        </w:rPr>
        <w:t xml:space="preserve"> пароль и нажать на кнопку «Войти».</w:t>
      </w:r>
    </w:p>
    <w:p w:rsidR="000424FB" w:rsidRPr="007666FF" w:rsidRDefault="000424FB" w:rsidP="009008A3">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hAnsi="Times New Roman" w:cs="Times New Roman"/>
          <w:color w:val="000000" w:themeColor="text1"/>
          <w:sz w:val="28"/>
          <w:szCs w:val="28"/>
        </w:rPr>
        <w:t xml:space="preserve">Окно авторизации представлено на рисунке </w:t>
      </w:r>
      <w:r w:rsidR="00E53EE0" w:rsidRPr="007666FF">
        <w:rPr>
          <w:rFonts w:ascii="Times New Roman" w:hAnsi="Times New Roman" w:cs="Times New Roman"/>
          <w:color w:val="000000" w:themeColor="text1"/>
          <w:sz w:val="28"/>
          <w:szCs w:val="28"/>
        </w:rPr>
        <w:t>Т</w:t>
      </w:r>
      <w:r w:rsidR="007137E7" w:rsidRPr="007666FF">
        <w:rPr>
          <w:rFonts w:ascii="Times New Roman" w:hAnsi="Times New Roman" w:cs="Times New Roman"/>
          <w:color w:val="000000" w:themeColor="text1"/>
          <w:sz w:val="28"/>
          <w:szCs w:val="28"/>
        </w:rPr>
        <w:t>.1</w:t>
      </w:r>
      <w:r w:rsidRPr="007666FF">
        <w:rPr>
          <w:rFonts w:ascii="Times New Roman" w:hAnsi="Times New Roman" w:cs="Times New Roman"/>
          <w:color w:val="000000" w:themeColor="text1"/>
          <w:sz w:val="28"/>
          <w:szCs w:val="28"/>
        </w:rPr>
        <w:t>.</w:t>
      </w:r>
    </w:p>
    <w:p w:rsidR="000424FB" w:rsidRPr="007666FF" w:rsidRDefault="000424FB" w:rsidP="00645E68">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0"/>
          <w:lang w:eastAsia="ru-RU"/>
        </w:rPr>
        <w:drawing>
          <wp:inline distT="0" distB="0" distL="0" distR="0" wp14:anchorId="5068E873" wp14:editId="63AA6482">
            <wp:extent cx="2895600" cy="2030682"/>
            <wp:effectExtent l="0" t="0" r="0" b="0"/>
            <wp:docPr id="2" name="Рисунок 2" descr="G:\Диплом\Скрины диплом\прога\проо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Диплом\Скрины диплом\прога\прооб.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88" t="1967" r="4980" b="7022"/>
                    <a:stretch/>
                  </pic:blipFill>
                  <pic:spPr bwMode="auto">
                    <a:xfrm>
                      <a:off x="0" y="0"/>
                      <a:ext cx="2943700" cy="2064414"/>
                    </a:xfrm>
                    <a:prstGeom prst="rect">
                      <a:avLst/>
                    </a:prstGeom>
                    <a:noFill/>
                    <a:ln>
                      <a:noFill/>
                    </a:ln>
                    <a:extLst>
                      <a:ext uri="{53640926-AAD7-44D8-BBD7-CCE9431645EC}">
                        <a14:shadowObscured xmlns:a14="http://schemas.microsoft.com/office/drawing/2010/main"/>
                      </a:ext>
                    </a:extLst>
                  </pic:spPr>
                </pic:pic>
              </a:graphicData>
            </a:graphic>
          </wp:inline>
        </w:drawing>
      </w:r>
    </w:p>
    <w:p w:rsidR="000424FB" w:rsidRPr="007666FF" w:rsidRDefault="000424FB" w:rsidP="00510FB9">
      <w:pPr>
        <w:pStyle w:val="aa"/>
        <w:spacing w:after="0" w:line="360" w:lineRule="auto"/>
        <w:ind w:firstLine="709"/>
        <w:jc w:val="center"/>
        <w:rPr>
          <w:rFonts w:ascii="Times New Roman" w:hAnsi="Times New Roman" w:cs="Times New Roman"/>
          <w:b w:val="0"/>
          <w:color w:val="000000" w:themeColor="text1"/>
          <w:sz w:val="28"/>
          <w:szCs w:val="28"/>
        </w:rPr>
      </w:pPr>
      <w:r w:rsidRPr="007666FF">
        <w:rPr>
          <w:rFonts w:ascii="Times New Roman" w:hAnsi="Times New Roman" w:cs="Times New Roman"/>
          <w:b w:val="0"/>
          <w:color w:val="000000" w:themeColor="text1"/>
          <w:sz w:val="28"/>
          <w:szCs w:val="28"/>
        </w:rPr>
        <w:t xml:space="preserve">Рисунок </w:t>
      </w:r>
      <w:r w:rsidR="00E53EE0" w:rsidRPr="007666FF">
        <w:rPr>
          <w:rFonts w:ascii="Times New Roman" w:hAnsi="Times New Roman" w:cs="Times New Roman"/>
          <w:b w:val="0"/>
          <w:color w:val="000000" w:themeColor="text1"/>
          <w:sz w:val="28"/>
          <w:szCs w:val="28"/>
        </w:rPr>
        <w:t>Т</w:t>
      </w:r>
      <w:r w:rsidR="007137E7" w:rsidRPr="007666FF">
        <w:rPr>
          <w:rFonts w:ascii="Times New Roman" w:hAnsi="Times New Roman" w:cs="Times New Roman"/>
          <w:b w:val="0"/>
          <w:color w:val="000000" w:themeColor="text1"/>
          <w:sz w:val="28"/>
          <w:szCs w:val="28"/>
        </w:rPr>
        <w:t>.1</w:t>
      </w:r>
      <w:r w:rsidRPr="007666FF">
        <w:rPr>
          <w:rFonts w:ascii="Times New Roman"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szCs w:val="28"/>
        </w:rPr>
        <w:t xml:space="preserve"> Окно авторизации программы</w:t>
      </w:r>
    </w:p>
    <w:p w:rsidR="00E77DDC" w:rsidRPr="007666FF" w:rsidRDefault="00E932D7" w:rsidP="00510FB9">
      <w:pPr>
        <w:pStyle w:val="aa"/>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1.3.</w:t>
      </w:r>
      <w:r w:rsidR="00113F74" w:rsidRPr="007666FF">
        <w:rPr>
          <w:rFonts w:ascii="Times New Roman" w:eastAsia="Times New Roman" w:hAnsi="Times New Roman" w:cs="Times New Roman"/>
          <w:color w:val="000000" w:themeColor="text1"/>
          <w:sz w:val="28"/>
          <w:szCs w:val="28"/>
          <w:lang w:eastAsia="zh-CN"/>
        </w:rPr>
        <w:t>2</w:t>
      </w:r>
      <w:r w:rsidRPr="007666FF">
        <w:rPr>
          <w:rFonts w:ascii="Times New Roman" w:eastAsia="Times New Roman" w:hAnsi="Times New Roman" w:cs="Times New Roman"/>
          <w:color w:val="000000" w:themeColor="text1"/>
          <w:sz w:val="28"/>
          <w:szCs w:val="28"/>
          <w:lang w:eastAsia="zh-CN"/>
        </w:rPr>
        <w:t xml:space="preserve"> Функция вывода таблиц</w:t>
      </w:r>
    </w:p>
    <w:p w:rsidR="00E77DDC" w:rsidRPr="007666FF" w:rsidRDefault="00E932D7" w:rsidP="00510FB9">
      <w:pPr>
        <w:pStyle w:val="aa"/>
        <w:spacing w:after="0" w:line="360" w:lineRule="auto"/>
        <w:ind w:firstLine="709"/>
        <w:jc w:val="both"/>
        <w:rPr>
          <w:rFonts w:ascii="Times New Roman" w:eastAsia="Times New Roman" w:hAnsi="Times New Roman" w:cs="Times New Roman"/>
          <w:b w:val="0"/>
          <w:color w:val="000000" w:themeColor="text1"/>
          <w:sz w:val="28"/>
          <w:szCs w:val="28"/>
          <w:lang w:eastAsia="zh-CN"/>
        </w:rPr>
      </w:pPr>
      <w:r w:rsidRPr="007666FF">
        <w:rPr>
          <w:rFonts w:ascii="Times New Roman" w:eastAsia="Times New Roman" w:hAnsi="Times New Roman" w:cs="Times New Roman"/>
          <w:b w:val="0"/>
          <w:color w:val="000000" w:themeColor="text1"/>
          <w:sz w:val="28"/>
          <w:szCs w:val="28"/>
          <w:lang w:eastAsia="zh-CN"/>
        </w:rPr>
        <w:t xml:space="preserve">Осуществляет вывод информации из таблиц базы данных при нажатии на кнопку «Таблицы» из меню и далее на название нужной таблицы. </w:t>
      </w:r>
    </w:p>
    <w:p w:rsidR="00E77DDC" w:rsidRPr="007666FF" w:rsidRDefault="00E932D7" w:rsidP="00510FB9">
      <w:pPr>
        <w:pStyle w:val="aa"/>
        <w:spacing w:after="0" w:line="360" w:lineRule="auto"/>
        <w:ind w:firstLine="709"/>
        <w:jc w:val="both"/>
        <w:rPr>
          <w:rFonts w:ascii="Times New Roman" w:eastAsia="Times New Roman" w:hAnsi="Times New Roman" w:cs="Times New Roman"/>
          <w:b w:val="0"/>
          <w:color w:val="000000" w:themeColor="text1"/>
          <w:sz w:val="28"/>
          <w:szCs w:val="28"/>
          <w:lang w:eastAsia="zh-CN"/>
        </w:rPr>
      </w:pPr>
      <w:r w:rsidRPr="007666FF">
        <w:rPr>
          <w:rFonts w:ascii="Times New Roman" w:eastAsia="Times New Roman" w:hAnsi="Times New Roman" w:cs="Times New Roman"/>
          <w:b w:val="0"/>
          <w:color w:val="000000" w:themeColor="text1"/>
          <w:sz w:val="28"/>
          <w:szCs w:val="28"/>
          <w:lang w:eastAsia="zh-CN"/>
        </w:rPr>
        <w:t xml:space="preserve">Главное окно программы представлено на рисунке </w:t>
      </w:r>
      <w:r w:rsidR="00E53EE0" w:rsidRPr="007666FF">
        <w:rPr>
          <w:rFonts w:ascii="Times New Roman" w:eastAsia="Times New Roman" w:hAnsi="Times New Roman" w:cs="Times New Roman"/>
          <w:b w:val="0"/>
          <w:color w:val="000000" w:themeColor="text1"/>
          <w:sz w:val="28"/>
          <w:szCs w:val="28"/>
          <w:lang w:eastAsia="zh-CN"/>
        </w:rPr>
        <w:t>Т</w:t>
      </w:r>
      <w:r w:rsidR="007137E7" w:rsidRPr="007666FF">
        <w:rPr>
          <w:rFonts w:ascii="Times New Roman" w:eastAsia="Times New Roman" w:hAnsi="Times New Roman" w:cs="Times New Roman"/>
          <w:b w:val="0"/>
          <w:color w:val="000000" w:themeColor="text1"/>
          <w:sz w:val="28"/>
          <w:szCs w:val="28"/>
          <w:lang w:eastAsia="zh-CN"/>
        </w:rPr>
        <w:t>.</w:t>
      </w:r>
      <w:r w:rsidR="00DD7671" w:rsidRPr="007666FF">
        <w:rPr>
          <w:rFonts w:ascii="Times New Roman" w:eastAsia="Times New Roman" w:hAnsi="Times New Roman" w:cs="Times New Roman"/>
          <w:b w:val="0"/>
          <w:color w:val="000000" w:themeColor="text1"/>
          <w:sz w:val="28"/>
          <w:szCs w:val="28"/>
          <w:lang w:eastAsia="zh-CN"/>
        </w:rPr>
        <w:t>2</w:t>
      </w:r>
      <w:r w:rsidRPr="007666FF">
        <w:rPr>
          <w:rFonts w:ascii="Times New Roman" w:eastAsia="Times New Roman" w:hAnsi="Times New Roman" w:cs="Times New Roman"/>
          <w:b w:val="0"/>
          <w:color w:val="000000" w:themeColor="text1"/>
          <w:sz w:val="28"/>
          <w:szCs w:val="28"/>
          <w:lang w:eastAsia="zh-CN"/>
        </w:rPr>
        <w:t>.</w:t>
      </w:r>
    </w:p>
    <w:p w:rsidR="00E932D7" w:rsidRPr="007666FF" w:rsidRDefault="00E932D7" w:rsidP="00645E68">
      <w:pPr>
        <w:pStyle w:val="aa"/>
        <w:spacing w:after="0" w:line="360" w:lineRule="auto"/>
        <w:jc w:val="center"/>
        <w:rPr>
          <w:rFonts w:ascii="Times New Roman" w:eastAsia="Times New Roman" w:hAnsi="Times New Roman" w:cs="Times New Roman"/>
          <w:color w:val="000000" w:themeColor="text1"/>
          <w:sz w:val="28"/>
          <w:szCs w:val="28"/>
          <w:lang w:eastAsia="zh-CN"/>
        </w:rPr>
      </w:pPr>
      <w:r w:rsidRPr="007666FF">
        <w:rPr>
          <w:noProof/>
          <w:color w:val="000000" w:themeColor="text1"/>
          <w:lang w:eastAsia="ru-RU"/>
        </w:rPr>
        <w:drawing>
          <wp:inline distT="0" distB="0" distL="0" distR="0" wp14:anchorId="1ADEBC2D" wp14:editId="6DE5C1DE">
            <wp:extent cx="4295775" cy="2762063"/>
            <wp:effectExtent l="0" t="0" r="0" b="0"/>
            <wp:docPr id="6" name="Рисунок 6" descr="G:\Диплом\Скрины диплом\прога\Главное окно программы\Главное окн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Диплом\Скрины диплом\прога\Главное окно программы\Главное окно.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90" t="2387" r="2492" b="2624"/>
                    <a:stretch/>
                  </pic:blipFill>
                  <pic:spPr bwMode="auto">
                    <a:xfrm>
                      <a:off x="0" y="0"/>
                      <a:ext cx="4406292" cy="2833122"/>
                    </a:xfrm>
                    <a:prstGeom prst="rect">
                      <a:avLst/>
                    </a:prstGeom>
                    <a:noFill/>
                    <a:ln>
                      <a:noFill/>
                    </a:ln>
                    <a:extLst>
                      <a:ext uri="{53640926-AAD7-44D8-BBD7-CCE9431645EC}">
                        <a14:shadowObscured xmlns:a14="http://schemas.microsoft.com/office/drawing/2010/main"/>
                      </a:ext>
                    </a:extLst>
                  </pic:spPr>
                </pic:pic>
              </a:graphicData>
            </a:graphic>
          </wp:inline>
        </w:drawing>
      </w:r>
    </w:p>
    <w:p w:rsidR="00E932D7" w:rsidRPr="007666FF" w:rsidRDefault="00E932D7" w:rsidP="00510FB9">
      <w:pPr>
        <w:pStyle w:val="aa"/>
        <w:spacing w:after="0" w:line="360" w:lineRule="auto"/>
        <w:ind w:firstLine="709"/>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eastAsia="Times New Roman" w:hAnsi="Times New Roman" w:cs="Times New Roman"/>
          <w:b w:val="0"/>
          <w:color w:val="000000" w:themeColor="text1"/>
          <w:sz w:val="28"/>
          <w:szCs w:val="28"/>
          <w:lang w:eastAsia="zh-CN"/>
        </w:rPr>
        <w:t>Т</w:t>
      </w:r>
      <w:r w:rsidR="007137E7" w:rsidRPr="007666FF">
        <w:rPr>
          <w:rFonts w:ascii="Times New Roman" w:eastAsia="Times New Roman" w:hAnsi="Times New Roman" w:cs="Times New Roman"/>
          <w:b w:val="0"/>
          <w:color w:val="000000" w:themeColor="text1"/>
          <w:sz w:val="28"/>
          <w:szCs w:val="28"/>
          <w:lang w:eastAsia="zh-CN"/>
        </w:rPr>
        <w:t>.</w:t>
      </w:r>
      <w:r w:rsidR="00DD7671" w:rsidRPr="007666FF">
        <w:rPr>
          <w:rFonts w:ascii="Times New Roman" w:eastAsia="Times New Roman" w:hAnsi="Times New Roman" w:cs="Times New Roman"/>
          <w:b w:val="0"/>
          <w:color w:val="000000" w:themeColor="text1"/>
          <w:sz w:val="28"/>
          <w:szCs w:val="28"/>
          <w:lang w:eastAsia="zh-CN"/>
        </w:rPr>
        <w:t>2</w:t>
      </w:r>
      <w:r w:rsidR="007137E7" w:rsidRPr="007666FF">
        <w:rPr>
          <w:rFonts w:ascii="Times New Roman" w:eastAsia="Times New Roman" w:hAnsi="Times New Roman" w:cs="Times New Roman"/>
          <w:b w:val="0"/>
          <w:color w:val="000000" w:themeColor="text1"/>
          <w:sz w:val="28"/>
          <w:szCs w:val="28"/>
          <w:lang w:eastAsia="zh-CN"/>
        </w:rPr>
        <w:t xml:space="preserve"> </w:t>
      </w:r>
      <w:r w:rsidR="00082A54" w:rsidRPr="007666FF">
        <w:rPr>
          <w:rFonts w:ascii="Times New Roman" w:hAnsi="Times New Roman" w:cs="Times New Roman"/>
          <w:color w:val="000000" w:themeColor="text1"/>
          <w:sz w:val="28"/>
          <w:szCs w:val="28"/>
        </w:rPr>
        <w:t>–</w:t>
      </w:r>
      <w:r w:rsidR="00645E68" w:rsidRPr="007666FF">
        <w:rPr>
          <w:rFonts w:ascii="Times New Roman" w:hAnsi="Times New Roman" w:cs="Times New Roman"/>
          <w:color w:val="000000" w:themeColor="text1"/>
          <w:sz w:val="28"/>
          <w:szCs w:val="28"/>
        </w:rPr>
        <w:t xml:space="preserve"> </w:t>
      </w:r>
      <w:r w:rsidRPr="007666FF">
        <w:rPr>
          <w:rFonts w:ascii="Times New Roman" w:hAnsi="Times New Roman" w:cs="Times New Roman"/>
          <w:b w:val="0"/>
          <w:color w:val="000000" w:themeColor="text1"/>
          <w:sz w:val="28"/>
        </w:rPr>
        <w:t>Главное окно программы</w:t>
      </w:r>
    </w:p>
    <w:p w:rsidR="00E932D7" w:rsidRPr="007666FF" w:rsidRDefault="00E932D7"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Главное окно программы с открыт</w:t>
      </w:r>
      <w:r w:rsidR="00AE3ED1" w:rsidRPr="007666FF">
        <w:rPr>
          <w:rFonts w:ascii="Times New Roman" w:hAnsi="Times New Roman" w:cs="Times New Roman"/>
          <w:color w:val="000000" w:themeColor="text1"/>
          <w:sz w:val="28"/>
        </w:rPr>
        <w:t>ой</w:t>
      </w:r>
      <w:r w:rsidRPr="007666FF">
        <w:rPr>
          <w:rFonts w:ascii="Times New Roman" w:hAnsi="Times New Roman" w:cs="Times New Roman"/>
          <w:color w:val="000000" w:themeColor="text1"/>
          <w:sz w:val="28"/>
        </w:rPr>
        <w:t xml:space="preserve"> </w:t>
      </w:r>
      <w:r w:rsidR="00AE3ED1" w:rsidRPr="007666FF">
        <w:rPr>
          <w:rFonts w:ascii="Times New Roman" w:hAnsi="Times New Roman" w:cs="Times New Roman"/>
          <w:color w:val="000000" w:themeColor="text1"/>
          <w:sz w:val="28"/>
        </w:rPr>
        <w:t>вкладкой</w:t>
      </w:r>
      <w:r w:rsidRPr="007666FF">
        <w:rPr>
          <w:rFonts w:ascii="Times New Roman" w:hAnsi="Times New Roman" w:cs="Times New Roman"/>
          <w:color w:val="000000" w:themeColor="text1"/>
          <w:sz w:val="28"/>
        </w:rPr>
        <w:t xml:space="preserve"> «Таблицы»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7137E7" w:rsidRPr="007666FF">
        <w:rPr>
          <w:rFonts w:ascii="Times New Roman" w:eastAsia="Times New Roman" w:hAnsi="Times New Roman" w:cs="Times New Roman"/>
          <w:color w:val="000000" w:themeColor="text1"/>
          <w:sz w:val="28"/>
          <w:szCs w:val="28"/>
          <w:lang w:eastAsia="zh-CN"/>
        </w:rPr>
        <w:t>.</w:t>
      </w:r>
      <w:r w:rsidR="00DD7671" w:rsidRPr="007666FF">
        <w:rPr>
          <w:rFonts w:ascii="Times New Roman" w:eastAsia="Times New Roman" w:hAnsi="Times New Roman" w:cs="Times New Roman"/>
          <w:color w:val="000000" w:themeColor="text1"/>
          <w:sz w:val="28"/>
          <w:szCs w:val="28"/>
          <w:lang w:eastAsia="zh-CN"/>
        </w:rPr>
        <w:t>3</w:t>
      </w:r>
      <w:r w:rsidRPr="007666FF">
        <w:rPr>
          <w:rFonts w:ascii="Times New Roman" w:hAnsi="Times New Roman" w:cs="Times New Roman"/>
          <w:color w:val="000000" w:themeColor="text1"/>
          <w:sz w:val="28"/>
        </w:rPr>
        <w:t>.</w:t>
      </w:r>
    </w:p>
    <w:p w:rsidR="00E932D7" w:rsidRPr="007666FF" w:rsidRDefault="00E932D7" w:rsidP="00AE3ED1">
      <w:pPr>
        <w:keepNext/>
        <w:spacing w:after="0" w:line="360" w:lineRule="auto"/>
        <w:jc w:val="center"/>
        <w:rPr>
          <w:color w:val="000000" w:themeColor="text1"/>
        </w:rPr>
      </w:pPr>
      <w:r w:rsidRPr="007666FF">
        <w:rPr>
          <w:noProof/>
          <w:color w:val="000000" w:themeColor="text1"/>
          <w:lang w:eastAsia="ru-RU"/>
        </w:rPr>
        <w:drawing>
          <wp:inline distT="0" distB="0" distL="0" distR="0" wp14:anchorId="224B5258" wp14:editId="3EA2B4A3">
            <wp:extent cx="4870046" cy="3143250"/>
            <wp:effectExtent l="0" t="0" r="0" b="0"/>
            <wp:docPr id="7" name="Рисунок 7" descr="G:\Диплом\Скрины диплом\прога\Главное окно программы\рр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Скрины диплом\прога\Главное окно программы\ррра.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025" t="1717" r="2643" b="1471"/>
                    <a:stretch/>
                  </pic:blipFill>
                  <pic:spPr bwMode="auto">
                    <a:xfrm>
                      <a:off x="0" y="0"/>
                      <a:ext cx="4895527" cy="3159696"/>
                    </a:xfrm>
                    <a:prstGeom prst="rect">
                      <a:avLst/>
                    </a:prstGeom>
                    <a:noFill/>
                    <a:ln>
                      <a:noFill/>
                    </a:ln>
                    <a:extLst>
                      <a:ext uri="{53640926-AAD7-44D8-BBD7-CCE9431645EC}">
                        <a14:shadowObscured xmlns:a14="http://schemas.microsoft.com/office/drawing/2010/main"/>
                      </a:ext>
                    </a:extLst>
                  </pic:spPr>
                </pic:pic>
              </a:graphicData>
            </a:graphic>
          </wp:inline>
        </w:drawing>
      </w:r>
    </w:p>
    <w:p w:rsidR="00E932D7" w:rsidRPr="007666FF" w:rsidRDefault="00E932D7" w:rsidP="00510FB9">
      <w:pPr>
        <w:pStyle w:val="aa"/>
        <w:spacing w:after="0" w:line="360" w:lineRule="auto"/>
        <w:ind w:firstLine="709"/>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7137E7"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3</w:t>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 xml:space="preserve">– </w:t>
      </w:r>
      <w:r w:rsidR="00AE3ED1" w:rsidRPr="007666FF">
        <w:rPr>
          <w:rFonts w:ascii="Times New Roman" w:hAnsi="Times New Roman" w:cs="Times New Roman"/>
          <w:b w:val="0"/>
          <w:color w:val="000000" w:themeColor="text1"/>
          <w:sz w:val="28"/>
        </w:rPr>
        <w:t>Главное окно программы с открытой вкладкой «Таблицы»</w:t>
      </w:r>
    </w:p>
    <w:p w:rsidR="003145C0" w:rsidRPr="007666FF" w:rsidRDefault="003145C0" w:rsidP="00510FB9">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 xml:space="preserve">Главное окно программы с выведенной таблицей «Проживающие»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7137E7" w:rsidRPr="007666FF">
        <w:rPr>
          <w:rFonts w:ascii="Times New Roman" w:eastAsia="Times New Roman" w:hAnsi="Times New Roman" w:cs="Times New Roman"/>
          <w:color w:val="000000" w:themeColor="text1"/>
          <w:sz w:val="28"/>
          <w:szCs w:val="28"/>
          <w:lang w:eastAsia="zh-CN"/>
        </w:rPr>
        <w:t>.</w:t>
      </w:r>
      <w:r w:rsidR="00DD7671" w:rsidRPr="007666FF">
        <w:rPr>
          <w:rFonts w:ascii="Times New Roman" w:eastAsia="Times New Roman" w:hAnsi="Times New Roman" w:cs="Times New Roman"/>
          <w:color w:val="000000" w:themeColor="text1"/>
          <w:sz w:val="28"/>
          <w:szCs w:val="28"/>
          <w:lang w:eastAsia="zh-CN"/>
        </w:rPr>
        <w:t>4</w:t>
      </w:r>
      <w:r w:rsidRPr="007666FF">
        <w:rPr>
          <w:rFonts w:ascii="Times New Roman" w:hAnsi="Times New Roman" w:cs="Times New Roman"/>
          <w:color w:val="000000" w:themeColor="text1"/>
          <w:sz w:val="28"/>
          <w:szCs w:val="28"/>
        </w:rPr>
        <w:t>.</w:t>
      </w:r>
    </w:p>
    <w:p w:rsidR="00BD5CBB" w:rsidRPr="007666FF" w:rsidRDefault="00BD5CBB" w:rsidP="009008A3">
      <w:pPr>
        <w:spacing w:after="0" w:line="360" w:lineRule="auto"/>
        <w:jc w:val="center"/>
        <w:rPr>
          <w:rFonts w:ascii="Times New Roman" w:hAnsi="Times New Roman" w:cs="Times New Roman"/>
          <w:color w:val="000000" w:themeColor="text1"/>
          <w:sz w:val="28"/>
          <w:szCs w:val="28"/>
        </w:rPr>
      </w:pPr>
      <w:r w:rsidRPr="007666FF">
        <w:rPr>
          <w:noProof/>
          <w:color w:val="000000" w:themeColor="text1"/>
          <w:lang w:eastAsia="ru-RU"/>
        </w:rPr>
        <w:drawing>
          <wp:inline distT="0" distB="0" distL="0" distR="0" wp14:anchorId="02F8B3AD" wp14:editId="1A119AE3">
            <wp:extent cx="4929855" cy="3171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2047" cy="3192537"/>
                    </a:xfrm>
                    <a:prstGeom prst="rect">
                      <a:avLst/>
                    </a:prstGeom>
                  </pic:spPr>
                </pic:pic>
              </a:graphicData>
            </a:graphic>
          </wp:inline>
        </w:drawing>
      </w:r>
    </w:p>
    <w:p w:rsidR="00E932D7" w:rsidRPr="007666FF" w:rsidRDefault="003145C0" w:rsidP="00510FB9">
      <w:pPr>
        <w:pStyle w:val="aa"/>
        <w:spacing w:after="0" w:line="360" w:lineRule="auto"/>
        <w:ind w:firstLine="709"/>
        <w:jc w:val="center"/>
        <w:rPr>
          <w:rFonts w:ascii="Times New Roman" w:hAnsi="Times New Roman" w:cs="Times New Roman"/>
          <w:b w:val="0"/>
          <w:color w:val="000000" w:themeColor="text1"/>
          <w:sz w:val="28"/>
          <w:szCs w:val="28"/>
        </w:rPr>
      </w:pPr>
      <w:r w:rsidRPr="007666FF">
        <w:rPr>
          <w:rFonts w:ascii="Times New Roman" w:hAnsi="Times New Roman" w:cs="Times New Roman"/>
          <w:b w:val="0"/>
          <w:color w:val="000000" w:themeColor="text1"/>
          <w:sz w:val="28"/>
          <w:szCs w:val="28"/>
        </w:rPr>
        <w:t xml:space="preserve">Рисунок </w:t>
      </w:r>
      <w:r w:rsidR="00E53EE0" w:rsidRPr="007666FF">
        <w:rPr>
          <w:rFonts w:ascii="Times New Roman" w:hAnsi="Times New Roman" w:cs="Times New Roman"/>
          <w:b w:val="0"/>
          <w:color w:val="000000" w:themeColor="text1"/>
          <w:sz w:val="28"/>
          <w:szCs w:val="28"/>
        </w:rPr>
        <w:t>Т</w:t>
      </w:r>
      <w:r w:rsidR="007137E7" w:rsidRPr="007666FF">
        <w:rPr>
          <w:rFonts w:ascii="Times New Roman" w:hAnsi="Times New Roman" w:cs="Times New Roman"/>
          <w:b w:val="0"/>
          <w:color w:val="000000" w:themeColor="text1"/>
          <w:sz w:val="28"/>
          <w:szCs w:val="28"/>
        </w:rPr>
        <w:t>.</w:t>
      </w:r>
      <w:r w:rsidR="00DD7671" w:rsidRPr="007666FF">
        <w:rPr>
          <w:rFonts w:ascii="Times New Roman" w:hAnsi="Times New Roman" w:cs="Times New Roman"/>
          <w:b w:val="0"/>
          <w:color w:val="000000" w:themeColor="text1"/>
          <w:sz w:val="28"/>
          <w:szCs w:val="28"/>
        </w:rPr>
        <w:t>4</w:t>
      </w:r>
      <w:r w:rsidRPr="007666FF">
        <w:rPr>
          <w:rFonts w:ascii="Times New Roman" w:hAnsi="Times New Roman" w:cs="Times New Roman"/>
          <w:b w:val="0"/>
          <w:color w:val="000000" w:themeColor="text1"/>
          <w:sz w:val="28"/>
          <w:szCs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szCs w:val="28"/>
        </w:rPr>
        <w:t xml:space="preserve"> Главное окно программы с выведенной таблицей «Проживающие»</w:t>
      </w:r>
    </w:p>
    <w:p w:rsidR="003145C0" w:rsidRPr="007666FF" w:rsidRDefault="003145C0" w:rsidP="00510FB9">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 xml:space="preserve">Главное окно программы с выведенной таблицей «Данные о родственниках»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7137E7" w:rsidRPr="007666FF">
        <w:rPr>
          <w:rFonts w:ascii="Times New Roman" w:eastAsia="Times New Roman" w:hAnsi="Times New Roman" w:cs="Times New Roman"/>
          <w:color w:val="000000" w:themeColor="text1"/>
          <w:sz w:val="28"/>
          <w:szCs w:val="28"/>
          <w:lang w:eastAsia="zh-CN"/>
        </w:rPr>
        <w:t>.</w:t>
      </w:r>
      <w:r w:rsidR="00DD7671" w:rsidRPr="007666FF">
        <w:rPr>
          <w:rFonts w:ascii="Times New Roman" w:eastAsia="Times New Roman" w:hAnsi="Times New Roman" w:cs="Times New Roman"/>
          <w:color w:val="000000" w:themeColor="text1"/>
          <w:sz w:val="28"/>
          <w:szCs w:val="28"/>
          <w:lang w:eastAsia="zh-CN"/>
        </w:rPr>
        <w:t>5</w:t>
      </w:r>
      <w:r w:rsidRPr="007666FF">
        <w:rPr>
          <w:rFonts w:ascii="Times New Roman" w:hAnsi="Times New Roman" w:cs="Times New Roman"/>
          <w:color w:val="000000" w:themeColor="text1"/>
          <w:sz w:val="28"/>
          <w:szCs w:val="28"/>
        </w:rPr>
        <w:t>.</w:t>
      </w:r>
    </w:p>
    <w:p w:rsidR="00BD5CBB" w:rsidRPr="007666FF" w:rsidRDefault="00BD5CBB" w:rsidP="009008A3">
      <w:pPr>
        <w:spacing w:after="0" w:line="360" w:lineRule="auto"/>
        <w:jc w:val="center"/>
        <w:rPr>
          <w:rFonts w:ascii="Times New Roman" w:hAnsi="Times New Roman" w:cs="Times New Roman"/>
          <w:color w:val="000000" w:themeColor="text1"/>
          <w:sz w:val="28"/>
          <w:szCs w:val="28"/>
        </w:rPr>
      </w:pPr>
      <w:r w:rsidRPr="007666FF">
        <w:rPr>
          <w:noProof/>
          <w:color w:val="000000" w:themeColor="text1"/>
          <w:lang w:eastAsia="ru-RU"/>
        </w:rPr>
        <w:lastRenderedPageBreak/>
        <w:drawing>
          <wp:inline distT="0" distB="0" distL="0" distR="0" wp14:anchorId="306FC24C" wp14:editId="4A7DA132">
            <wp:extent cx="5359185" cy="3448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0481" cy="3461752"/>
                    </a:xfrm>
                    <a:prstGeom prst="rect">
                      <a:avLst/>
                    </a:prstGeom>
                  </pic:spPr>
                </pic:pic>
              </a:graphicData>
            </a:graphic>
          </wp:inline>
        </w:drawing>
      </w:r>
    </w:p>
    <w:p w:rsidR="00E932D7" w:rsidRPr="007666FF" w:rsidRDefault="003145C0" w:rsidP="00510FB9">
      <w:pPr>
        <w:pStyle w:val="aa"/>
        <w:spacing w:after="0" w:line="360" w:lineRule="auto"/>
        <w:ind w:firstLine="709"/>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7137E7"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5</w:t>
      </w:r>
      <w:r w:rsidRPr="007666FF">
        <w:rPr>
          <w:rFonts w:ascii="Times New Roman" w:hAnsi="Times New Roman" w:cs="Times New Roman"/>
          <w:b w:val="0"/>
          <w:color w:val="000000" w:themeColor="text1"/>
          <w:sz w:val="28"/>
        </w:rPr>
        <w:t xml:space="preserve"> </w:t>
      </w:r>
      <w:r w:rsidR="00082A54"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Главное окно программы с выведенной таблицей «Данные о родственниках»</w:t>
      </w:r>
    </w:p>
    <w:p w:rsidR="007137E7" w:rsidRPr="007666FF" w:rsidRDefault="003145C0" w:rsidP="007137E7">
      <w:pPr>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hAnsi="Times New Roman" w:cs="Times New Roman"/>
          <w:color w:val="000000" w:themeColor="text1"/>
          <w:sz w:val="28"/>
          <w:szCs w:val="28"/>
        </w:rPr>
        <w:t xml:space="preserve">Главное окно программы с выведенной таблицей «Корпуса»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7137E7" w:rsidRPr="007666FF">
        <w:rPr>
          <w:rFonts w:ascii="Times New Roman" w:eastAsia="Times New Roman" w:hAnsi="Times New Roman" w:cs="Times New Roman"/>
          <w:color w:val="000000" w:themeColor="text1"/>
          <w:sz w:val="28"/>
          <w:szCs w:val="28"/>
          <w:lang w:eastAsia="zh-CN"/>
        </w:rPr>
        <w:t>.</w:t>
      </w:r>
      <w:r w:rsidR="00DD7671" w:rsidRPr="007666FF">
        <w:rPr>
          <w:rFonts w:ascii="Times New Roman" w:eastAsia="Times New Roman" w:hAnsi="Times New Roman" w:cs="Times New Roman"/>
          <w:color w:val="000000" w:themeColor="text1"/>
          <w:sz w:val="28"/>
          <w:szCs w:val="28"/>
          <w:lang w:eastAsia="zh-CN"/>
        </w:rPr>
        <w:t>6</w:t>
      </w:r>
      <w:r w:rsidR="007137E7" w:rsidRPr="007666FF">
        <w:rPr>
          <w:rFonts w:ascii="Times New Roman" w:eastAsia="Times New Roman" w:hAnsi="Times New Roman" w:cs="Times New Roman"/>
          <w:color w:val="000000" w:themeColor="text1"/>
          <w:sz w:val="28"/>
          <w:szCs w:val="28"/>
          <w:lang w:eastAsia="zh-CN"/>
        </w:rPr>
        <w:t>.</w:t>
      </w:r>
    </w:p>
    <w:p w:rsidR="00BD5CBB" w:rsidRPr="007666FF" w:rsidRDefault="00BD5CBB" w:rsidP="009008A3">
      <w:pPr>
        <w:spacing w:after="0" w:line="360" w:lineRule="auto"/>
        <w:jc w:val="center"/>
        <w:rPr>
          <w:rFonts w:ascii="Times New Roman" w:hAnsi="Times New Roman" w:cs="Times New Roman"/>
          <w:color w:val="000000" w:themeColor="text1"/>
          <w:sz w:val="28"/>
          <w:szCs w:val="28"/>
        </w:rPr>
      </w:pPr>
      <w:r w:rsidRPr="007666FF">
        <w:rPr>
          <w:noProof/>
          <w:color w:val="000000" w:themeColor="text1"/>
          <w:lang w:eastAsia="ru-RU"/>
        </w:rPr>
        <w:drawing>
          <wp:inline distT="0" distB="0" distL="0" distR="0" wp14:anchorId="509DCEDC" wp14:editId="5115A3A4">
            <wp:extent cx="4905375" cy="315607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6557" cy="3182567"/>
                    </a:xfrm>
                    <a:prstGeom prst="rect">
                      <a:avLst/>
                    </a:prstGeom>
                  </pic:spPr>
                </pic:pic>
              </a:graphicData>
            </a:graphic>
          </wp:inline>
        </w:drawing>
      </w:r>
    </w:p>
    <w:p w:rsidR="00E932D7" w:rsidRPr="007666FF" w:rsidRDefault="003145C0" w:rsidP="00510FB9">
      <w:pPr>
        <w:pStyle w:val="aa"/>
        <w:spacing w:after="0" w:line="360" w:lineRule="auto"/>
        <w:ind w:firstLine="709"/>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7137E7"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6</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Главное окно программы с выведенной таблицей «Корпуса»</w:t>
      </w:r>
    </w:p>
    <w:p w:rsidR="003145C0" w:rsidRPr="007666FF" w:rsidRDefault="003145C0" w:rsidP="00510FB9">
      <w:pPr>
        <w:spacing w:after="0" w:line="360" w:lineRule="auto"/>
        <w:ind w:firstLine="709"/>
        <w:jc w:val="both"/>
        <w:rPr>
          <w:rFonts w:ascii="Times New Roman" w:hAnsi="Times New Roman" w:cs="Times New Roman"/>
          <w:color w:val="000000" w:themeColor="text1"/>
          <w:sz w:val="28"/>
          <w:szCs w:val="28"/>
        </w:rPr>
      </w:pPr>
      <w:r w:rsidRPr="007666FF">
        <w:rPr>
          <w:rFonts w:ascii="Times New Roman" w:hAnsi="Times New Roman" w:cs="Times New Roman"/>
          <w:color w:val="000000" w:themeColor="text1"/>
          <w:sz w:val="28"/>
          <w:szCs w:val="28"/>
        </w:rPr>
        <w:t xml:space="preserve">Главное окно программы с выведенной таблицей «Медицинские работники»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7137E7" w:rsidRPr="007666FF">
        <w:rPr>
          <w:rFonts w:ascii="Times New Roman" w:eastAsia="Times New Roman" w:hAnsi="Times New Roman" w:cs="Times New Roman"/>
          <w:color w:val="000000" w:themeColor="text1"/>
          <w:sz w:val="28"/>
          <w:szCs w:val="28"/>
          <w:lang w:eastAsia="zh-CN"/>
        </w:rPr>
        <w:t>.</w:t>
      </w:r>
      <w:r w:rsidR="00DD7671" w:rsidRPr="007666FF">
        <w:rPr>
          <w:rFonts w:ascii="Times New Roman" w:eastAsia="Times New Roman" w:hAnsi="Times New Roman" w:cs="Times New Roman"/>
          <w:color w:val="000000" w:themeColor="text1"/>
          <w:sz w:val="28"/>
          <w:szCs w:val="28"/>
          <w:lang w:eastAsia="zh-CN"/>
        </w:rPr>
        <w:t>7</w:t>
      </w:r>
      <w:r w:rsidRPr="007666FF">
        <w:rPr>
          <w:rFonts w:ascii="Times New Roman" w:hAnsi="Times New Roman" w:cs="Times New Roman"/>
          <w:color w:val="000000" w:themeColor="text1"/>
          <w:sz w:val="28"/>
          <w:szCs w:val="28"/>
        </w:rPr>
        <w:t>.</w:t>
      </w:r>
    </w:p>
    <w:p w:rsidR="003145C0" w:rsidRPr="007666FF" w:rsidRDefault="00BD5CBB" w:rsidP="00F26774">
      <w:pPr>
        <w:spacing w:after="0" w:line="360" w:lineRule="auto"/>
        <w:jc w:val="center"/>
        <w:rPr>
          <w:rFonts w:ascii="Times New Roman" w:hAnsi="Times New Roman" w:cs="Times New Roman"/>
          <w:color w:val="000000" w:themeColor="text1"/>
          <w:sz w:val="28"/>
          <w:szCs w:val="28"/>
        </w:rPr>
      </w:pPr>
      <w:r w:rsidRPr="007666FF">
        <w:rPr>
          <w:noProof/>
          <w:color w:val="000000" w:themeColor="text1"/>
          <w:lang w:eastAsia="ru-RU"/>
        </w:rPr>
        <w:lastRenderedPageBreak/>
        <w:drawing>
          <wp:inline distT="0" distB="0" distL="0" distR="0" wp14:anchorId="46339CA0" wp14:editId="450C7BFE">
            <wp:extent cx="4762500" cy="30641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7484" cy="3080223"/>
                    </a:xfrm>
                    <a:prstGeom prst="rect">
                      <a:avLst/>
                    </a:prstGeom>
                  </pic:spPr>
                </pic:pic>
              </a:graphicData>
            </a:graphic>
          </wp:inline>
        </w:drawing>
      </w:r>
    </w:p>
    <w:p w:rsidR="00E932D7" w:rsidRPr="007666FF" w:rsidRDefault="003145C0" w:rsidP="00510FB9">
      <w:pPr>
        <w:pStyle w:val="aa"/>
        <w:spacing w:after="0" w:line="360" w:lineRule="auto"/>
        <w:ind w:firstLine="709"/>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7137E7"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7</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Главное окно программы с выведенной таблицей «Медицинские работники»</w:t>
      </w:r>
    </w:p>
    <w:p w:rsidR="000F58AE" w:rsidRPr="007666FF" w:rsidRDefault="000F58AE"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7137E7" w:rsidRPr="007666FF">
        <w:rPr>
          <w:rFonts w:ascii="Times New Roman" w:eastAsia="Times New Roman" w:hAnsi="Times New Roman" w:cs="Times New Roman"/>
          <w:b/>
          <w:color w:val="000000" w:themeColor="text1"/>
          <w:sz w:val="28"/>
          <w:szCs w:val="28"/>
          <w:lang w:eastAsia="zh-CN"/>
        </w:rPr>
        <w:t>3</w:t>
      </w:r>
      <w:r w:rsidRPr="007666FF">
        <w:rPr>
          <w:rFonts w:ascii="Times New Roman" w:eastAsia="Times New Roman" w:hAnsi="Times New Roman" w:cs="Times New Roman"/>
          <w:b/>
          <w:color w:val="000000" w:themeColor="text1"/>
          <w:sz w:val="28"/>
          <w:szCs w:val="28"/>
          <w:lang w:eastAsia="zh-CN"/>
        </w:rPr>
        <w:t xml:space="preserve"> Функция вывода таблицы «Проживающие» с фильтрацией по диагнозу</w:t>
      </w:r>
    </w:p>
    <w:p w:rsidR="000F58AE" w:rsidRPr="007666FF" w:rsidRDefault="000F58AE" w:rsidP="00510FB9">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вывод проживающих с фильтрацией по определенному диагнозу по нажатию на вкладку «Запросы» и далее на кнопку </w:t>
      </w:r>
      <w:r w:rsidR="00E14B08" w:rsidRPr="007666FF">
        <w:rPr>
          <w:rFonts w:ascii="Times New Roman" w:eastAsia="Times New Roman" w:hAnsi="Times New Roman" w:cs="Times New Roman"/>
          <w:color w:val="000000" w:themeColor="text1"/>
          <w:sz w:val="28"/>
          <w:szCs w:val="28"/>
          <w:lang w:eastAsia="zh-CN"/>
        </w:rPr>
        <w:t xml:space="preserve">для </w:t>
      </w:r>
      <w:r w:rsidRPr="007666FF">
        <w:rPr>
          <w:rFonts w:ascii="Times New Roman" w:eastAsia="Times New Roman" w:hAnsi="Times New Roman" w:cs="Times New Roman"/>
          <w:color w:val="000000" w:themeColor="text1"/>
          <w:sz w:val="28"/>
          <w:szCs w:val="28"/>
          <w:lang w:eastAsia="zh-CN"/>
        </w:rPr>
        <w:t xml:space="preserve">вывода </w:t>
      </w:r>
      <w:r w:rsidR="00E14B08" w:rsidRPr="007666FF">
        <w:rPr>
          <w:rFonts w:ascii="Times New Roman" w:eastAsia="Times New Roman" w:hAnsi="Times New Roman" w:cs="Times New Roman"/>
          <w:color w:val="000000" w:themeColor="text1"/>
          <w:sz w:val="28"/>
          <w:szCs w:val="28"/>
          <w:lang w:eastAsia="zh-CN"/>
        </w:rPr>
        <w:t xml:space="preserve">проживающих </w:t>
      </w:r>
      <w:r w:rsidRPr="007666FF">
        <w:rPr>
          <w:rFonts w:ascii="Times New Roman" w:eastAsia="Times New Roman" w:hAnsi="Times New Roman" w:cs="Times New Roman"/>
          <w:color w:val="000000" w:themeColor="text1"/>
          <w:sz w:val="28"/>
          <w:szCs w:val="28"/>
          <w:lang w:eastAsia="zh-CN"/>
        </w:rPr>
        <w:t xml:space="preserve">с нужным диагнозом. </w:t>
      </w:r>
    </w:p>
    <w:p w:rsidR="000F58AE" w:rsidRPr="007666FF" w:rsidRDefault="000F58AE"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Главное окно программы с открытым меню вкладки «Запросы» представлено на рисунке </w:t>
      </w:r>
      <w:r w:rsidR="00E53EE0" w:rsidRPr="007666FF">
        <w:rPr>
          <w:rFonts w:ascii="Times New Roman" w:hAnsi="Times New Roman" w:cs="Times New Roman"/>
          <w:color w:val="000000" w:themeColor="text1"/>
          <w:sz w:val="28"/>
        </w:rPr>
        <w:t>Т</w:t>
      </w:r>
      <w:r w:rsidR="007137E7" w:rsidRPr="007666FF">
        <w:rPr>
          <w:rFonts w:ascii="Times New Roman" w:hAnsi="Times New Roman" w:cs="Times New Roman"/>
          <w:color w:val="000000" w:themeColor="text1"/>
          <w:sz w:val="28"/>
        </w:rPr>
        <w:t>.</w:t>
      </w:r>
      <w:r w:rsidR="00DD7671" w:rsidRPr="007666FF">
        <w:rPr>
          <w:rFonts w:ascii="Times New Roman" w:hAnsi="Times New Roman" w:cs="Times New Roman"/>
          <w:color w:val="000000" w:themeColor="text1"/>
          <w:sz w:val="28"/>
        </w:rPr>
        <w:t>8</w:t>
      </w:r>
      <w:r w:rsidRPr="007666FF">
        <w:rPr>
          <w:rFonts w:ascii="Times New Roman" w:hAnsi="Times New Roman" w:cs="Times New Roman"/>
          <w:color w:val="000000" w:themeColor="text1"/>
          <w:sz w:val="28"/>
        </w:rPr>
        <w:t>.</w:t>
      </w:r>
    </w:p>
    <w:p w:rsidR="000F58AE" w:rsidRPr="007666FF" w:rsidRDefault="000F58AE"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AFD9F43" wp14:editId="3ED3749A">
            <wp:extent cx="4572000" cy="2952749"/>
            <wp:effectExtent l="0" t="0" r="0" b="0"/>
            <wp:docPr id="230" name="Рисунок 230" descr="G:\Диплом\Скрины диплом\прога\Главное окно программы\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Диплом\Скрины диплом\прога\Главное окно программы\пп.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400" t="1199" r="1553" b="2158"/>
                    <a:stretch/>
                  </pic:blipFill>
                  <pic:spPr bwMode="auto">
                    <a:xfrm>
                      <a:off x="0" y="0"/>
                      <a:ext cx="4665128" cy="3012894"/>
                    </a:xfrm>
                    <a:prstGeom prst="rect">
                      <a:avLst/>
                    </a:prstGeom>
                    <a:noFill/>
                    <a:ln>
                      <a:noFill/>
                    </a:ln>
                    <a:extLst>
                      <a:ext uri="{53640926-AAD7-44D8-BBD7-CCE9431645EC}">
                        <a14:shadowObscured xmlns:a14="http://schemas.microsoft.com/office/drawing/2010/main"/>
                      </a:ext>
                    </a:extLst>
                  </pic:spPr>
                </pic:pic>
              </a:graphicData>
            </a:graphic>
          </wp:inline>
        </w:drawing>
      </w:r>
    </w:p>
    <w:p w:rsidR="000F58AE" w:rsidRPr="007666FF" w:rsidRDefault="000F58AE"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7137E7"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8</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Главное окно программы с открытым меню вкладки «Запросы»</w:t>
      </w:r>
    </w:p>
    <w:p w:rsidR="00113F74" w:rsidRPr="007666FF" w:rsidRDefault="00113F74"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Пример результата выполнения запроса представлен на рисунке</w:t>
      </w:r>
      <w:r w:rsidR="002A1436" w:rsidRPr="007666FF">
        <w:rPr>
          <w:rFonts w:ascii="Times New Roman" w:hAnsi="Times New Roman" w:cs="Times New Roman"/>
          <w:color w:val="000000" w:themeColor="text1"/>
          <w:sz w:val="28"/>
        </w:rPr>
        <w:t xml:space="preserve"> </w:t>
      </w:r>
      <w:r w:rsidR="005C7021" w:rsidRPr="007666FF">
        <w:rPr>
          <w:rFonts w:ascii="Times New Roman" w:hAnsi="Times New Roman" w:cs="Times New Roman"/>
          <w:color w:val="000000" w:themeColor="text1"/>
          <w:sz w:val="28"/>
        </w:rPr>
        <w:t>Т</w:t>
      </w:r>
      <w:r w:rsidRPr="007666FF">
        <w:rPr>
          <w:rFonts w:ascii="Times New Roman" w:hAnsi="Times New Roman" w:cs="Times New Roman"/>
          <w:color w:val="000000" w:themeColor="text1"/>
          <w:sz w:val="28"/>
        </w:rPr>
        <w:t>.</w:t>
      </w:r>
      <w:r w:rsidR="005C7021" w:rsidRPr="007666FF">
        <w:rPr>
          <w:rFonts w:ascii="Times New Roman" w:hAnsi="Times New Roman" w:cs="Times New Roman"/>
          <w:color w:val="000000" w:themeColor="text1"/>
          <w:sz w:val="28"/>
        </w:rPr>
        <w:t>9.</w:t>
      </w:r>
    </w:p>
    <w:p w:rsidR="00113F74" w:rsidRPr="007666FF" w:rsidRDefault="00BD5CBB" w:rsidP="00F26774">
      <w:pPr>
        <w:spacing w:after="0" w:line="360" w:lineRule="auto"/>
        <w:jc w:val="center"/>
        <w:rPr>
          <w:rFonts w:ascii="Times New Roman" w:hAnsi="Times New Roman" w:cs="Times New Roman"/>
          <w:color w:val="000000" w:themeColor="text1"/>
          <w:sz w:val="28"/>
        </w:rPr>
      </w:pPr>
      <w:r w:rsidRPr="007666FF">
        <w:rPr>
          <w:noProof/>
          <w:color w:val="000000" w:themeColor="text1"/>
          <w:lang w:eastAsia="ru-RU"/>
        </w:rPr>
        <w:drawing>
          <wp:inline distT="0" distB="0" distL="0" distR="0" wp14:anchorId="512D18AD" wp14:editId="4A1891CB">
            <wp:extent cx="4791075" cy="3082535"/>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2333" cy="3089778"/>
                    </a:xfrm>
                    <a:prstGeom prst="rect">
                      <a:avLst/>
                    </a:prstGeom>
                  </pic:spPr>
                </pic:pic>
              </a:graphicData>
            </a:graphic>
          </wp:inline>
        </w:drawing>
      </w:r>
    </w:p>
    <w:p w:rsidR="00113F74" w:rsidRPr="007666FF" w:rsidRDefault="00113F74"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9</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Вывод </w:t>
      </w:r>
      <w:proofErr w:type="gramStart"/>
      <w:r w:rsidRPr="007666FF">
        <w:rPr>
          <w:rFonts w:ascii="Times New Roman" w:hAnsi="Times New Roman" w:cs="Times New Roman"/>
          <w:b w:val="0"/>
          <w:color w:val="000000" w:themeColor="text1"/>
          <w:sz w:val="28"/>
        </w:rPr>
        <w:t>проживающих</w:t>
      </w:r>
      <w:proofErr w:type="gramEnd"/>
      <w:r w:rsidRPr="007666FF">
        <w:rPr>
          <w:rFonts w:ascii="Times New Roman" w:hAnsi="Times New Roman" w:cs="Times New Roman"/>
          <w:b w:val="0"/>
          <w:color w:val="000000" w:themeColor="text1"/>
          <w:sz w:val="28"/>
        </w:rPr>
        <w:t xml:space="preserve"> с диагнозом шизофрения</w:t>
      </w:r>
    </w:p>
    <w:p w:rsidR="00107F7D" w:rsidRPr="007666FF" w:rsidRDefault="00107F7D" w:rsidP="00510FB9">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bookmarkStart w:id="73" w:name="_Toc308538966"/>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4</w:t>
      </w:r>
      <w:r w:rsidRPr="007666FF">
        <w:rPr>
          <w:rFonts w:ascii="Times New Roman" w:eastAsia="Times New Roman" w:hAnsi="Times New Roman" w:cs="Times New Roman"/>
          <w:b/>
          <w:color w:val="000000" w:themeColor="text1"/>
          <w:sz w:val="28"/>
          <w:szCs w:val="28"/>
          <w:lang w:eastAsia="zh-CN"/>
        </w:rPr>
        <w:t xml:space="preserve"> Функция добавление </w:t>
      </w:r>
      <w:bookmarkEnd w:id="73"/>
      <w:r w:rsidRPr="007666FF">
        <w:rPr>
          <w:rFonts w:ascii="Times New Roman" w:eastAsia="Times New Roman" w:hAnsi="Times New Roman" w:cs="Times New Roman"/>
          <w:b/>
          <w:color w:val="000000" w:themeColor="text1"/>
          <w:sz w:val="28"/>
          <w:szCs w:val="28"/>
          <w:lang w:eastAsia="zh-CN"/>
        </w:rPr>
        <w:t xml:space="preserve">записи </w:t>
      </w:r>
      <w:proofErr w:type="gramStart"/>
      <w:r w:rsidR="001A5B54" w:rsidRPr="007666FF">
        <w:rPr>
          <w:rFonts w:ascii="Times New Roman" w:eastAsia="Times New Roman" w:hAnsi="Times New Roman" w:cs="Times New Roman"/>
          <w:b/>
          <w:color w:val="000000" w:themeColor="text1"/>
          <w:sz w:val="28"/>
          <w:szCs w:val="28"/>
          <w:lang w:eastAsia="zh-CN"/>
        </w:rPr>
        <w:t>проживающего</w:t>
      </w:r>
      <w:proofErr w:type="gramEnd"/>
    </w:p>
    <w:p w:rsidR="00107F7D" w:rsidRPr="007666FF" w:rsidRDefault="00107F7D" w:rsidP="00510FB9">
      <w:pPr>
        <w:widowControl w:val="0"/>
        <w:tabs>
          <w:tab w:val="left" w:pos="9356"/>
        </w:tabs>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добавление записи в таблицу «</w:t>
      </w:r>
      <w:r w:rsidR="001A5B54" w:rsidRPr="007666FF">
        <w:rPr>
          <w:rFonts w:ascii="Times New Roman" w:eastAsia="Times New Roman" w:hAnsi="Times New Roman" w:cs="Times New Roman"/>
          <w:color w:val="000000" w:themeColor="text1"/>
          <w:sz w:val="28"/>
          <w:szCs w:val="28"/>
          <w:lang w:eastAsia="zh-CN"/>
        </w:rPr>
        <w:t>Проживающие</w:t>
      </w:r>
      <w:r w:rsidR="000F58AE" w:rsidRPr="007666FF">
        <w:rPr>
          <w:rFonts w:ascii="Times New Roman" w:eastAsia="Times New Roman" w:hAnsi="Times New Roman" w:cs="Times New Roman"/>
          <w:color w:val="000000" w:themeColor="text1"/>
          <w:sz w:val="28"/>
          <w:szCs w:val="28"/>
          <w:lang w:eastAsia="zh-CN"/>
        </w:rPr>
        <w:t xml:space="preserve">» базы </w:t>
      </w:r>
      <w:r w:rsidRPr="007666FF">
        <w:rPr>
          <w:rFonts w:ascii="Times New Roman" w:eastAsia="Times New Roman" w:hAnsi="Times New Roman" w:cs="Times New Roman"/>
          <w:color w:val="000000" w:themeColor="text1"/>
          <w:sz w:val="28"/>
          <w:szCs w:val="28"/>
          <w:lang w:eastAsia="zh-CN"/>
        </w:rPr>
        <w:t xml:space="preserve">данных </w:t>
      </w:r>
      <w:r w:rsidR="001A5B54" w:rsidRPr="007666FF">
        <w:rPr>
          <w:rFonts w:ascii="Times New Roman" w:eastAsia="Times New Roman" w:hAnsi="Times New Roman" w:cs="Times New Roman"/>
          <w:color w:val="000000" w:themeColor="text1"/>
          <w:sz w:val="28"/>
          <w:szCs w:val="28"/>
          <w:lang w:eastAsia="zh-CN"/>
        </w:rPr>
        <w:t>при переходе на вкладку «Ввод данных» &gt; «</w:t>
      </w:r>
      <w:r w:rsidR="008128B0" w:rsidRPr="007666FF">
        <w:rPr>
          <w:rFonts w:ascii="Times New Roman" w:eastAsia="Times New Roman" w:hAnsi="Times New Roman" w:cs="Times New Roman"/>
          <w:color w:val="000000" w:themeColor="text1"/>
          <w:sz w:val="28"/>
          <w:szCs w:val="28"/>
          <w:lang w:eastAsia="zh-CN"/>
        </w:rPr>
        <w:t>Проживающие</w:t>
      </w:r>
      <w:r w:rsidR="001A5B54"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по нажатию на кнопк</w:t>
      </w:r>
      <w:r w:rsidR="001F5F3D" w:rsidRPr="007666FF">
        <w:rPr>
          <w:rFonts w:ascii="Times New Roman" w:eastAsia="Times New Roman" w:hAnsi="Times New Roman" w:cs="Times New Roman"/>
          <w:color w:val="000000" w:themeColor="text1"/>
          <w:sz w:val="28"/>
          <w:szCs w:val="28"/>
          <w:lang w:eastAsia="zh-CN"/>
        </w:rPr>
        <w:t>у</w:t>
      </w:r>
      <w:r w:rsidRPr="007666FF">
        <w:rPr>
          <w:rFonts w:ascii="Times New Roman" w:eastAsia="Times New Roman" w:hAnsi="Times New Roman" w:cs="Times New Roman"/>
          <w:color w:val="000000" w:themeColor="text1"/>
          <w:sz w:val="28"/>
          <w:szCs w:val="28"/>
          <w:lang w:eastAsia="zh-CN"/>
        </w:rPr>
        <w:t xml:space="preserve"> «</w:t>
      </w:r>
      <w:r w:rsidR="001F5F3D" w:rsidRPr="007666FF">
        <w:rPr>
          <w:rFonts w:ascii="Times New Roman" w:eastAsia="Times New Roman" w:hAnsi="Times New Roman" w:cs="Times New Roman"/>
          <w:color w:val="000000" w:themeColor="text1"/>
          <w:sz w:val="28"/>
          <w:szCs w:val="28"/>
          <w:lang w:eastAsia="zh-CN"/>
        </w:rPr>
        <w:t>Добавить</w:t>
      </w:r>
      <w:r w:rsidRPr="007666FF">
        <w:rPr>
          <w:rFonts w:ascii="Times New Roman" w:eastAsia="Times New Roman" w:hAnsi="Times New Roman" w:cs="Times New Roman"/>
          <w:color w:val="000000" w:themeColor="text1"/>
          <w:sz w:val="28"/>
          <w:szCs w:val="28"/>
          <w:lang w:eastAsia="zh-CN"/>
        </w:rPr>
        <w:t>» после заполнения всех т</w:t>
      </w:r>
      <w:bookmarkStart w:id="74" w:name="_Toc308538968"/>
      <w:r w:rsidR="000F58AE" w:rsidRPr="007666FF">
        <w:rPr>
          <w:rFonts w:ascii="Times New Roman" w:eastAsia="Times New Roman" w:hAnsi="Times New Roman" w:cs="Times New Roman"/>
          <w:color w:val="000000" w:themeColor="text1"/>
          <w:sz w:val="28"/>
          <w:szCs w:val="28"/>
          <w:lang w:eastAsia="zh-CN"/>
        </w:rPr>
        <w:t>екстовых полей.</w:t>
      </w:r>
    </w:p>
    <w:p w:rsidR="009B6B5E" w:rsidRPr="007666FF" w:rsidRDefault="009B6B5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Окно добавления проживающего представлено на рисунке </w:t>
      </w:r>
      <w:r w:rsidR="00E53EE0" w:rsidRPr="007666FF">
        <w:rPr>
          <w:rFonts w:ascii="Times New Roman" w:hAnsi="Times New Roman" w:cs="Times New Roman"/>
          <w:color w:val="000000" w:themeColor="text1"/>
          <w:sz w:val="28"/>
        </w:rPr>
        <w:t>Т</w:t>
      </w:r>
      <w:r w:rsidR="00A061F2"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0</w:t>
      </w:r>
      <w:r w:rsidRPr="007666FF">
        <w:rPr>
          <w:rFonts w:ascii="Times New Roman" w:eastAsia="Times New Roman" w:hAnsi="Times New Roman" w:cs="Times New Roman"/>
          <w:color w:val="000000" w:themeColor="text1"/>
          <w:sz w:val="28"/>
          <w:szCs w:val="28"/>
          <w:lang w:eastAsia="zh-CN"/>
        </w:rPr>
        <w:t>.</w:t>
      </w:r>
    </w:p>
    <w:p w:rsidR="001F73FC" w:rsidRPr="007666FF" w:rsidRDefault="005F2980" w:rsidP="00AE3ED1">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B9DF6A2" wp14:editId="660B6F2E">
            <wp:extent cx="3099996" cy="2857500"/>
            <wp:effectExtent l="0" t="0" r="0" b="0"/>
            <wp:docPr id="4" name="Рисунок 4" descr="G:\Диплом\Скрины диплом\прога\Добавление\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Диплом\Скрины диплом\прога\Добавление\uh.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747" t="1264" r="904" b="2526"/>
                    <a:stretch/>
                  </pic:blipFill>
                  <pic:spPr bwMode="auto">
                    <a:xfrm>
                      <a:off x="0" y="0"/>
                      <a:ext cx="3107606" cy="2864514"/>
                    </a:xfrm>
                    <a:prstGeom prst="rect">
                      <a:avLst/>
                    </a:prstGeom>
                    <a:noFill/>
                    <a:ln>
                      <a:noFill/>
                    </a:ln>
                    <a:extLst>
                      <a:ext uri="{53640926-AAD7-44D8-BBD7-CCE9431645EC}">
                        <a14:shadowObscured xmlns:a14="http://schemas.microsoft.com/office/drawing/2010/main"/>
                      </a:ext>
                    </a:extLst>
                  </pic:spPr>
                </pic:pic>
              </a:graphicData>
            </a:graphic>
          </wp:inline>
        </w:drawing>
      </w:r>
    </w:p>
    <w:p w:rsidR="005F2980" w:rsidRPr="007666FF" w:rsidRDefault="001F73FC"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0</w:t>
      </w:r>
      <w:r w:rsidR="00A061F2"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добавления проживающего</w:t>
      </w:r>
    </w:p>
    <w:p w:rsidR="0003282E" w:rsidRPr="007666FF" w:rsidRDefault="0003282E" w:rsidP="00510FB9">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5</w:t>
      </w:r>
      <w:r w:rsidRPr="007666FF">
        <w:rPr>
          <w:rFonts w:ascii="Times New Roman" w:eastAsia="Times New Roman" w:hAnsi="Times New Roman" w:cs="Times New Roman"/>
          <w:b/>
          <w:color w:val="000000" w:themeColor="text1"/>
          <w:sz w:val="28"/>
          <w:szCs w:val="28"/>
          <w:lang w:eastAsia="zh-CN"/>
        </w:rPr>
        <w:t xml:space="preserve"> Функция добавление родственника проживающего</w:t>
      </w:r>
    </w:p>
    <w:p w:rsidR="0003282E" w:rsidRPr="007666FF" w:rsidRDefault="0003282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добавление записи в таблицу «Данные о родственниках» </w:t>
      </w:r>
      <w:r w:rsidRPr="007666FF">
        <w:rPr>
          <w:rFonts w:ascii="Times New Roman" w:eastAsia="Times New Roman" w:hAnsi="Times New Roman" w:cs="Times New Roman"/>
          <w:color w:val="000000" w:themeColor="text1"/>
          <w:sz w:val="28"/>
          <w:szCs w:val="28"/>
          <w:lang w:eastAsia="zh-CN"/>
        </w:rPr>
        <w:lastRenderedPageBreak/>
        <w:t>базы данных при переходе на вкладку «Ввод данных» &gt; «Данные о родственниках» по нажатию на кнопку «Добавить» после заполнения всех т</w:t>
      </w:r>
      <w:r w:rsidR="000F58AE" w:rsidRPr="007666FF">
        <w:rPr>
          <w:rFonts w:ascii="Times New Roman" w:eastAsia="Times New Roman" w:hAnsi="Times New Roman" w:cs="Times New Roman"/>
          <w:color w:val="000000" w:themeColor="text1"/>
          <w:sz w:val="28"/>
          <w:szCs w:val="28"/>
          <w:lang w:eastAsia="zh-CN"/>
        </w:rPr>
        <w:t>екстовых полей.</w:t>
      </w:r>
    </w:p>
    <w:p w:rsidR="0003282E" w:rsidRPr="007666FF" w:rsidRDefault="0003282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Окно добавления родственника проживающего представлено на рисунке </w:t>
      </w:r>
      <w:r w:rsidR="00E53EE0" w:rsidRPr="007666FF">
        <w:rPr>
          <w:rFonts w:ascii="Times New Roman" w:hAnsi="Times New Roman" w:cs="Times New Roman"/>
          <w:color w:val="000000" w:themeColor="text1"/>
          <w:sz w:val="28"/>
        </w:rPr>
        <w:t>Т</w:t>
      </w:r>
      <w:r w:rsidR="00A061F2"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1</w:t>
      </w:r>
      <w:r w:rsidRPr="007666FF">
        <w:rPr>
          <w:rFonts w:ascii="Times New Roman" w:eastAsia="Times New Roman" w:hAnsi="Times New Roman" w:cs="Times New Roman"/>
          <w:color w:val="000000" w:themeColor="text1"/>
          <w:sz w:val="28"/>
          <w:szCs w:val="28"/>
          <w:lang w:eastAsia="zh-CN"/>
        </w:rPr>
        <w:t>.</w:t>
      </w:r>
    </w:p>
    <w:p w:rsidR="00BD5CBB" w:rsidRPr="007666FF" w:rsidRDefault="00BD5CBB" w:rsidP="00BD5CBB">
      <w:pPr>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noProof/>
          <w:color w:val="000000" w:themeColor="text1"/>
          <w:lang w:eastAsia="ru-RU"/>
        </w:rPr>
        <w:drawing>
          <wp:inline distT="0" distB="0" distL="0" distR="0" wp14:anchorId="5FB518BE" wp14:editId="4183137B">
            <wp:extent cx="4358823" cy="2066925"/>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8415" cy="2066732"/>
                    </a:xfrm>
                    <a:prstGeom prst="rect">
                      <a:avLst/>
                    </a:prstGeom>
                  </pic:spPr>
                </pic:pic>
              </a:graphicData>
            </a:graphic>
          </wp:inline>
        </w:drawing>
      </w:r>
    </w:p>
    <w:p w:rsidR="0003282E" w:rsidRPr="007666FF" w:rsidRDefault="0003282E"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1</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добавления родственника проживающего</w:t>
      </w:r>
    </w:p>
    <w:p w:rsidR="009B6B5E" w:rsidRPr="007666FF" w:rsidRDefault="009B6B5E" w:rsidP="00510FB9">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6</w:t>
      </w:r>
      <w:r w:rsidRPr="007666FF">
        <w:rPr>
          <w:rFonts w:ascii="Times New Roman" w:eastAsia="Times New Roman" w:hAnsi="Times New Roman" w:cs="Times New Roman"/>
          <w:b/>
          <w:color w:val="000000" w:themeColor="text1"/>
          <w:sz w:val="28"/>
          <w:szCs w:val="28"/>
          <w:lang w:eastAsia="zh-CN"/>
        </w:rPr>
        <w:t xml:space="preserve"> Функция добавление записи медицинского работника</w:t>
      </w:r>
    </w:p>
    <w:p w:rsidR="009B6B5E" w:rsidRPr="007666FF" w:rsidRDefault="009B6B5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добавление записи в таблицу «Медицинские работники» базы данных при переходе на вкладку «Ввод данных» &gt; «Медицинские работники» по нажатию на кнопку «Добавить» после заполнения всех текстовых полей.</w:t>
      </w:r>
    </w:p>
    <w:p w:rsidR="009B6B5E" w:rsidRPr="007666FF" w:rsidRDefault="009B6B5E" w:rsidP="00A061F2">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Окно добавления медицинского работника представлено на рисунке </w:t>
      </w:r>
      <w:r w:rsidR="00E53EE0" w:rsidRPr="007666FF">
        <w:rPr>
          <w:rFonts w:ascii="Times New Roman" w:hAnsi="Times New Roman" w:cs="Times New Roman"/>
          <w:color w:val="000000" w:themeColor="text1"/>
          <w:sz w:val="28"/>
        </w:rPr>
        <w:t>Т</w:t>
      </w:r>
      <w:r w:rsidR="00A061F2"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2</w:t>
      </w:r>
      <w:r w:rsidRPr="007666FF">
        <w:rPr>
          <w:rFonts w:ascii="Times New Roman" w:eastAsia="Times New Roman" w:hAnsi="Times New Roman" w:cs="Times New Roman"/>
          <w:color w:val="000000" w:themeColor="text1"/>
          <w:sz w:val="28"/>
          <w:szCs w:val="28"/>
          <w:lang w:eastAsia="zh-CN"/>
        </w:rPr>
        <w:t>.</w:t>
      </w:r>
    </w:p>
    <w:p w:rsidR="0003282E" w:rsidRPr="007666FF" w:rsidRDefault="009B6B5E" w:rsidP="00F26774">
      <w:pPr>
        <w:keepNext/>
        <w:spacing w:after="0" w:line="360" w:lineRule="auto"/>
        <w:jc w:val="center"/>
        <w:rPr>
          <w:color w:val="000000" w:themeColor="text1"/>
        </w:rPr>
      </w:pPr>
      <w:r w:rsidRPr="007666FF">
        <w:rPr>
          <w:noProof/>
          <w:color w:val="000000" w:themeColor="text1"/>
          <w:lang w:eastAsia="ru-RU"/>
        </w:rPr>
        <w:drawing>
          <wp:inline distT="0" distB="0" distL="0" distR="0" wp14:anchorId="5C8F2315" wp14:editId="7A41CED1">
            <wp:extent cx="3520274" cy="3000375"/>
            <wp:effectExtent l="0" t="0" r="0" b="0"/>
            <wp:docPr id="228" name="Рисунок 228" descr="G:\Диплом\Скрины диплом\прога\Добавление\uuu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Диплом\Скрины диплом\прога\Добавление\uuuuuu.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344" t="3220" r="7165" b="6061"/>
                    <a:stretch/>
                  </pic:blipFill>
                  <pic:spPr bwMode="auto">
                    <a:xfrm>
                      <a:off x="0" y="0"/>
                      <a:ext cx="3520274"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9B6B5E" w:rsidRPr="007666FF" w:rsidRDefault="0003282E"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2</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добавления медицинского работника</w:t>
      </w:r>
    </w:p>
    <w:p w:rsidR="00107F7D" w:rsidRPr="007666FF" w:rsidRDefault="00107F7D" w:rsidP="00510FB9">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lastRenderedPageBreak/>
        <w:t>1.3.</w:t>
      </w:r>
      <w:r w:rsidR="00A061F2" w:rsidRPr="007666FF">
        <w:rPr>
          <w:rFonts w:ascii="Times New Roman" w:eastAsia="Times New Roman" w:hAnsi="Times New Roman" w:cs="Times New Roman"/>
          <w:b/>
          <w:color w:val="000000" w:themeColor="text1"/>
          <w:sz w:val="28"/>
          <w:szCs w:val="28"/>
          <w:lang w:eastAsia="zh-CN"/>
        </w:rPr>
        <w:t>7</w:t>
      </w:r>
      <w:r w:rsidRPr="007666FF">
        <w:rPr>
          <w:rFonts w:ascii="Times New Roman" w:eastAsia="Times New Roman" w:hAnsi="Times New Roman" w:cs="Times New Roman"/>
          <w:b/>
          <w:color w:val="000000" w:themeColor="text1"/>
          <w:sz w:val="28"/>
          <w:szCs w:val="28"/>
          <w:lang w:eastAsia="zh-CN"/>
        </w:rPr>
        <w:t xml:space="preserve"> Ф</w:t>
      </w:r>
      <w:r w:rsidR="000F58AE" w:rsidRPr="007666FF">
        <w:rPr>
          <w:rFonts w:ascii="Times New Roman" w:eastAsia="Times New Roman" w:hAnsi="Times New Roman" w:cs="Times New Roman"/>
          <w:b/>
          <w:color w:val="000000" w:themeColor="text1"/>
          <w:sz w:val="28"/>
          <w:szCs w:val="28"/>
          <w:lang w:eastAsia="zh-CN"/>
        </w:rPr>
        <w:t>ункция отмены добавлени</w:t>
      </w:r>
      <w:r w:rsidR="005949AF" w:rsidRPr="007666FF">
        <w:rPr>
          <w:rFonts w:ascii="Times New Roman" w:eastAsia="Times New Roman" w:hAnsi="Times New Roman" w:cs="Times New Roman"/>
          <w:b/>
          <w:color w:val="000000" w:themeColor="text1"/>
          <w:sz w:val="28"/>
          <w:szCs w:val="28"/>
          <w:lang w:eastAsia="zh-CN"/>
        </w:rPr>
        <w:t>я</w:t>
      </w:r>
      <w:r w:rsidR="000F58AE" w:rsidRPr="007666FF">
        <w:rPr>
          <w:rFonts w:ascii="Times New Roman" w:eastAsia="Times New Roman" w:hAnsi="Times New Roman" w:cs="Times New Roman"/>
          <w:b/>
          <w:color w:val="000000" w:themeColor="text1"/>
          <w:sz w:val="28"/>
          <w:szCs w:val="28"/>
          <w:lang w:eastAsia="zh-CN"/>
        </w:rPr>
        <w:t xml:space="preserve"> записи</w:t>
      </w:r>
    </w:p>
    <w:p w:rsidR="00107F7D" w:rsidRPr="007666FF" w:rsidRDefault="00107F7D"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очистку полей формы по нажатию на кнопку «Отмена»</w:t>
      </w:r>
      <w:r w:rsidR="000F58AE" w:rsidRPr="007666FF">
        <w:rPr>
          <w:rFonts w:ascii="Times New Roman" w:eastAsia="Times New Roman" w:hAnsi="Times New Roman" w:cs="Times New Roman"/>
          <w:color w:val="000000" w:themeColor="text1"/>
          <w:sz w:val="28"/>
          <w:szCs w:val="28"/>
          <w:lang w:eastAsia="zh-CN"/>
        </w:rPr>
        <w:t>.</w:t>
      </w:r>
    </w:p>
    <w:p w:rsidR="00137B87" w:rsidRPr="007666FF" w:rsidRDefault="000F58AE" w:rsidP="00A061F2">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Кнопка «Отмена» представлена на рисунке</w:t>
      </w:r>
      <w:r w:rsidR="00343C16" w:rsidRPr="007666FF">
        <w:rPr>
          <w:rFonts w:ascii="Times New Roman" w:eastAsia="Times New Roman" w:hAnsi="Times New Roman" w:cs="Times New Roman"/>
          <w:color w:val="000000" w:themeColor="text1"/>
          <w:sz w:val="28"/>
          <w:szCs w:val="28"/>
          <w:lang w:eastAsia="zh-CN"/>
        </w:rPr>
        <w:t xml:space="preserve"> </w:t>
      </w:r>
      <w:r w:rsidR="00E53EE0" w:rsidRPr="007666FF">
        <w:rPr>
          <w:rFonts w:ascii="Times New Roman" w:hAnsi="Times New Roman" w:cs="Times New Roman"/>
          <w:color w:val="000000" w:themeColor="text1"/>
          <w:sz w:val="28"/>
        </w:rPr>
        <w:t>Т</w:t>
      </w:r>
      <w:r w:rsidR="00A061F2"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3</w:t>
      </w:r>
      <w:r w:rsidR="00343C16" w:rsidRPr="007666FF">
        <w:rPr>
          <w:rFonts w:ascii="Times New Roman" w:eastAsia="Times New Roman" w:hAnsi="Times New Roman" w:cs="Times New Roman"/>
          <w:color w:val="000000" w:themeColor="text1"/>
          <w:sz w:val="28"/>
          <w:szCs w:val="28"/>
          <w:lang w:eastAsia="zh-CN"/>
        </w:rPr>
        <w:t>.</w:t>
      </w:r>
    </w:p>
    <w:p w:rsidR="00137B87" w:rsidRPr="007666FF" w:rsidRDefault="00137B87" w:rsidP="00F26774">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49A8213C" wp14:editId="520FD7A2">
            <wp:extent cx="1838325" cy="491276"/>
            <wp:effectExtent l="0" t="0" r="0" b="0"/>
            <wp:docPr id="227" name="Рисунок 227" descr="G:\Диплом\Скрины диплом\прога\Добавление\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Диплом\Скрины диплом\прога\Добавление\gj.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148" t="14931" r="5579" b="18950"/>
                    <a:stretch/>
                  </pic:blipFill>
                  <pic:spPr bwMode="auto">
                    <a:xfrm>
                      <a:off x="0" y="0"/>
                      <a:ext cx="1868867" cy="499438"/>
                    </a:xfrm>
                    <a:prstGeom prst="rect">
                      <a:avLst/>
                    </a:prstGeom>
                    <a:noFill/>
                    <a:ln>
                      <a:noFill/>
                    </a:ln>
                    <a:extLst>
                      <a:ext uri="{53640926-AAD7-44D8-BBD7-CCE9431645EC}">
                        <a14:shadowObscured xmlns:a14="http://schemas.microsoft.com/office/drawing/2010/main"/>
                      </a:ext>
                    </a:extLst>
                  </pic:spPr>
                </pic:pic>
              </a:graphicData>
            </a:graphic>
          </wp:inline>
        </w:drawing>
      </w:r>
    </w:p>
    <w:p w:rsidR="00137B87" w:rsidRPr="007666FF" w:rsidRDefault="00137B87" w:rsidP="00510FB9">
      <w:pPr>
        <w:pStyle w:val="aa"/>
        <w:spacing w:after="0" w:line="360" w:lineRule="auto"/>
        <w:ind w:firstLine="709"/>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3</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«Отмена»</w:t>
      </w:r>
    </w:p>
    <w:p w:rsidR="000F58AE" w:rsidRPr="007666FF" w:rsidRDefault="000F58AE"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8</w:t>
      </w:r>
      <w:r w:rsidRPr="007666FF">
        <w:rPr>
          <w:rFonts w:ascii="Times New Roman" w:eastAsia="Times New Roman" w:hAnsi="Times New Roman" w:cs="Times New Roman"/>
          <w:b/>
          <w:color w:val="000000" w:themeColor="text1"/>
          <w:sz w:val="28"/>
          <w:szCs w:val="28"/>
          <w:lang w:eastAsia="zh-CN"/>
        </w:rPr>
        <w:t xml:space="preserve"> Функция удаления записи проживающего</w:t>
      </w:r>
    </w:p>
    <w:p w:rsidR="000F58AE" w:rsidRPr="007666FF" w:rsidRDefault="000F58A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удаление выбранной записи из таблицы «Проживающие» на вкладке «Удаление данных» &gt; «Проживающие» </w:t>
      </w:r>
      <w:r w:rsidR="00137B87" w:rsidRPr="007666FF">
        <w:rPr>
          <w:rFonts w:ascii="Times New Roman" w:eastAsia="Times New Roman" w:hAnsi="Times New Roman" w:cs="Times New Roman"/>
          <w:color w:val="000000" w:themeColor="text1"/>
          <w:sz w:val="28"/>
          <w:szCs w:val="28"/>
          <w:lang w:eastAsia="zh-CN"/>
        </w:rPr>
        <w:t>по нажатию на кнопку «Удалить».</w:t>
      </w:r>
    </w:p>
    <w:p w:rsidR="00137B87" w:rsidRPr="007666FF" w:rsidRDefault="00137B87"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удаления записи проживающего с выбранной записью представлено на рисунке</w:t>
      </w:r>
      <w:r w:rsidR="00E14B08" w:rsidRPr="007666FF">
        <w:rPr>
          <w:rFonts w:ascii="Times New Roman" w:eastAsia="Times New Roman" w:hAnsi="Times New Roman" w:cs="Times New Roman"/>
          <w:color w:val="000000" w:themeColor="text1"/>
          <w:sz w:val="28"/>
          <w:szCs w:val="28"/>
          <w:lang w:eastAsia="zh-CN"/>
        </w:rPr>
        <w:t xml:space="preserve"> </w:t>
      </w:r>
      <w:r w:rsidR="00E53EE0" w:rsidRPr="007666FF">
        <w:rPr>
          <w:rFonts w:ascii="Times New Roman" w:eastAsia="Times New Roman" w:hAnsi="Times New Roman" w:cs="Times New Roman"/>
          <w:color w:val="000000" w:themeColor="text1"/>
          <w:sz w:val="28"/>
          <w:szCs w:val="28"/>
          <w:lang w:eastAsia="zh-CN"/>
        </w:rPr>
        <w:t>Т</w:t>
      </w:r>
      <w:r w:rsidR="00A061F2" w:rsidRPr="007666FF">
        <w:rPr>
          <w:rFonts w:ascii="Times New Roman" w:eastAsia="Times New Roman" w:hAnsi="Times New Roman" w:cs="Times New Roman"/>
          <w:color w:val="000000" w:themeColor="text1"/>
          <w:sz w:val="28"/>
          <w:szCs w:val="28"/>
          <w:lang w:eastAsia="zh-CN"/>
        </w:rPr>
        <w:t>.1</w:t>
      </w:r>
      <w:r w:rsidR="00DD7671" w:rsidRPr="007666FF">
        <w:rPr>
          <w:rFonts w:ascii="Times New Roman" w:eastAsia="Times New Roman" w:hAnsi="Times New Roman" w:cs="Times New Roman"/>
          <w:color w:val="000000" w:themeColor="text1"/>
          <w:sz w:val="28"/>
          <w:szCs w:val="28"/>
          <w:lang w:eastAsia="zh-CN"/>
        </w:rPr>
        <w:t>4</w:t>
      </w:r>
      <w:r w:rsidR="00A061F2" w:rsidRPr="007666FF">
        <w:rPr>
          <w:rFonts w:ascii="Times New Roman" w:eastAsia="Times New Roman" w:hAnsi="Times New Roman" w:cs="Times New Roman"/>
          <w:color w:val="000000" w:themeColor="text1"/>
          <w:sz w:val="28"/>
          <w:szCs w:val="28"/>
          <w:lang w:eastAsia="zh-CN"/>
        </w:rPr>
        <w:t>.</w:t>
      </w:r>
    </w:p>
    <w:p w:rsidR="00E14B08" w:rsidRPr="007666FF" w:rsidRDefault="00137B87" w:rsidP="00E005A8">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44D03DB7" wp14:editId="03DC637C">
            <wp:extent cx="5200104" cy="3048000"/>
            <wp:effectExtent l="0" t="0" r="0" b="0"/>
            <wp:docPr id="235" name="Рисунок 235" descr="G:\Диплом\Скрины диплом\прога\Удаление\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ы диплом\прога\Удаление\8888.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625" t="2745" r="1985" b="1790"/>
                    <a:stretch/>
                  </pic:blipFill>
                  <pic:spPr bwMode="auto">
                    <a:xfrm>
                      <a:off x="0" y="0"/>
                      <a:ext cx="5239037" cy="3070820"/>
                    </a:xfrm>
                    <a:prstGeom prst="rect">
                      <a:avLst/>
                    </a:prstGeom>
                    <a:noFill/>
                    <a:ln>
                      <a:noFill/>
                    </a:ln>
                    <a:extLst>
                      <a:ext uri="{53640926-AAD7-44D8-BBD7-CCE9431645EC}">
                        <a14:shadowObscured xmlns:a14="http://schemas.microsoft.com/office/drawing/2010/main"/>
                      </a:ext>
                    </a:extLst>
                  </pic:spPr>
                </pic:pic>
              </a:graphicData>
            </a:graphic>
          </wp:inline>
        </w:drawing>
      </w:r>
    </w:p>
    <w:p w:rsidR="00137B87" w:rsidRPr="007666FF" w:rsidRDefault="00E14B08" w:rsidP="00510FB9">
      <w:pPr>
        <w:pStyle w:val="aa"/>
        <w:spacing w:after="0" w:line="360" w:lineRule="auto"/>
        <w:jc w:val="center"/>
        <w:rPr>
          <w:rFonts w:ascii="Times New Roman" w:eastAsia="Times New Roman" w:hAnsi="Times New Roman" w:cs="Times New Roman"/>
          <w:b w:val="0"/>
          <w:color w:val="000000" w:themeColor="text1"/>
          <w:sz w:val="28"/>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4</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удаления записи проживающего с выбранной записью</w:t>
      </w:r>
    </w:p>
    <w:p w:rsidR="00E56CAD" w:rsidRPr="007666FF" w:rsidRDefault="00E56CAD"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Результат выполнения удаления записи проживающего представлен на рисунке </w:t>
      </w:r>
      <w:r w:rsidR="00E53EE0" w:rsidRPr="007666FF">
        <w:rPr>
          <w:rFonts w:ascii="Times New Roman" w:eastAsia="Times New Roman" w:hAnsi="Times New Roman" w:cs="Times New Roman"/>
          <w:color w:val="000000" w:themeColor="text1"/>
          <w:sz w:val="28"/>
          <w:szCs w:val="28"/>
          <w:lang w:eastAsia="zh-CN"/>
        </w:rPr>
        <w:t>Т</w:t>
      </w:r>
      <w:r w:rsidR="00A061F2" w:rsidRPr="007666FF">
        <w:rPr>
          <w:rFonts w:ascii="Times New Roman" w:eastAsia="Times New Roman" w:hAnsi="Times New Roman" w:cs="Times New Roman"/>
          <w:color w:val="000000" w:themeColor="text1"/>
          <w:sz w:val="28"/>
          <w:szCs w:val="28"/>
          <w:lang w:eastAsia="zh-CN"/>
        </w:rPr>
        <w:t>.1</w:t>
      </w:r>
      <w:r w:rsidR="00DD7671" w:rsidRPr="007666FF">
        <w:rPr>
          <w:rFonts w:ascii="Times New Roman" w:eastAsia="Times New Roman" w:hAnsi="Times New Roman" w:cs="Times New Roman"/>
          <w:color w:val="000000" w:themeColor="text1"/>
          <w:sz w:val="28"/>
          <w:szCs w:val="28"/>
          <w:lang w:eastAsia="zh-CN"/>
        </w:rPr>
        <w:t>5</w:t>
      </w:r>
      <w:r w:rsidRPr="007666FF">
        <w:rPr>
          <w:rFonts w:ascii="Times New Roman" w:eastAsia="Times New Roman" w:hAnsi="Times New Roman" w:cs="Times New Roman"/>
          <w:color w:val="000000" w:themeColor="text1"/>
          <w:sz w:val="28"/>
          <w:szCs w:val="28"/>
          <w:lang w:eastAsia="zh-CN"/>
        </w:rPr>
        <w:t>.</w:t>
      </w:r>
    </w:p>
    <w:p w:rsidR="00E56CAD" w:rsidRPr="007666FF" w:rsidRDefault="00137B87" w:rsidP="00F26774">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38E142E5" wp14:editId="34D02388">
            <wp:extent cx="5185970" cy="3038475"/>
            <wp:effectExtent l="0" t="0" r="0" b="0"/>
            <wp:docPr id="231" name="Рисунок 231" descr="G:\Диплом\Скрины диплом\прога\Удаление\777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Диплом\Скрины диплом\прога\Удаление\77777777.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876" t="3534" r="3537" b="2473"/>
                    <a:stretch/>
                  </pic:blipFill>
                  <pic:spPr bwMode="auto">
                    <a:xfrm>
                      <a:off x="0" y="0"/>
                      <a:ext cx="5254395" cy="3078565"/>
                    </a:xfrm>
                    <a:prstGeom prst="rect">
                      <a:avLst/>
                    </a:prstGeom>
                    <a:noFill/>
                    <a:ln>
                      <a:noFill/>
                    </a:ln>
                    <a:extLst>
                      <a:ext uri="{53640926-AAD7-44D8-BBD7-CCE9431645EC}">
                        <a14:shadowObscured xmlns:a14="http://schemas.microsoft.com/office/drawing/2010/main"/>
                      </a:ext>
                    </a:extLst>
                  </pic:spPr>
                </pic:pic>
              </a:graphicData>
            </a:graphic>
          </wp:inline>
        </w:drawing>
      </w:r>
    </w:p>
    <w:p w:rsidR="00137B87" w:rsidRPr="007666FF" w:rsidRDefault="00E56CAD"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061F2"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5</w:t>
      </w:r>
      <w:r w:rsidR="00A061F2"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color w:val="000000" w:themeColor="text1"/>
          <w:sz w:val="28"/>
        </w:rPr>
        <w:t xml:space="preserve"> </w:t>
      </w:r>
      <w:r w:rsidRPr="007666FF">
        <w:rPr>
          <w:rFonts w:ascii="Times New Roman" w:hAnsi="Times New Roman" w:cs="Times New Roman"/>
          <w:b w:val="0"/>
          <w:color w:val="000000" w:themeColor="text1"/>
          <w:sz w:val="28"/>
        </w:rPr>
        <w:t>Результат выполнения удаления записи проживающего</w:t>
      </w:r>
    </w:p>
    <w:p w:rsidR="00E56CAD" w:rsidRPr="007666FF" w:rsidRDefault="00E56CAD"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Кнопка удаления записи проживающего представлена на рисунке </w:t>
      </w:r>
      <w:r w:rsidR="00E53EE0" w:rsidRPr="007666FF">
        <w:rPr>
          <w:rFonts w:ascii="Times New Roman" w:hAnsi="Times New Roman" w:cs="Times New Roman"/>
          <w:color w:val="000000" w:themeColor="text1"/>
          <w:sz w:val="28"/>
        </w:rPr>
        <w:t>Т</w:t>
      </w:r>
      <w:r w:rsidR="00A061F2"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6</w:t>
      </w:r>
      <w:r w:rsidRPr="007666FF">
        <w:rPr>
          <w:rFonts w:ascii="Times New Roman" w:hAnsi="Times New Roman" w:cs="Times New Roman"/>
          <w:color w:val="000000" w:themeColor="text1"/>
          <w:sz w:val="28"/>
        </w:rPr>
        <w:t>.</w:t>
      </w:r>
    </w:p>
    <w:p w:rsidR="00E56CAD" w:rsidRPr="007666FF" w:rsidRDefault="00137B87" w:rsidP="00F26774">
      <w:pPr>
        <w:keepNext/>
        <w:spacing w:after="0" w:line="360" w:lineRule="auto"/>
        <w:jc w:val="center"/>
        <w:rPr>
          <w:color w:val="000000" w:themeColor="text1"/>
        </w:rPr>
      </w:pPr>
      <w:r w:rsidRPr="007666FF">
        <w:rPr>
          <w:noProof/>
          <w:color w:val="000000" w:themeColor="text1"/>
          <w:lang w:eastAsia="ru-RU"/>
        </w:rPr>
        <w:drawing>
          <wp:inline distT="0" distB="0" distL="0" distR="0" wp14:anchorId="2FEFF82A" wp14:editId="24104258">
            <wp:extent cx="1987553" cy="503886"/>
            <wp:effectExtent l="0" t="0" r="0" b="0"/>
            <wp:docPr id="232" name="Рисунок 232" descr="G:\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071" b="8861"/>
                    <a:stretch/>
                  </pic:blipFill>
                  <pic:spPr bwMode="auto">
                    <a:xfrm>
                      <a:off x="0" y="0"/>
                      <a:ext cx="1992669" cy="505183"/>
                    </a:xfrm>
                    <a:prstGeom prst="rect">
                      <a:avLst/>
                    </a:prstGeom>
                    <a:noFill/>
                    <a:ln>
                      <a:noFill/>
                    </a:ln>
                    <a:extLst>
                      <a:ext uri="{53640926-AAD7-44D8-BBD7-CCE9431645EC}">
                        <a14:shadowObscured xmlns:a14="http://schemas.microsoft.com/office/drawing/2010/main"/>
                      </a:ext>
                    </a:extLst>
                  </pic:spPr>
                </pic:pic>
              </a:graphicData>
            </a:graphic>
          </wp:inline>
        </w:drawing>
      </w:r>
    </w:p>
    <w:p w:rsidR="000F58AE" w:rsidRPr="007666FF" w:rsidRDefault="00A061F2"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Pr="007666FF">
        <w:rPr>
          <w:rFonts w:ascii="Times New Roman" w:hAnsi="Times New Roman" w:cs="Times New Roman"/>
          <w:b w:val="0"/>
          <w:color w:val="000000" w:themeColor="text1"/>
          <w:sz w:val="28"/>
        </w:rPr>
        <w:t>.1</w:t>
      </w:r>
      <w:r w:rsidR="00DD7671" w:rsidRPr="007666FF">
        <w:rPr>
          <w:rFonts w:ascii="Times New Roman" w:hAnsi="Times New Roman" w:cs="Times New Roman"/>
          <w:b w:val="0"/>
          <w:color w:val="000000" w:themeColor="text1"/>
          <w:sz w:val="28"/>
        </w:rPr>
        <w:t>6</w:t>
      </w:r>
      <w:r w:rsidR="00E56CAD"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00E56CAD" w:rsidRPr="007666FF">
        <w:rPr>
          <w:rFonts w:ascii="Times New Roman" w:hAnsi="Times New Roman" w:cs="Times New Roman"/>
          <w:b w:val="0"/>
          <w:color w:val="000000" w:themeColor="text1"/>
          <w:sz w:val="28"/>
        </w:rPr>
        <w:t xml:space="preserve"> Кнопка удаления</w:t>
      </w:r>
    </w:p>
    <w:p w:rsidR="00A8138B" w:rsidRPr="007666FF" w:rsidRDefault="00A8138B"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9</w:t>
      </w:r>
      <w:r w:rsidRPr="007666FF">
        <w:rPr>
          <w:rFonts w:ascii="Times New Roman" w:eastAsia="Times New Roman" w:hAnsi="Times New Roman" w:cs="Times New Roman"/>
          <w:b/>
          <w:color w:val="000000" w:themeColor="text1"/>
          <w:sz w:val="28"/>
          <w:szCs w:val="28"/>
          <w:lang w:eastAsia="zh-CN"/>
        </w:rPr>
        <w:t xml:space="preserve"> Функция удаления записи родственника проживающего</w:t>
      </w:r>
    </w:p>
    <w:p w:rsidR="00A8138B" w:rsidRPr="007666FF" w:rsidRDefault="00A8138B"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удаление выбранной записи из таблицы «Данные о родственниках» на вкладке «Удаление данных» &gt; «Данные о родственниках» по нажатию на кнопку «Удалить».</w:t>
      </w:r>
    </w:p>
    <w:p w:rsidR="00A8138B" w:rsidRPr="007666FF" w:rsidRDefault="00A8138B" w:rsidP="00E005A8">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удаления записи родственника проживающего с выбранной записью представлено на рисунке</w:t>
      </w:r>
      <w:r w:rsidR="00F13C32" w:rsidRPr="007666FF">
        <w:rPr>
          <w:rFonts w:ascii="Times New Roman" w:eastAsia="Times New Roman" w:hAnsi="Times New Roman" w:cs="Times New Roman"/>
          <w:color w:val="000000" w:themeColor="text1"/>
          <w:sz w:val="28"/>
          <w:szCs w:val="28"/>
          <w:lang w:eastAsia="zh-CN"/>
        </w:rPr>
        <w:t xml:space="preserve">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.1</w:t>
      </w:r>
      <w:r w:rsidR="00DD7671" w:rsidRPr="007666FF">
        <w:rPr>
          <w:rFonts w:ascii="Times New Roman" w:hAnsi="Times New Roman" w:cs="Times New Roman"/>
          <w:color w:val="000000" w:themeColor="text1"/>
          <w:sz w:val="28"/>
        </w:rPr>
        <w:t>7</w:t>
      </w:r>
      <w:r w:rsidRPr="007666FF">
        <w:rPr>
          <w:rFonts w:ascii="Times New Roman" w:eastAsia="Times New Roman" w:hAnsi="Times New Roman" w:cs="Times New Roman"/>
          <w:color w:val="000000" w:themeColor="text1"/>
          <w:sz w:val="28"/>
          <w:szCs w:val="28"/>
          <w:lang w:eastAsia="zh-CN"/>
        </w:rPr>
        <w:t>.</w:t>
      </w:r>
    </w:p>
    <w:p w:rsidR="00541CCF" w:rsidRPr="007666FF" w:rsidRDefault="00A8138B"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1ECDF0B4" wp14:editId="5D97EED9">
            <wp:extent cx="5348784" cy="3237740"/>
            <wp:effectExtent l="0" t="0" r="0" b="0"/>
            <wp:docPr id="241" name="Рисунок 241" descr="G:\Диплом\Скрины диплом\прога\Удаление\к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Диплом\Скрины диплом\прога\Удаление\ку.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080" r="1512" b="-86"/>
                    <a:stretch/>
                  </pic:blipFill>
                  <pic:spPr bwMode="auto">
                    <a:xfrm>
                      <a:off x="0" y="0"/>
                      <a:ext cx="5483349" cy="3319195"/>
                    </a:xfrm>
                    <a:prstGeom prst="rect">
                      <a:avLst/>
                    </a:prstGeom>
                    <a:noFill/>
                    <a:ln>
                      <a:noFill/>
                    </a:ln>
                    <a:extLst>
                      <a:ext uri="{53640926-AAD7-44D8-BBD7-CCE9431645EC}">
                        <a14:shadowObscured xmlns:a14="http://schemas.microsoft.com/office/drawing/2010/main"/>
                      </a:ext>
                    </a:extLst>
                  </pic:spPr>
                </pic:pic>
              </a:graphicData>
            </a:graphic>
          </wp:inline>
        </w:drawing>
      </w:r>
    </w:p>
    <w:p w:rsidR="00A8138B" w:rsidRPr="007666FF" w:rsidRDefault="00541CCF" w:rsidP="006046D3">
      <w:pPr>
        <w:pStyle w:val="aa"/>
        <w:spacing w:after="0" w:line="360" w:lineRule="auto"/>
        <w:ind w:firstLine="709"/>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Рисунок</w:t>
      </w:r>
      <w:r w:rsidR="00D730E8" w:rsidRPr="007666FF">
        <w:rPr>
          <w:rFonts w:ascii="Times New Roman" w:hAnsi="Times New Roman" w:cs="Times New Roman"/>
          <w:b w:val="0"/>
          <w:color w:val="000000" w:themeColor="text1"/>
          <w:sz w:val="28"/>
        </w:rPr>
        <w:t xml:space="preserve"> Т.17</w:t>
      </w:r>
      <w:r w:rsidR="006046D3"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удаления записи родственника проживающего с выбранной записью</w:t>
      </w:r>
    </w:p>
    <w:p w:rsidR="00A8138B" w:rsidRPr="007666FF" w:rsidRDefault="00A8138B"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Результат выполнения удаления записи </w:t>
      </w:r>
      <w:r w:rsidR="00541CCF" w:rsidRPr="007666FF">
        <w:rPr>
          <w:rFonts w:ascii="Times New Roman" w:eastAsia="Times New Roman" w:hAnsi="Times New Roman" w:cs="Times New Roman"/>
          <w:color w:val="000000" w:themeColor="text1"/>
          <w:sz w:val="28"/>
          <w:szCs w:val="28"/>
          <w:lang w:eastAsia="zh-CN"/>
        </w:rPr>
        <w:t xml:space="preserve">родственника </w:t>
      </w:r>
      <w:r w:rsidRPr="007666FF">
        <w:rPr>
          <w:rFonts w:ascii="Times New Roman" w:eastAsia="Times New Roman" w:hAnsi="Times New Roman" w:cs="Times New Roman"/>
          <w:color w:val="000000" w:themeColor="text1"/>
          <w:sz w:val="28"/>
          <w:szCs w:val="28"/>
          <w:lang w:eastAsia="zh-CN"/>
        </w:rPr>
        <w:t xml:space="preserve">проживающего представлен 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w:t>
      </w:r>
      <w:r w:rsidR="00DD7671" w:rsidRPr="007666FF">
        <w:rPr>
          <w:rFonts w:ascii="Times New Roman" w:hAnsi="Times New Roman" w:cs="Times New Roman"/>
          <w:color w:val="000000" w:themeColor="text1"/>
          <w:sz w:val="28"/>
        </w:rPr>
        <w:t>18</w:t>
      </w:r>
      <w:r w:rsidRPr="007666FF">
        <w:rPr>
          <w:rFonts w:ascii="Times New Roman" w:eastAsia="Times New Roman" w:hAnsi="Times New Roman" w:cs="Times New Roman"/>
          <w:color w:val="000000" w:themeColor="text1"/>
          <w:sz w:val="28"/>
          <w:szCs w:val="28"/>
          <w:lang w:eastAsia="zh-CN"/>
        </w:rPr>
        <w:t>.</w:t>
      </w:r>
    </w:p>
    <w:p w:rsidR="00541CCF" w:rsidRPr="007666FF" w:rsidRDefault="00A8138B"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8B2E349" wp14:editId="71C622EF">
            <wp:extent cx="5458139" cy="3200400"/>
            <wp:effectExtent l="0" t="0" r="0" b="0"/>
            <wp:docPr id="243" name="Рисунок 243" descr="G:\Диплом\Скрины диплом\прога\Удаление\оооооооооооо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Скрины диплом\прога\Удаление\ооооооооооооо.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71" t="2731" r="1" b="3387"/>
                    <a:stretch/>
                  </pic:blipFill>
                  <pic:spPr bwMode="auto">
                    <a:xfrm>
                      <a:off x="0" y="0"/>
                      <a:ext cx="5509019" cy="3230234"/>
                    </a:xfrm>
                    <a:prstGeom prst="rect">
                      <a:avLst/>
                    </a:prstGeom>
                    <a:noFill/>
                    <a:ln>
                      <a:noFill/>
                    </a:ln>
                    <a:extLst>
                      <a:ext uri="{53640926-AAD7-44D8-BBD7-CCE9431645EC}">
                        <a14:shadowObscured xmlns:a14="http://schemas.microsoft.com/office/drawing/2010/main"/>
                      </a:ext>
                    </a:extLst>
                  </pic:spPr>
                </pic:pic>
              </a:graphicData>
            </a:graphic>
          </wp:inline>
        </w:drawing>
      </w:r>
    </w:p>
    <w:p w:rsidR="00A8138B" w:rsidRPr="007666FF" w:rsidRDefault="00541CCF"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18</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Результат выполнения удаления записи родственника проживающего</w:t>
      </w:r>
    </w:p>
    <w:p w:rsidR="00A8138B" w:rsidRPr="007666FF" w:rsidRDefault="00A8138B"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Кнопка удаления записи родственника проживающего представлена 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w:t>
      </w:r>
      <w:r w:rsidR="00DD7671" w:rsidRPr="007666FF">
        <w:rPr>
          <w:rFonts w:ascii="Times New Roman" w:hAnsi="Times New Roman" w:cs="Times New Roman"/>
          <w:color w:val="000000" w:themeColor="text1"/>
          <w:sz w:val="28"/>
        </w:rPr>
        <w:t>19</w:t>
      </w:r>
      <w:r w:rsidRPr="007666FF">
        <w:rPr>
          <w:rFonts w:ascii="Times New Roman" w:hAnsi="Times New Roman" w:cs="Times New Roman"/>
          <w:color w:val="000000" w:themeColor="text1"/>
          <w:sz w:val="28"/>
        </w:rPr>
        <w:t>.</w:t>
      </w:r>
    </w:p>
    <w:p w:rsidR="00A8138B" w:rsidRPr="007666FF" w:rsidRDefault="00A8138B" w:rsidP="00510FB9">
      <w:pPr>
        <w:keepNext/>
        <w:spacing w:after="0" w:line="360" w:lineRule="auto"/>
        <w:jc w:val="center"/>
        <w:rPr>
          <w:color w:val="000000" w:themeColor="text1"/>
        </w:rPr>
      </w:pPr>
      <w:r w:rsidRPr="007666FF">
        <w:rPr>
          <w:noProof/>
          <w:color w:val="000000" w:themeColor="text1"/>
          <w:lang w:eastAsia="ru-RU"/>
        </w:rPr>
        <w:lastRenderedPageBreak/>
        <w:drawing>
          <wp:inline distT="0" distB="0" distL="0" distR="0" wp14:anchorId="59372C99" wp14:editId="34B6DA80">
            <wp:extent cx="2085975" cy="528839"/>
            <wp:effectExtent l="0" t="0" r="0" b="0"/>
            <wp:docPr id="239" name="Рисунок 239" descr="G:\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071" b="8861"/>
                    <a:stretch/>
                  </pic:blipFill>
                  <pic:spPr bwMode="auto">
                    <a:xfrm>
                      <a:off x="0" y="0"/>
                      <a:ext cx="2105185" cy="533709"/>
                    </a:xfrm>
                    <a:prstGeom prst="rect">
                      <a:avLst/>
                    </a:prstGeom>
                    <a:noFill/>
                    <a:ln>
                      <a:noFill/>
                    </a:ln>
                    <a:extLst>
                      <a:ext uri="{53640926-AAD7-44D8-BBD7-CCE9431645EC}">
                        <a14:shadowObscured xmlns:a14="http://schemas.microsoft.com/office/drawing/2010/main"/>
                      </a:ext>
                    </a:extLst>
                  </pic:spPr>
                </pic:pic>
              </a:graphicData>
            </a:graphic>
          </wp:inline>
        </w:drawing>
      </w:r>
    </w:p>
    <w:p w:rsidR="00A8138B" w:rsidRPr="007666FF" w:rsidRDefault="00A8138B"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w:t>
      </w:r>
      <w:r w:rsidR="00DD7671" w:rsidRPr="007666FF">
        <w:rPr>
          <w:rFonts w:ascii="Times New Roman" w:hAnsi="Times New Roman" w:cs="Times New Roman"/>
          <w:b w:val="0"/>
          <w:color w:val="000000" w:themeColor="text1"/>
          <w:sz w:val="28"/>
        </w:rPr>
        <w:t>19</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удаления</w:t>
      </w:r>
    </w:p>
    <w:p w:rsidR="00541CCF" w:rsidRPr="007666FF" w:rsidRDefault="00541CCF"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10</w:t>
      </w:r>
      <w:r w:rsidRPr="007666FF">
        <w:rPr>
          <w:rFonts w:ascii="Times New Roman" w:eastAsia="Times New Roman" w:hAnsi="Times New Roman" w:cs="Times New Roman"/>
          <w:b/>
          <w:color w:val="000000" w:themeColor="text1"/>
          <w:sz w:val="28"/>
          <w:szCs w:val="28"/>
          <w:lang w:eastAsia="zh-CN"/>
        </w:rPr>
        <w:t xml:space="preserve"> Функция удаления записи медицинского работника</w:t>
      </w:r>
    </w:p>
    <w:p w:rsidR="00541CCF" w:rsidRPr="007666FF" w:rsidRDefault="00541CC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удаление выбранной записи из таблицы «Медицинские работники» на вкладке «Удаление данных» &gt; «Медицинские работники» по нажатию на кнопку «Удалить».</w:t>
      </w:r>
    </w:p>
    <w:p w:rsidR="00541CCF" w:rsidRPr="007666FF" w:rsidRDefault="00541CC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удаления записи медицинского работника с выбранной записью представлено на рисунке</w:t>
      </w:r>
      <w:r w:rsidR="00F13C32" w:rsidRPr="007666FF">
        <w:rPr>
          <w:rFonts w:ascii="Times New Roman" w:eastAsia="Times New Roman" w:hAnsi="Times New Roman" w:cs="Times New Roman"/>
          <w:color w:val="000000" w:themeColor="text1"/>
          <w:sz w:val="28"/>
          <w:szCs w:val="28"/>
          <w:lang w:eastAsia="zh-CN"/>
        </w:rPr>
        <w:t xml:space="preserve">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w:t>
      </w:r>
      <w:r w:rsidR="00DD7671" w:rsidRPr="007666FF">
        <w:rPr>
          <w:rFonts w:ascii="Times New Roman" w:hAnsi="Times New Roman" w:cs="Times New Roman"/>
          <w:color w:val="000000" w:themeColor="text1"/>
          <w:sz w:val="28"/>
        </w:rPr>
        <w:t>20</w:t>
      </w:r>
      <w:r w:rsidRPr="007666FF">
        <w:rPr>
          <w:rFonts w:ascii="Times New Roman" w:eastAsia="Times New Roman" w:hAnsi="Times New Roman" w:cs="Times New Roman"/>
          <w:color w:val="000000" w:themeColor="text1"/>
          <w:sz w:val="28"/>
          <w:szCs w:val="28"/>
          <w:lang w:eastAsia="zh-CN"/>
        </w:rPr>
        <w:t>.</w:t>
      </w:r>
    </w:p>
    <w:p w:rsidR="00541CCF" w:rsidRPr="007666FF" w:rsidRDefault="00541CCF" w:rsidP="00510FB9">
      <w:pPr>
        <w:keepNext/>
        <w:widowControl w:val="0"/>
        <w:suppressAutoHyphens/>
        <w:spacing w:after="0" w:line="360" w:lineRule="auto"/>
        <w:jc w:val="center"/>
        <w:rPr>
          <w:color w:val="000000" w:themeColor="text1"/>
        </w:rPr>
      </w:pPr>
      <w:r w:rsidRPr="007666FF">
        <w:rPr>
          <w:noProof/>
          <w:color w:val="000000" w:themeColor="text1"/>
          <w:lang w:eastAsia="ru-RU"/>
        </w:rPr>
        <w:drawing>
          <wp:inline distT="0" distB="0" distL="0" distR="0" wp14:anchorId="65E93012" wp14:editId="3DE61EFF">
            <wp:extent cx="5209321" cy="3058912"/>
            <wp:effectExtent l="0" t="0" r="0" b="0"/>
            <wp:docPr id="249" name="Рисунок 249" descr="G:\Диплом\Скрины диплом\прога\Удаление\оооооооооооооооооооооооо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Диплом\Скрины диплом\прога\Удаление\ооооооооооооооооооооооооо.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558" t="2090" r="1090" b="2055"/>
                    <a:stretch/>
                  </pic:blipFill>
                  <pic:spPr bwMode="auto">
                    <a:xfrm>
                      <a:off x="0" y="0"/>
                      <a:ext cx="5248225" cy="3081756"/>
                    </a:xfrm>
                    <a:prstGeom prst="rect">
                      <a:avLst/>
                    </a:prstGeom>
                    <a:noFill/>
                    <a:ln>
                      <a:noFill/>
                    </a:ln>
                    <a:extLst>
                      <a:ext uri="{53640926-AAD7-44D8-BBD7-CCE9431645EC}">
                        <a14:shadowObscured xmlns:a14="http://schemas.microsoft.com/office/drawing/2010/main"/>
                      </a:ext>
                    </a:extLst>
                  </pic:spPr>
                </pic:pic>
              </a:graphicData>
            </a:graphic>
          </wp:inline>
        </w:drawing>
      </w:r>
    </w:p>
    <w:p w:rsidR="00541CCF" w:rsidRPr="007666FF" w:rsidRDefault="00541CCF"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DD7671" w:rsidRPr="007666FF">
        <w:rPr>
          <w:rFonts w:ascii="Times New Roman" w:hAnsi="Times New Roman" w:cs="Times New Roman"/>
          <w:b w:val="0"/>
          <w:color w:val="000000" w:themeColor="text1"/>
          <w:sz w:val="28"/>
        </w:rPr>
        <w:t>0</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удаления записи </w:t>
      </w:r>
      <w:r w:rsidR="00FB2252" w:rsidRPr="007666FF">
        <w:rPr>
          <w:rFonts w:ascii="Times New Roman" w:hAnsi="Times New Roman" w:cs="Times New Roman"/>
          <w:b w:val="0"/>
          <w:color w:val="000000" w:themeColor="text1"/>
          <w:sz w:val="28"/>
        </w:rPr>
        <w:t>медицинского работника</w:t>
      </w:r>
      <w:r w:rsidRPr="007666FF">
        <w:rPr>
          <w:rFonts w:ascii="Times New Roman" w:hAnsi="Times New Roman" w:cs="Times New Roman"/>
          <w:b w:val="0"/>
          <w:color w:val="000000" w:themeColor="text1"/>
          <w:sz w:val="28"/>
        </w:rPr>
        <w:t xml:space="preserve"> с выбранной записью</w:t>
      </w:r>
    </w:p>
    <w:p w:rsidR="00541CCF" w:rsidRPr="007666FF" w:rsidRDefault="00541CC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Результат выполнения удаления записи медицинского работника представлен на рисунке </w:t>
      </w:r>
      <w:r w:rsidR="00E53EE0" w:rsidRPr="007666FF">
        <w:rPr>
          <w:rFonts w:ascii="Times New Roman" w:eastAsia="Times New Roman" w:hAnsi="Times New Roman" w:cs="Times New Roman"/>
          <w:color w:val="000000" w:themeColor="text1"/>
          <w:sz w:val="28"/>
          <w:szCs w:val="28"/>
          <w:lang w:eastAsia="zh-CN"/>
        </w:rPr>
        <w:t>Т</w:t>
      </w:r>
      <w:r w:rsidR="006046D3" w:rsidRPr="007666FF">
        <w:rPr>
          <w:rFonts w:ascii="Times New Roman" w:eastAsia="Times New Roman" w:hAnsi="Times New Roman" w:cs="Times New Roman"/>
          <w:color w:val="000000" w:themeColor="text1"/>
          <w:sz w:val="28"/>
          <w:szCs w:val="28"/>
          <w:lang w:eastAsia="zh-CN"/>
        </w:rPr>
        <w:t>.2</w:t>
      </w:r>
      <w:r w:rsidR="00DD7671" w:rsidRPr="007666FF">
        <w:rPr>
          <w:rFonts w:ascii="Times New Roman" w:eastAsia="Times New Roman" w:hAnsi="Times New Roman" w:cs="Times New Roman"/>
          <w:color w:val="000000" w:themeColor="text1"/>
          <w:sz w:val="28"/>
          <w:szCs w:val="28"/>
          <w:lang w:eastAsia="zh-CN"/>
        </w:rPr>
        <w:t>1</w:t>
      </w:r>
      <w:r w:rsidR="006046D3" w:rsidRPr="007666FF">
        <w:rPr>
          <w:rFonts w:ascii="Times New Roman" w:eastAsia="Times New Roman" w:hAnsi="Times New Roman" w:cs="Times New Roman"/>
          <w:color w:val="000000" w:themeColor="text1"/>
          <w:sz w:val="28"/>
          <w:szCs w:val="28"/>
          <w:lang w:eastAsia="zh-CN"/>
        </w:rPr>
        <w:t>.</w:t>
      </w:r>
    </w:p>
    <w:p w:rsidR="00541CCF" w:rsidRPr="007666FF" w:rsidRDefault="00541CC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403FEB29" wp14:editId="6F2D6B85">
            <wp:extent cx="4988244" cy="2943225"/>
            <wp:effectExtent l="0" t="0" r="0" b="0"/>
            <wp:docPr id="36" name="Рисунок 36" descr="G:\Диплом\Скрины диплом\прога\Удаление\ра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ы диплом\прога\Удаление\раа.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867" t="1837" r="1360" b="1837"/>
                    <a:stretch/>
                  </pic:blipFill>
                  <pic:spPr bwMode="auto">
                    <a:xfrm>
                      <a:off x="0" y="0"/>
                      <a:ext cx="4997702" cy="2948806"/>
                    </a:xfrm>
                    <a:prstGeom prst="rect">
                      <a:avLst/>
                    </a:prstGeom>
                    <a:noFill/>
                    <a:ln>
                      <a:noFill/>
                    </a:ln>
                    <a:extLst>
                      <a:ext uri="{53640926-AAD7-44D8-BBD7-CCE9431645EC}">
                        <a14:shadowObscured xmlns:a14="http://schemas.microsoft.com/office/drawing/2010/main"/>
                      </a:ext>
                    </a:extLst>
                  </pic:spPr>
                </pic:pic>
              </a:graphicData>
            </a:graphic>
          </wp:inline>
        </w:drawing>
      </w:r>
    </w:p>
    <w:p w:rsidR="00541CCF" w:rsidRPr="007666FF" w:rsidRDefault="00541CCF"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DD7671" w:rsidRPr="007666FF">
        <w:rPr>
          <w:rFonts w:ascii="Times New Roman" w:hAnsi="Times New Roman" w:cs="Times New Roman"/>
          <w:b w:val="0"/>
          <w:color w:val="000000" w:themeColor="text1"/>
          <w:sz w:val="28"/>
        </w:rPr>
        <w:t>1</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Результат выполнения удаления записи медицинского работника</w:t>
      </w:r>
    </w:p>
    <w:p w:rsidR="00541CCF" w:rsidRPr="007666FF" w:rsidRDefault="00541CCF"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Кнопка удаления записи </w:t>
      </w:r>
      <w:r w:rsidR="00FB2252" w:rsidRPr="007666FF">
        <w:rPr>
          <w:rFonts w:ascii="Times New Roman" w:hAnsi="Times New Roman" w:cs="Times New Roman"/>
          <w:color w:val="000000" w:themeColor="text1"/>
          <w:sz w:val="28"/>
        </w:rPr>
        <w:t xml:space="preserve">медицинского работника </w:t>
      </w:r>
      <w:r w:rsidRPr="007666FF">
        <w:rPr>
          <w:rFonts w:ascii="Times New Roman" w:hAnsi="Times New Roman" w:cs="Times New Roman"/>
          <w:color w:val="000000" w:themeColor="text1"/>
          <w:sz w:val="28"/>
        </w:rPr>
        <w:t>представлена на рисунке</w:t>
      </w:r>
      <w:r w:rsidR="00F13C32" w:rsidRPr="007666FF">
        <w:rPr>
          <w:rFonts w:ascii="Times New Roman" w:hAnsi="Times New Roman" w:cs="Times New Roman"/>
          <w:color w:val="000000" w:themeColor="text1"/>
          <w:sz w:val="28"/>
        </w:rPr>
        <w:t xml:space="preserve">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.2</w:t>
      </w:r>
      <w:r w:rsidR="00DD7671" w:rsidRPr="007666FF">
        <w:rPr>
          <w:rFonts w:ascii="Times New Roman" w:hAnsi="Times New Roman" w:cs="Times New Roman"/>
          <w:color w:val="000000" w:themeColor="text1"/>
          <w:sz w:val="28"/>
        </w:rPr>
        <w:t>2</w:t>
      </w:r>
      <w:r w:rsidR="00F13C32" w:rsidRPr="007666FF">
        <w:rPr>
          <w:rFonts w:ascii="Times New Roman" w:hAnsi="Times New Roman" w:cs="Times New Roman"/>
          <w:color w:val="000000" w:themeColor="text1"/>
          <w:sz w:val="28"/>
        </w:rPr>
        <w:t>.</w:t>
      </w:r>
    </w:p>
    <w:p w:rsidR="00541CCF" w:rsidRPr="007666FF" w:rsidRDefault="00541CCF" w:rsidP="00510FB9">
      <w:pPr>
        <w:keepNext/>
        <w:spacing w:after="0" w:line="360" w:lineRule="auto"/>
        <w:jc w:val="center"/>
        <w:rPr>
          <w:color w:val="000000" w:themeColor="text1"/>
        </w:rPr>
      </w:pPr>
      <w:r w:rsidRPr="007666FF">
        <w:rPr>
          <w:noProof/>
          <w:color w:val="000000" w:themeColor="text1"/>
          <w:lang w:eastAsia="ru-RU"/>
        </w:rPr>
        <w:drawing>
          <wp:inline distT="0" distB="0" distL="0" distR="0" wp14:anchorId="3C82AF2C" wp14:editId="7C870D83">
            <wp:extent cx="2085975" cy="528838"/>
            <wp:effectExtent l="0" t="0" r="0" b="0"/>
            <wp:docPr id="247" name="Рисунок 247" descr="G:\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071" b="8861"/>
                    <a:stretch/>
                  </pic:blipFill>
                  <pic:spPr bwMode="auto">
                    <a:xfrm>
                      <a:off x="0" y="0"/>
                      <a:ext cx="2087706" cy="529277"/>
                    </a:xfrm>
                    <a:prstGeom prst="rect">
                      <a:avLst/>
                    </a:prstGeom>
                    <a:noFill/>
                    <a:ln>
                      <a:noFill/>
                    </a:ln>
                    <a:extLst>
                      <a:ext uri="{53640926-AAD7-44D8-BBD7-CCE9431645EC}">
                        <a14:shadowObscured xmlns:a14="http://schemas.microsoft.com/office/drawing/2010/main"/>
                      </a:ext>
                    </a:extLst>
                  </pic:spPr>
                </pic:pic>
              </a:graphicData>
            </a:graphic>
          </wp:inline>
        </w:drawing>
      </w:r>
    </w:p>
    <w:p w:rsidR="00541CCF" w:rsidRPr="007666FF" w:rsidRDefault="00541CCF"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DD7671" w:rsidRPr="007666FF">
        <w:rPr>
          <w:rFonts w:ascii="Times New Roman" w:hAnsi="Times New Roman" w:cs="Times New Roman"/>
          <w:b w:val="0"/>
          <w:color w:val="000000" w:themeColor="text1"/>
          <w:sz w:val="28"/>
        </w:rPr>
        <w:t>2</w:t>
      </w:r>
      <w:r w:rsidR="006046D3"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удаления</w:t>
      </w:r>
    </w:p>
    <w:p w:rsidR="00107F7D" w:rsidRPr="007666FF" w:rsidRDefault="00107F7D"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11</w:t>
      </w:r>
      <w:r w:rsidRPr="007666FF">
        <w:rPr>
          <w:rFonts w:ascii="Times New Roman" w:eastAsia="Times New Roman" w:hAnsi="Times New Roman" w:cs="Times New Roman"/>
          <w:b/>
          <w:color w:val="000000" w:themeColor="text1"/>
          <w:sz w:val="28"/>
          <w:szCs w:val="28"/>
          <w:lang w:eastAsia="zh-CN"/>
        </w:rPr>
        <w:t xml:space="preserve"> Функция </w:t>
      </w:r>
      <w:bookmarkEnd w:id="74"/>
      <w:r w:rsidR="00FB2252" w:rsidRPr="007666FF">
        <w:rPr>
          <w:rFonts w:ascii="Times New Roman" w:eastAsia="Times New Roman" w:hAnsi="Times New Roman" w:cs="Times New Roman"/>
          <w:b/>
          <w:color w:val="000000" w:themeColor="text1"/>
          <w:sz w:val="28"/>
          <w:szCs w:val="28"/>
          <w:lang w:eastAsia="zh-CN"/>
        </w:rPr>
        <w:t>редактирования записи проживающего</w:t>
      </w:r>
    </w:p>
    <w:p w:rsidR="00DD7671" w:rsidRPr="007666FF" w:rsidRDefault="00107F7D" w:rsidP="00DD7671">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изменение выбранной записи </w:t>
      </w:r>
      <w:r w:rsidR="003A2C55" w:rsidRPr="007666FF">
        <w:rPr>
          <w:rFonts w:ascii="Times New Roman" w:eastAsia="Times New Roman" w:hAnsi="Times New Roman" w:cs="Times New Roman"/>
          <w:color w:val="000000" w:themeColor="text1"/>
          <w:sz w:val="28"/>
          <w:szCs w:val="28"/>
          <w:lang w:eastAsia="zh-CN"/>
        </w:rPr>
        <w:t xml:space="preserve">на вкладке «Редактирование данных» </w:t>
      </w:r>
      <w:r w:rsidRPr="007666FF">
        <w:rPr>
          <w:rFonts w:ascii="Times New Roman" w:eastAsia="Times New Roman" w:hAnsi="Times New Roman" w:cs="Times New Roman"/>
          <w:color w:val="000000" w:themeColor="text1"/>
          <w:sz w:val="28"/>
          <w:szCs w:val="28"/>
          <w:lang w:eastAsia="zh-CN"/>
        </w:rPr>
        <w:t>в таблице «</w:t>
      </w:r>
      <w:r w:rsidR="00FB2252" w:rsidRPr="007666FF">
        <w:rPr>
          <w:rFonts w:ascii="Times New Roman" w:eastAsia="Times New Roman" w:hAnsi="Times New Roman" w:cs="Times New Roman"/>
          <w:color w:val="000000" w:themeColor="text1"/>
          <w:sz w:val="28"/>
          <w:szCs w:val="28"/>
          <w:lang w:eastAsia="zh-CN"/>
        </w:rPr>
        <w:t>Проживающие</w:t>
      </w:r>
      <w:r w:rsidRPr="007666FF">
        <w:rPr>
          <w:rFonts w:ascii="Times New Roman" w:eastAsia="Times New Roman" w:hAnsi="Times New Roman" w:cs="Times New Roman"/>
          <w:color w:val="000000" w:themeColor="text1"/>
          <w:sz w:val="28"/>
          <w:szCs w:val="28"/>
          <w:lang w:eastAsia="zh-CN"/>
        </w:rPr>
        <w:t>» базы данных по нажатию на кнопку «Сохранить»</w:t>
      </w:r>
      <w:r w:rsidR="00430E65"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 xml:space="preserve"> </w:t>
      </w:r>
      <w:r w:rsidR="003A2C55"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 xml:space="preserve">аким </w:t>
      </w:r>
      <w:proofErr w:type="gramStart"/>
      <w:r w:rsidRPr="007666FF">
        <w:rPr>
          <w:rFonts w:ascii="Times New Roman" w:eastAsia="Times New Roman" w:hAnsi="Times New Roman" w:cs="Times New Roman"/>
          <w:color w:val="000000" w:themeColor="text1"/>
          <w:sz w:val="28"/>
          <w:szCs w:val="28"/>
          <w:lang w:eastAsia="zh-CN"/>
        </w:rPr>
        <w:t>образом</w:t>
      </w:r>
      <w:proofErr w:type="gramEnd"/>
      <w:r w:rsidRPr="007666FF">
        <w:rPr>
          <w:rFonts w:ascii="Times New Roman" w:eastAsia="Times New Roman" w:hAnsi="Times New Roman" w:cs="Times New Roman"/>
          <w:color w:val="000000" w:themeColor="text1"/>
          <w:sz w:val="28"/>
          <w:szCs w:val="28"/>
          <w:lang w:eastAsia="zh-CN"/>
        </w:rPr>
        <w:t xml:space="preserve"> программный продукт перезаписывает ранее находящуюся в записи информацию.</w:t>
      </w:r>
      <w:bookmarkStart w:id="75" w:name="_Toc308538969"/>
    </w:p>
    <w:p w:rsidR="00DD7671" w:rsidRPr="007666FF" w:rsidRDefault="003A2C55" w:rsidP="00DD7671">
      <w:pPr>
        <w:widowControl w:val="0"/>
        <w:suppressAutoHyphens/>
        <w:spacing w:after="0" w:line="360" w:lineRule="auto"/>
        <w:ind w:firstLine="709"/>
        <w:jc w:val="both"/>
        <w:rPr>
          <w:rFonts w:ascii="Times New Roman" w:hAnsi="Times New Roman" w:cs="Times New Roman"/>
          <w:color w:val="000000" w:themeColor="text1"/>
          <w:sz w:val="28"/>
        </w:rPr>
      </w:pPr>
      <w:r w:rsidRPr="007666FF">
        <w:rPr>
          <w:rFonts w:ascii="Times New Roman" w:eastAsia="Times New Roman" w:hAnsi="Times New Roman" w:cs="Times New Roman"/>
          <w:color w:val="000000" w:themeColor="text1"/>
          <w:sz w:val="28"/>
          <w:szCs w:val="28"/>
          <w:lang w:eastAsia="zh-CN"/>
        </w:rPr>
        <w:t>Окно редактирование данных с выведен</w:t>
      </w:r>
      <w:r w:rsidR="00F95BAC" w:rsidRPr="007666FF">
        <w:rPr>
          <w:rFonts w:ascii="Times New Roman" w:eastAsia="Times New Roman" w:hAnsi="Times New Roman" w:cs="Times New Roman"/>
          <w:color w:val="000000" w:themeColor="text1"/>
          <w:sz w:val="28"/>
          <w:szCs w:val="28"/>
          <w:lang w:eastAsia="zh-CN"/>
        </w:rPr>
        <w:t>н</w:t>
      </w:r>
      <w:r w:rsidRPr="007666FF">
        <w:rPr>
          <w:rFonts w:ascii="Times New Roman" w:eastAsia="Times New Roman" w:hAnsi="Times New Roman" w:cs="Times New Roman"/>
          <w:color w:val="000000" w:themeColor="text1"/>
          <w:sz w:val="28"/>
          <w:szCs w:val="28"/>
          <w:lang w:eastAsia="zh-CN"/>
        </w:rPr>
        <w:t>ой таблицей «Проживающие»</w:t>
      </w:r>
      <w:r w:rsidR="00DD7671" w:rsidRPr="007666FF">
        <w:rPr>
          <w:rFonts w:ascii="Times New Roman" w:eastAsia="Times New Roman" w:hAnsi="Times New Roman" w:cs="Times New Roman"/>
          <w:color w:val="000000" w:themeColor="text1"/>
          <w:sz w:val="28"/>
          <w:szCs w:val="28"/>
          <w:lang w:eastAsia="zh-CN"/>
        </w:rPr>
        <w:t xml:space="preserve"> </w:t>
      </w:r>
      <w:r w:rsidR="00F93C6E" w:rsidRPr="007666FF">
        <w:rPr>
          <w:rFonts w:ascii="Times New Roman" w:eastAsia="Times New Roman" w:hAnsi="Times New Roman" w:cs="Times New Roman"/>
          <w:color w:val="000000" w:themeColor="text1"/>
          <w:sz w:val="28"/>
          <w:szCs w:val="28"/>
          <w:lang w:eastAsia="zh-CN"/>
        </w:rPr>
        <w:t xml:space="preserve">представлено 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.2</w:t>
      </w:r>
      <w:r w:rsidR="00C9467B" w:rsidRPr="007666FF">
        <w:rPr>
          <w:rFonts w:ascii="Times New Roman" w:hAnsi="Times New Roman" w:cs="Times New Roman"/>
          <w:color w:val="000000" w:themeColor="text1"/>
          <w:sz w:val="28"/>
        </w:rPr>
        <w:t>3</w:t>
      </w:r>
      <w:r w:rsidR="00DD7671" w:rsidRPr="007666FF">
        <w:rPr>
          <w:rFonts w:ascii="Times New Roman" w:hAnsi="Times New Roman" w:cs="Times New Roman"/>
          <w:color w:val="000000" w:themeColor="text1"/>
          <w:sz w:val="28"/>
        </w:rPr>
        <w:t>.</w:t>
      </w:r>
    </w:p>
    <w:p w:rsidR="00DD7671" w:rsidRPr="007666FF" w:rsidRDefault="00DD7671" w:rsidP="00DD7671">
      <w:pPr>
        <w:widowControl w:val="0"/>
        <w:suppressAutoHyphens/>
        <w:spacing w:after="0" w:line="360" w:lineRule="auto"/>
        <w:ind w:firstLine="709"/>
        <w:jc w:val="center"/>
        <w:rPr>
          <w:rFonts w:ascii="Times New Roman" w:hAnsi="Times New Roman" w:cs="Times New Roman"/>
          <w:color w:val="000000" w:themeColor="text1"/>
          <w:sz w:val="28"/>
        </w:rPr>
      </w:pPr>
    </w:p>
    <w:p w:rsidR="00F93C6E" w:rsidRPr="007666FF" w:rsidRDefault="003A2C55" w:rsidP="00DD7671">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641E5552" wp14:editId="7ABC1901">
            <wp:extent cx="5030411" cy="2809875"/>
            <wp:effectExtent l="0" t="0" r="0" b="0"/>
            <wp:docPr id="38" name="Рисунок 38" descr="G:\Диплом\Скрины диплом\прога\Редактирование\еееее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Диплом\Скрины диплом\прога\Редактирование\ееееее.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427" t="2466" r="1166" b="3520"/>
                    <a:stretch/>
                  </pic:blipFill>
                  <pic:spPr bwMode="auto">
                    <a:xfrm>
                      <a:off x="0" y="0"/>
                      <a:ext cx="5060668" cy="2826776"/>
                    </a:xfrm>
                    <a:prstGeom prst="rect">
                      <a:avLst/>
                    </a:prstGeom>
                    <a:noFill/>
                    <a:ln>
                      <a:noFill/>
                    </a:ln>
                    <a:extLst>
                      <a:ext uri="{53640926-AAD7-44D8-BBD7-CCE9431645EC}">
                        <a14:shadowObscured xmlns:a14="http://schemas.microsoft.com/office/drawing/2010/main"/>
                      </a:ext>
                    </a:extLst>
                  </pic:spPr>
                </pic:pic>
              </a:graphicData>
            </a:graphic>
          </wp:inline>
        </w:drawing>
      </w:r>
    </w:p>
    <w:p w:rsidR="003A2C55" w:rsidRPr="007666FF" w:rsidRDefault="00F93C6E"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C9467B" w:rsidRPr="007666FF">
        <w:rPr>
          <w:rFonts w:ascii="Times New Roman" w:hAnsi="Times New Roman" w:cs="Times New Roman"/>
          <w:b w:val="0"/>
          <w:color w:val="000000" w:themeColor="text1"/>
          <w:sz w:val="28"/>
        </w:rPr>
        <w:t>3</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редактирование данных с выведен</w:t>
      </w:r>
      <w:r w:rsidR="00F95BAC" w:rsidRPr="007666FF">
        <w:rPr>
          <w:rFonts w:ascii="Times New Roman" w:hAnsi="Times New Roman" w:cs="Times New Roman"/>
          <w:b w:val="0"/>
          <w:color w:val="000000" w:themeColor="text1"/>
          <w:sz w:val="28"/>
        </w:rPr>
        <w:t>н</w:t>
      </w:r>
      <w:r w:rsidRPr="007666FF">
        <w:rPr>
          <w:rFonts w:ascii="Times New Roman" w:hAnsi="Times New Roman" w:cs="Times New Roman"/>
          <w:b w:val="0"/>
          <w:color w:val="000000" w:themeColor="text1"/>
          <w:sz w:val="28"/>
        </w:rPr>
        <w:t>ой таблицей «Проживающие»</w:t>
      </w:r>
    </w:p>
    <w:p w:rsidR="00F93C6E" w:rsidRPr="007666FF" w:rsidRDefault="00F93C6E"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Выбранная ячейка для редактирования данных та</w:t>
      </w:r>
      <w:r w:rsidR="00F13C32" w:rsidRPr="007666FF">
        <w:rPr>
          <w:rFonts w:ascii="Times New Roman" w:hAnsi="Times New Roman" w:cs="Times New Roman"/>
          <w:color w:val="000000" w:themeColor="text1"/>
          <w:sz w:val="28"/>
        </w:rPr>
        <w:t>б</w:t>
      </w:r>
      <w:r w:rsidRPr="007666FF">
        <w:rPr>
          <w:rFonts w:ascii="Times New Roman" w:hAnsi="Times New Roman" w:cs="Times New Roman"/>
          <w:color w:val="000000" w:themeColor="text1"/>
          <w:sz w:val="28"/>
        </w:rPr>
        <w:t xml:space="preserve">лицы </w:t>
      </w:r>
      <w:r w:rsidR="00F13C32" w:rsidRPr="007666FF">
        <w:rPr>
          <w:rFonts w:ascii="Times New Roman" w:hAnsi="Times New Roman" w:cs="Times New Roman"/>
          <w:color w:val="000000" w:themeColor="text1"/>
          <w:sz w:val="28"/>
        </w:rPr>
        <w:t>«П</w:t>
      </w:r>
      <w:r w:rsidRPr="007666FF">
        <w:rPr>
          <w:rFonts w:ascii="Times New Roman" w:hAnsi="Times New Roman" w:cs="Times New Roman"/>
          <w:color w:val="000000" w:themeColor="text1"/>
          <w:sz w:val="28"/>
        </w:rPr>
        <w:t xml:space="preserve">роживающие» представлена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.2</w:t>
      </w:r>
      <w:r w:rsidR="00C9467B" w:rsidRPr="007666FF">
        <w:rPr>
          <w:rFonts w:ascii="Times New Roman" w:hAnsi="Times New Roman" w:cs="Times New Roman"/>
          <w:color w:val="000000" w:themeColor="text1"/>
          <w:sz w:val="28"/>
        </w:rPr>
        <w:t>4</w:t>
      </w:r>
      <w:r w:rsidRPr="007666FF">
        <w:rPr>
          <w:rFonts w:ascii="Times New Roman" w:hAnsi="Times New Roman" w:cs="Times New Roman"/>
          <w:color w:val="000000" w:themeColor="text1"/>
          <w:sz w:val="28"/>
        </w:rPr>
        <w:t>.</w:t>
      </w:r>
    </w:p>
    <w:p w:rsidR="00F13C32" w:rsidRPr="007666FF" w:rsidRDefault="00F93C6E" w:rsidP="00510FB9">
      <w:pPr>
        <w:keepNext/>
        <w:spacing w:after="0" w:line="360" w:lineRule="auto"/>
        <w:jc w:val="center"/>
        <w:rPr>
          <w:color w:val="000000" w:themeColor="text1"/>
        </w:rPr>
      </w:pPr>
      <w:r w:rsidRPr="007666FF">
        <w:rPr>
          <w:noProof/>
          <w:color w:val="000000" w:themeColor="text1"/>
          <w:lang w:eastAsia="ru-RU"/>
        </w:rPr>
        <w:drawing>
          <wp:inline distT="0" distB="0" distL="0" distR="0" wp14:anchorId="1D1842FC" wp14:editId="46CE8EB2">
            <wp:extent cx="4981575" cy="685639"/>
            <wp:effectExtent l="0" t="0" r="0" b="0"/>
            <wp:docPr id="44" name="Рисунок 44" descr="C:\Users\Дарь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арья\Desktop\Безымянный.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96" t="5435" b="-1"/>
                    <a:stretch/>
                  </pic:blipFill>
                  <pic:spPr bwMode="auto">
                    <a:xfrm>
                      <a:off x="0" y="0"/>
                      <a:ext cx="5073676" cy="698315"/>
                    </a:xfrm>
                    <a:prstGeom prst="rect">
                      <a:avLst/>
                    </a:prstGeom>
                    <a:noFill/>
                    <a:ln>
                      <a:noFill/>
                    </a:ln>
                    <a:extLst>
                      <a:ext uri="{53640926-AAD7-44D8-BBD7-CCE9431645EC}">
                        <a14:shadowObscured xmlns:a14="http://schemas.microsoft.com/office/drawing/2010/main"/>
                      </a:ext>
                    </a:extLst>
                  </pic:spPr>
                </pic:pic>
              </a:graphicData>
            </a:graphic>
          </wp:inline>
        </w:drawing>
      </w:r>
    </w:p>
    <w:p w:rsidR="00F93C6E" w:rsidRPr="007666FF" w:rsidRDefault="00F13C32"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C9467B" w:rsidRPr="007666FF">
        <w:rPr>
          <w:rFonts w:ascii="Times New Roman" w:hAnsi="Times New Roman" w:cs="Times New Roman"/>
          <w:b w:val="0"/>
          <w:color w:val="000000" w:themeColor="text1"/>
          <w:sz w:val="28"/>
        </w:rPr>
        <w:t>4</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для редактирования данных таблицы «Проживающие»</w:t>
      </w:r>
    </w:p>
    <w:p w:rsidR="003A2C55" w:rsidRPr="007666FF" w:rsidRDefault="00F93C6E"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Выбранная ячейка таблицы </w:t>
      </w:r>
      <w:r w:rsidR="00F13C32" w:rsidRPr="007666FF">
        <w:rPr>
          <w:rFonts w:ascii="Times New Roman" w:eastAsia="Times New Roman" w:hAnsi="Times New Roman" w:cs="Times New Roman"/>
          <w:color w:val="000000" w:themeColor="text1"/>
          <w:sz w:val="28"/>
          <w:szCs w:val="28"/>
          <w:lang w:eastAsia="zh-CN"/>
        </w:rPr>
        <w:t>«П</w:t>
      </w:r>
      <w:r w:rsidRPr="007666FF">
        <w:rPr>
          <w:rFonts w:ascii="Times New Roman" w:eastAsia="Times New Roman" w:hAnsi="Times New Roman" w:cs="Times New Roman"/>
          <w:color w:val="000000" w:themeColor="text1"/>
          <w:sz w:val="28"/>
          <w:szCs w:val="28"/>
          <w:lang w:eastAsia="zh-CN"/>
        </w:rPr>
        <w:t>роживающие</w:t>
      </w:r>
      <w:r w:rsidR="00F13C32"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 xml:space="preserve"> с внесенными изменениями </w:t>
      </w:r>
      <w:r w:rsidR="00F13C32" w:rsidRPr="007666FF">
        <w:rPr>
          <w:rFonts w:ascii="Times New Roman" w:eastAsia="Times New Roman" w:hAnsi="Times New Roman" w:cs="Times New Roman"/>
          <w:color w:val="000000" w:themeColor="text1"/>
          <w:sz w:val="28"/>
          <w:szCs w:val="28"/>
          <w:lang w:eastAsia="zh-CN"/>
        </w:rPr>
        <w:t xml:space="preserve">представлена 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.2</w:t>
      </w:r>
      <w:r w:rsidR="00C9467B" w:rsidRPr="007666FF">
        <w:rPr>
          <w:rFonts w:ascii="Times New Roman" w:hAnsi="Times New Roman" w:cs="Times New Roman"/>
          <w:color w:val="000000" w:themeColor="text1"/>
          <w:sz w:val="28"/>
        </w:rPr>
        <w:t>5</w:t>
      </w:r>
      <w:r w:rsidR="00F13C32" w:rsidRPr="007666FF">
        <w:rPr>
          <w:rFonts w:ascii="Times New Roman" w:eastAsia="Times New Roman" w:hAnsi="Times New Roman" w:cs="Times New Roman"/>
          <w:color w:val="000000" w:themeColor="text1"/>
          <w:sz w:val="28"/>
          <w:szCs w:val="28"/>
          <w:lang w:eastAsia="zh-CN"/>
        </w:rPr>
        <w:t>.</w:t>
      </w:r>
    </w:p>
    <w:p w:rsidR="00F13C32" w:rsidRPr="007666FF" w:rsidRDefault="003A2C55" w:rsidP="00645E68">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D4511A3" wp14:editId="5DC28549">
            <wp:extent cx="5038725" cy="645989"/>
            <wp:effectExtent l="0" t="0" r="0" b="0"/>
            <wp:docPr id="40" name="Рисунок 40" descr="G:\Диплом\Скрины диплом\прога\Редактирование\редактиро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Диплом\Скрины диплом\прога\Редактирование\редактирование.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97009" cy="653461"/>
                    </a:xfrm>
                    <a:prstGeom prst="rect">
                      <a:avLst/>
                    </a:prstGeom>
                    <a:noFill/>
                    <a:ln>
                      <a:noFill/>
                    </a:ln>
                  </pic:spPr>
                </pic:pic>
              </a:graphicData>
            </a:graphic>
          </wp:inline>
        </w:drawing>
      </w:r>
    </w:p>
    <w:p w:rsidR="003A2C55" w:rsidRPr="007666FF" w:rsidRDefault="00F13C32"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.2</w:t>
      </w:r>
      <w:r w:rsidR="00C9467B" w:rsidRPr="007666FF">
        <w:rPr>
          <w:rFonts w:ascii="Times New Roman" w:hAnsi="Times New Roman" w:cs="Times New Roman"/>
          <w:b w:val="0"/>
          <w:color w:val="000000" w:themeColor="text1"/>
          <w:sz w:val="28"/>
        </w:rPr>
        <w:t>5</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таблицы «Проживающие» с внесенными изменениями</w:t>
      </w:r>
    </w:p>
    <w:p w:rsidR="000E57CA" w:rsidRPr="007666FF" w:rsidRDefault="000E57CA"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для сохранения внесенных изменений представлена на рисунке </w:t>
      </w:r>
      <w:r w:rsidR="00E53EE0" w:rsidRPr="007666FF">
        <w:rPr>
          <w:rFonts w:ascii="Times New Roman" w:eastAsia="Times New Roman" w:hAnsi="Times New Roman" w:cs="Times New Roman"/>
          <w:color w:val="000000" w:themeColor="text1"/>
          <w:sz w:val="28"/>
          <w:szCs w:val="28"/>
          <w:lang w:eastAsia="zh-CN"/>
        </w:rPr>
        <w:t>Т</w:t>
      </w:r>
      <w:r w:rsidR="006046D3" w:rsidRPr="007666FF">
        <w:rPr>
          <w:rFonts w:ascii="Times New Roman" w:eastAsia="Times New Roman" w:hAnsi="Times New Roman" w:cs="Times New Roman"/>
          <w:color w:val="000000" w:themeColor="text1"/>
          <w:sz w:val="28"/>
          <w:szCs w:val="28"/>
          <w:lang w:eastAsia="zh-CN"/>
        </w:rPr>
        <w:t>.</w:t>
      </w:r>
      <w:r w:rsidR="00C9467B" w:rsidRPr="007666FF">
        <w:rPr>
          <w:rFonts w:ascii="Times New Roman" w:eastAsia="Times New Roman" w:hAnsi="Times New Roman" w:cs="Times New Roman"/>
          <w:color w:val="000000" w:themeColor="text1"/>
          <w:sz w:val="28"/>
          <w:szCs w:val="28"/>
          <w:lang w:eastAsia="zh-CN"/>
        </w:rPr>
        <w:t>26</w:t>
      </w:r>
      <w:r w:rsidRPr="007666FF">
        <w:rPr>
          <w:rFonts w:ascii="Times New Roman" w:eastAsia="Times New Roman" w:hAnsi="Times New Roman" w:cs="Times New Roman"/>
          <w:color w:val="000000" w:themeColor="text1"/>
          <w:sz w:val="28"/>
          <w:szCs w:val="28"/>
          <w:lang w:eastAsia="zh-CN"/>
        </w:rPr>
        <w:t>.</w:t>
      </w:r>
    </w:p>
    <w:p w:rsidR="00AF417C" w:rsidRPr="007666FF" w:rsidRDefault="003A2C55" w:rsidP="00645E68">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A803117" wp14:editId="72E80496">
            <wp:extent cx="1939640" cy="568395"/>
            <wp:effectExtent l="0" t="0" r="0" b="0"/>
            <wp:docPr id="41" name="Рисунок 41" descr="G:\Диплом\Скрины диплом\прога\Редактирование\рпррп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Диплом\Скрины диплом\прога\Редактирование\рпррпппр.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8012" cy="576709"/>
                    </a:xfrm>
                    <a:prstGeom prst="rect">
                      <a:avLst/>
                    </a:prstGeom>
                    <a:noFill/>
                    <a:ln>
                      <a:noFill/>
                    </a:ln>
                  </pic:spPr>
                </pic:pic>
              </a:graphicData>
            </a:graphic>
          </wp:inline>
        </w:drawing>
      </w:r>
    </w:p>
    <w:p w:rsidR="003A2C55" w:rsidRPr="007666FF" w:rsidRDefault="00AF417C"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26</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для сохранения внесенных изменений</w:t>
      </w:r>
    </w:p>
    <w:p w:rsidR="000E57CA" w:rsidRPr="007666FF" w:rsidRDefault="000E57CA"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lastRenderedPageBreak/>
        <w:t>1.3.</w:t>
      </w:r>
      <w:r w:rsidR="00A061F2" w:rsidRPr="007666FF">
        <w:rPr>
          <w:rFonts w:ascii="Times New Roman" w:eastAsia="Times New Roman" w:hAnsi="Times New Roman" w:cs="Times New Roman"/>
          <w:b/>
          <w:color w:val="000000" w:themeColor="text1"/>
          <w:sz w:val="28"/>
          <w:szCs w:val="28"/>
          <w:lang w:eastAsia="zh-CN"/>
        </w:rPr>
        <w:t>12</w:t>
      </w:r>
      <w:r w:rsidRPr="007666FF">
        <w:rPr>
          <w:rFonts w:ascii="Times New Roman" w:eastAsia="Times New Roman" w:hAnsi="Times New Roman" w:cs="Times New Roman"/>
          <w:b/>
          <w:color w:val="000000" w:themeColor="text1"/>
          <w:sz w:val="28"/>
          <w:szCs w:val="28"/>
          <w:lang w:eastAsia="zh-CN"/>
        </w:rPr>
        <w:t xml:space="preserve"> Функция редактирования записи родственника проживающего</w:t>
      </w:r>
    </w:p>
    <w:p w:rsidR="000E57CA" w:rsidRPr="007666FF" w:rsidRDefault="000E57CA"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изменение выбранной записи на вкладке «Редактирование данных» в таблице «Данные о родственниках» базы данных по нажатию на кнопку «Сохранить».  Таким </w:t>
      </w:r>
      <w:proofErr w:type="gramStart"/>
      <w:r w:rsidRPr="007666FF">
        <w:rPr>
          <w:rFonts w:ascii="Times New Roman" w:eastAsia="Times New Roman" w:hAnsi="Times New Roman" w:cs="Times New Roman"/>
          <w:color w:val="000000" w:themeColor="text1"/>
          <w:sz w:val="28"/>
          <w:szCs w:val="28"/>
          <w:lang w:eastAsia="zh-CN"/>
        </w:rPr>
        <w:t>образом</w:t>
      </w:r>
      <w:proofErr w:type="gramEnd"/>
      <w:r w:rsidRPr="007666FF">
        <w:rPr>
          <w:rFonts w:ascii="Times New Roman" w:eastAsia="Times New Roman" w:hAnsi="Times New Roman" w:cs="Times New Roman"/>
          <w:color w:val="000000" w:themeColor="text1"/>
          <w:sz w:val="28"/>
          <w:szCs w:val="28"/>
          <w:lang w:eastAsia="zh-CN"/>
        </w:rPr>
        <w:t xml:space="preserve"> программный продукт перезаписывает ранее находящуюся в записи информацию.</w:t>
      </w:r>
    </w:p>
    <w:p w:rsidR="000E57CA" w:rsidRPr="007666FF" w:rsidRDefault="000E57CA" w:rsidP="006046D3">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редактирование данных с выведен</w:t>
      </w:r>
      <w:r w:rsidR="00F95BAC" w:rsidRPr="007666FF">
        <w:rPr>
          <w:rFonts w:ascii="Times New Roman" w:eastAsia="Times New Roman" w:hAnsi="Times New Roman" w:cs="Times New Roman"/>
          <w:color w:val="000000" w:themeColor="text1"/>
          <w:sz w:val="28"/>
          <w:szCs w:val="28"/>
          <w:lang w:eastAsia="zh-CN"/>
        </w:rPr>
        <w:t>н</w:t>
      </w:r>
      <w:r w:rsidRPr="007666FF">
        <w:rPr>
          <w:rFonts w:ascii="Times New Roman" w:eastAsia="Times New Roman" w:hAnsi="Times New Roman" w:cs="Times New Roman"/>
          <w:color w:val="000000" w:themeColor="text1"/>
          <w:sz w:val="28"/>
          <w:szCs w:val="28"/>
          <w:lang w:eastAsia="zh-CN"/>
        </w:rPr>
        <w:t xml:space="preserve">ой таблицей «Данные о родственниках» представлено на рисунке </w:t>
      </w:r>
      <w:r w:rsidR="00E53EE0" w:rsidRPr="007666FF">
        <w:rPr>
          <w:rFonts w:ascii="Times New Roman" w:hAnsi="Times New Roman" w:cs="Times New Roman"/>
          <w:color w:val="000000" w:themeColor="text1"/>
          <w:sz w:val="28"/>
        </w:rPr>
        <w:t>Т</w:t>
      </w:r>
      <w:r w:rsidR="006046D3"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27</w:t>
      </w:r>
      <w:r w:rsidRPr="007666FF">
        <w:rPr>
          <w:rFonts w:ascii="Times New Roman" w:eastAsia="Times New Roman" w:hAnsi="Times New Roman" w:cs="Times New Roman"/>
          <w:color w:val="000000" w:themeColor="text1"/>
          <w:sz w:val="28"/>
          <w:szCs w:val="28"/>
          <w:lang w:eastAsia="zh-CN"/>
        </w:rPr>
        <w:t>.</w:t>
      </w:r>
    </w:p>
    <w:p w:rsidR="000E57CA" w:rsidRPr="007666FF" w:rsidRDefault="000E57CA" w:rsidP="00645E68">
      <w:pPr>
        <w:keepNext/>
        <w:widowControl w:val="0"/>
        <w:suppressAutoHyphens/>
        <w:spacing w:after="0" w:line="360" w:lineRule="auto"/>
        <w:jc w:val="center"/>
        <w:rPr>
          <w:color w:val="000000" w:themeColor="text1"/>
        </w:rPr>
      </w:pPr>
      <w:r w:rsidRPr="007666FF">
        <w:rPr>
          <w:noProof/>
          <w:color w:val="000000" w:themeColor="text1"/>
          <w:lang w:eastAsia="ru-RU"/>
        </w:rPr>
        <w:drawing>
          <wp:inline distT="0" distB="0" distL="0" distR="0" wp14:anchorId="4A04E866" wp14:editId="39547F46">
            <wp:extent cx="5312602" cy="2933700"/>
            <wp:effectExtent l="0" t="0" r="0" b="0"/>
            <wp:docPr id="52" name="Рисунок 52" descr="G:\Диплом\Скрины диплом\прога\Редактирование\у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Диплом\Скрины диплом\прога\Редактирование\уу.PN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0" t="2150" r="902" b="4032"/>
                    <a:stretch/>
                  </pic:blipFill>
                  <pic:spPr bwMode="auto">
                    <a:xfrm>
                      <a:off x="0" y="0"/>
                      <a:ext cx="5320685" cy="2938163"/>
                    </a:xfrm>
                    <a:prstGeom prst="rect">
                      <a:avLst/>
                    </a:prstGeom>
                    <a:noFill/>
                    <a:ln>
                      <a:noFill/>
                    </a:ln>
                    <a:extLst>
                      <a:ext uri="{53640926-AAD7-44D8-BBD7-CCE9431645EC}">
                        <a14:shadowObscured xmlns:a14="http://schemas.microsoft.com/office/drawing/2010/main"/>
                      </a:ext>
                    </a:extLst>
                  </pic:spPr>
                </pic:pic>
              </a:graphicData>
            </a:graphic>
          </wp:inline>
        </w:drawing>
      </w:r>
    </w:p>
    <w:p w:rsidR="000E57CA" w:rsidRPr="007666FF" w:rsidRDefault="000E57CA"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6046D3"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 xml:space="preserve">27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редактирование данных с выведе</w:t>
      </w:r>
      <w:r w:rsidR="00F95BAC" w:rsidRPr="007666FF">
        <w:rPr>
          <w:rFonts w:ascii="Times New Roman" w:hAnsi="Times New Roman" w:cs="Times New Roman"/>
          <w:b w:val="0"/>
          <w:color w:val="000000" w:themeColor="text1"/>
          <w:sz w:val="28"/>
        </w:rPr>
        <w:t>н</w:t>
      </w:r>
      <w:r w:rsidRPr="007666FF">
        <w:rPr>
          <w:rFonts w:ascii="Times New Roman" w:hAnsi="Times New Roman" w:cs="Times New Roman"/>
          <w:b w:val="0"/>
          <w:color w:val="000000" w:themeColor="text1"/>
          <w:sz w:val="28"/>
        </w:rPr>
        <w:t>ной таблицей «Данные о родственниках»</w:t>
      </w:r>
    </w:p>
    <w:p w:rsidR="000E57CA" w:rsidRPr="007666FF" w:rsidRDefault="000E57CA"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Выбранная ячейка для редактирования данных та</w:t>
      </w:r>
      <w:r w:rsidR="00F95BAC" w:rsidRPr="007666FF">
        <w:rPr>
          <w:rFonts w:ascii="Times New Roman" w:hAnsi="Times New Roman" w:cs="Times New Roman"/>
          <w:color w:val="000000" w:themeColor="text1"/>
          <w:sz w:val="28"/>
        </w:rPr>
        <w:t>б</w:t>
      </w:r>
      <w:r w:rsidRPr="007666FF">
        <w:rPr>
          <w:rFonts w:ascii="Times New Roman" w:hAnsi="Times New Roman" w:cs="Times New Roman"/>
          <w:color w:val="000000" w:themeColor="text1"/>
          <w:sz w:val="28"/>
        </w:rPr>
        <w:t xml:space="preserve">лицы «данные о родственниках» представлена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28</w:t>
      </w:r>
      <w:r w:rsidRPr="007666FF">
        <w:rPr>
          <w:rFonts w:ascii="Times New Roman" w:hAnsi="Times New Roman" w:cs="Times New Roman"/>
          <w:color w:val="000000" w:themeColor="text1"/>
          <w:sz w:val="28"/>
        </w:rPr>
        <w:t>.</w:t>
      </w:r>
    </w:p>
    <w:p w:rsidR="000E57CA" w:rsidRPr="007666FF" w:rsidRDefault="000E57CA" w:rsidP="00BD5CBB">
      <w:pPr>
        <w:keepNext/>
        <w:spacing w:after="0" w:line="360" w:lineRule="auto"/>
        <w:jc w:val="center"/>
        <w:rPr>
          <w:color w:val="000000" w:themeColor="text1"/>
        </w:rPr>
      </w:pPr>
      <w:r w:rsidRPr="007666FF">
        <w:rPr>
          <w:noProof/>
          <w:color w:val="000000" w:themeColor="text1"/>
          <w:lang w:eastAsia="ru-RU"/>
        </w:rPr>
        <w:drawing>
          <wp:inline distT="0" distB="0" distL="0" distR="0" wp14:anchorId="79A381AF" wp14:editId="10B30DF0">
            <wp:extent cx="5086350" cy="821190"/>
            <wp:effectExtent l="0" t="0" r="0" b="0"/>
            <wp:docPr id="54" name="Рисунок 54" descr="G:\Диплом\Скрины диплом\прога\Редактирование\7878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Диплом\Скрины диплом\прога\Редактирование\7878754.PN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813" t="1492" r="553" b="25421"/>
                    <a:stretch/>
                  </pic:blipFill>
                  <pic:spPr bwMode="auto">
                    <a:xfrm>
                      <a:off x="0" y="0"/>
                      <a:ext cx="5266045" cy="850202"/>
                    </a:xfrm>
                    <a:prstGeom prst="rect">
                      <a:avLst/>
                    </a:prstGeom>
                    <a:noFill/>
                    <a:ln>
                      <a:noFill/>
                    </a:ln>
                    <a:extLst>
                      <a:ext uri="{53640926-AAD7-44D8-BBD7-CCE9431645EC}">
                        <a14:shadowObscured xmlns:a14="http://schemas.microsoft.com/office/drawing/2010/main"/>
                      </a:ext>
                    </a:extLst>
                  </pic:spPr>
                </pic:pic>
              </a:graphicData>
            </a:graphic>
          </wp:inline>
        </w:drawing>
      </w:r>
    </w:p>
    <w:p w:rsidR="000E57CA" w:rsidRPr="007666FF" w:rsidRDefault="000E57CA"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28</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для редактирования данных та</w:t>
      </w:r>
      <w:r w:rsidR="00F95BAC" w:rsidRPr="007666FF">
        <w:rPr>
          <w:rFonts w:ascii="Times New Roman" w:hAnsi="Times New Roman" w:cs="Times New Roman"/>
          <w:b w:val="0"/>
          <w:color w:val="000000" w:themeColor="text1"/>
          <w:sz w:val="28"/>
        </w:rPr>
        <w:t>б</w:t>
      </w:r>
      <w:r w:rsidRPr="007666FF">
        <w:rPr>
          <w:rFonts w:ascii="Times New Roman" w:hAnsi="Times New Roman" w:cs="Times New Roman"/>
          <w:b w:val="0"/>
          <w:color w:val="000000" w:themeColor="text1"/>
          <w:sz w:val="28"/>
        </w:rPr>
        <w:t>лицы «Данные о родственниках»</w:t>
      </w:r>
    </w:p>
    <w:p w:rsidR="000E57CA" w:rsidRPr="007666FF" w:rsidRDefault="000E57CA"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Выбранная ячейка таблицы </w:t>
      </w:r>
      <w:r w:rsidR="005974AA"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Данные о родственниках</w:t>
      </w:r>
      <w:r w:rsidR="005974AA"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 xml:space="preserve"> с внесенными изменениями представлена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29</w:t>
      </w:r>
      <w:r w:rsidRPr="007666FF">
        <w:rPr>
          <w:rFonts w:ascii="Times New Roman" w:eastAsia="Times New Roman" w:hAnsi="Times New Roman" w:cs="Times New Roman"/>
          <w:color w:val="000000" w:themeColor="text1"/>
          <w:sz w:val="28"/>
          <w:szCs w:val="28"/>
          <w:lang w:eastAsia="zh-CN"/>
        </w:rPr>
        <w:t>.</w:t>
      </w:r>
    </w:p>
    <w:p w:rsidR="005974AA" w:rsidRPr="007666FF" w:rsidRDefault="000E57CA" w:rsidP="00BD5CBB">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402A714D" wp14:editId="37496AE5">
            <wp:extent cx="4866641" cy="785902"/>
            <wp:effectExtent l="0" t="0" r="0" b="0"/>
            <wp:docPr id="55" name="Рисунок 55" descr="C:\Users\Дарья\Desktop\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Дарья\Desktop\а.pn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037" t="5073" r="1625" b="18045"/>
                    <a:stretch/>
                  </pic:blipFill>
                  <pic:spPr bwMode="auto">
                    <a:xfrm>
                      <a:off x="0" y="0"/>
                      <a:ext cx="4919459" cy="794431"/>
                    </a:xfrm>
                    <a:prstGeom prst="rect">
                      <a:avLst/>
                    </a:prstGeom>
                    <a:noFill/>
                    <a:ln>
                      <a:noFill/>
                    </a:ln>
                    <a:extLst>
                      <a:ext uri="{53640926-AAD7-44D8-BBD7-CCE9431645EC}">
                        <a14:shadowObscured xmlns:a14="http://schemas.microsoft.com/office/drawing/2010/main"/>
                      </a:ext>
                    </a:extLst>
                  </pic:spPr>
                </pic:pic>
              </a:graphicData>
            </a:graphic>
          </wp:inline>
        </w:drawing>
      </w:r>
    </w:p>
    <w:p w:rsidR="000E57CA" w:rsidRPr="007666FF" w:rsidRDefault="005974AA"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29</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таблицы «Данные о родственниках» с внесенными изменениями</w:t>
      </w:r>
    </w:p>
    <w:p w:rsidR="000E57CA" w:rsidRPr="007666FF" w:rsidRDefault="000E57CA"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для сохранения внесенных изменений представлена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.3</w:t>
      </w:r>
      <w:r w:rsidR="00C9467B" w:rsidRPr="007666FF">
        <w:rPr>
          <w:rFonts w:ascii="Times New Roman" w:hAnsi="Times New Roman" w:cs="Times New Roman"/>
          <w:color w:val="000000" w:themeColor="text1"/>
          <w:sz w:val="28"/>
        </w:rPr>
        <w:t>0</w:t>
      </w:r>
      <w:r w:rsidRPr="007666FF">
        <w:rPr>
          <w:rFonts w:ascii="Times New Roman" w:eastAsia="Times New Roman" w:hAnsi="Times New Roman" w:cs="Times New Roman"/>
          <w:color w:val="000000" w:themeColor="text1"/>
          <w:sz w:val="28"/>
          <w:szCs w:val="28"/>
          <w:lang w:eastAsia="zh-CN"/>
        </w:rPr>
        <w:t>.</w:t>
      </w:r>
    </w:p>
    <w:p w:rsidR="005974AA" w:rsidRPr="007666FF" w:rsidRDefault="000E57CA" w:rsidP="00510FB9">
      <w:pPr>
        <w:keepNext/>
        <w:widowControl w:val="0"/>
        <w:suppressAutoHyphens/>
        <w:spacing w:after="0" w:line="360" w:lineRule="auto"/>
        <w:ind w:firstLine="709"/>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6969774" wp14:editId="2A3D02D3">
            <wp:extent cx="1806179" cy="568875"/>
            <wp:effectExtent l="0" t="0" r="0" b="0"/>
            <wp:docPr id="48" name="Рисунок 48" descr="G:\Диплом\Скрины диплом\прога\Редактирование\рпррп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Диплом\Скрины диплом\прога\Редактирование\рпррпппр.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029" r="2929"/>
                    <a:stretch/>
                  </pic:blipFill>
                  <pic:spPr bwMode="auto">
                    <a:xfrm>
                      <a:off x="0" y="0"/>
                      <a:ext cx="1833623" cy="577519"/>
                    </a:xfrm>
                    <a:prstGeom prst="rect">
                      <a:avLst/>
                    </a:prstGeom>
                    <a:noFill/>
                    <a:ln>
                      <a:noFill/>
                    </a:ln>
                    <a:extLst>
                      <a:ext uri="{53640926-AAD7-44D8-BBD7-CCE9431645EC}">
                        <a14:shadowObscured xmlns:a14="http://schemas.microsoft.com/office/drawing/2010/main"/>
                      </a:ext>
                    </a:extLst>
                  </pic:spPr>
                </pic:pic>
              </a:graphicData>
            </a:graphic>
          </wp:inline>
        </w:drawing>
      </w:r>
    </w:p>
    <w:p w:rsidR="000E57CA" w:rsidRPr="007666FF" w:rsidRDefault="005974AA"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.3</w:t>
      </w:r>
      <w:r w:rsidR="00C9467B" w:rsidRPr="007666FF">
        <w:rPr>
          <w:rFonts w:ascii="Times New Roman" w:hAnsi="Times New Roman" w:cs="Times New Roman"/>
          <w:b w:val="0"/>
          <w:color w:val="000000" w:themeColor="text1"/>
          <w:sz w:val="28"/>
        </w:rPr>
        <w:t>0</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для сохранения внесенных изменений</w:t>
      </w:r>
    </w:p>
    <w:p w:rsidR="0029767F" w:rsidRPr="007666FF" w:rsidRDefault="0029767F"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1</w:t>
      </w:r>
      <w:r w:rsidRPr="007666FF">
        <w:rPr>
          <w:rFonts w:ascii="Times New Roman" w:eastAsia="Times New Roman" w:hAnsi="Times New Roman" w:cs="Times New Roman"/>
          <w:b/>
          <w:color w:val="000000" w:themeColor="text1"/>
          <w:sz w:val="28"/>
          <w:szCs w:val="28"/>
          <w:lang w:eastAsia="zh-CN"/>
        </w:rPr>
        <w:t>3 Функция редактирования записи корпуса</w:t>
      </w:r>
    </w:p>
    <w:p w:rsidR="0029767F" w:rsidRPr="007666FF" w:rsidRDefault="002976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изменение выбранной записи на вкладке «Редактирование данных» в таблице «Корпуса» базы данных по нажатию на кнопку «Сохранить».  Таким образом, программный продукт перезаписывает ранее находящуюся в записи информацию.</w:t>
      </w:r>
    </w:p>
    <w:p w:rsidR="0029767F" w:rsidRPr="007666FF" w:rsidRDefault="002976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редактирование данных с выведе</w:t>
      </w:r>
      <w:r w:rsidR="00F95BAC" w:rsidRPr="007666FF">
        <w:rPr>
          <w:rFonts w:ascii="Times New Roman" w:eastAsia="Times New Roman" w:hAnsi="Times New Roman" w:cs="Times New Roman"/>
          <w:color w:val="000000" w:themeColor="text1"/>
          <w:sz w:val="28"/>
          <w:szCs w:val="28"/>
          <w:lang w:eastAsia="zh-CN"/>
        </w:rPr>
        <w:t>н</w:t>
      </w:r>
      <w:r w:rsidRPr="007666FF">
        <w:rPr>
          <w:rFonts w:ascii="Times New Roman" w:eastAsia="Times New Roman" w:hAnsi="Times New Roman" w:cs="Times New Roman"/>
          <w:color w:val="000000" w:themeColor="text1"/>
          <w:sz w:val="28"/>
          <w:szCs w:val="28"/>
          <w:lang w:eastAsia="zh-CN"/>
        </w:rPr>
        <w:t xml:space="preserve">ной таблицей «Корпуса» представлено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.3</w:t>
      </w:r>
      <w:r w:rsidR="00C9467B" w:rsidRPr="007666FF">
        <w:rPr>
          <w:rFonts w:ascii="Times New Roman" w:hAnsi="Times New Roman" w:cs="Times New Roman"/>
          <w:color w:val="000000" w:themeColor="text1"/>
          <w:sz w:val="28"/>
        </w:rPr>
        <w:t>1</w:t>
      </w:r>
      <w:r w:rsidRPr="007666FF">
        <w:rPr>
          <w:rFonts w:ascii="Times New Roman" w:eastAsia="Times New Roman" w:hAnsi="Times New Roman" w:cs="Times New Roman"/>
          <w:color w:val="000000" w:themeColor="text1"/>
          <w:sz w:val="28"/>
          <w:szCs w:val="28"/>
          <w:lang w:eastAsia="zh-CN"/>
        </w:rPr>
        <w:t>.</w:t>
      </w:r>
    </w:p>
    <w:p w:rsidR="00AF417C" w:rsidRPr="007666FF" w:rsidRDefault="007A197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1A22FA6" wp14:editId="460AA25C">
            <wp:extent cx="5054219" cy="2792848"/>
            <wp:effectExtent l="0" t="0" r="0" b="0"/>
            <wp:docPr id="49" name="Рисунок 49" descr="G:\Диплом\Скрины диплом\прога\Редактирование\ггггг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Диплом\Скрины диплом\прога\Редактирование\гггггг.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183" t="2468" r="3156" b="3038"/>
                    <a:stretch/>
                  </pic:blipFill>
                  <pic:spPr bwMode="auto">
                    <a:xfrm>
                      <a:off x="0" y="0"/>
                      <a:ext cx="5059371" cy="2795695"/>
                    </a:xfrm>
                    <a:prstGeom prst="rect">
                      <a:avLst/>
                    </a:prstGeom>
                    <a:noFill/>
                    <a:ln>
                      <a:noFill/>
                    </a:ln>
                    <a:extLst>
                      <a:ext uri="{53640926-AAD7-44D8-BBD7-CCE9431645EC}">
                        <a14:shadowObscured xmlns:a14="http://schemas.microsoft.com/office/drawing/2010/main"/>
                      </a:ext>
                    </a:extLst>
                  </pic:spPr>
                </pic:pic>
              </a:graphicData>
            </a:graphic>
          </wp:inline>
        </w:drawing>
      </w:r>
    </w:p>
    <w:p w:rsidR="007A197F" w:rsidRPr="007666FF" w:rsidRDefault="00AF417C"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.3</w:t>
      </w:r>
      <w:r w:rsidR="00C9467B" w:rsidRPr="007666FF">
        <w:rPr>
          <w:rFonts w:ascii="Times New Roman" w:hAnsi="Times New Roman" w:cs="Times New Roman"/>
          <w:b w:val="0"/>
          <w:color w:val="000000" w:themeColor="text1"/>
          <w:sz w:val="28"/>
        </w:rPr>
        <w:t>1</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редактирование данных с выведе</w:t>
      </w:r>
      <w:r w:rsidR="00F95BAC" w:rsidRPr="007666FF">
        <w:rPr>
          <w:rFonts w:ascii="Times New Roman" w:hAnsi="Times New Roman" w:cs="Times New Roman"/>
          <w:b w:val="0"/>
          <w:color w:val="000000" w:themeColor="text1"/>
          <w:sz w:val="28"/>
        </w:rPr>
        <w:t>н</w:t>
      </w:r>
      <w:r w:rsidRPr="007666FF">
        <w:rPr>
          <w:rFonts w:ascii="Times New Roman" w:hAnsi="Times New Roman" w:cs="Times New Roman"/>
          <w:b w:val="0"/>
          <w:color w:val="000000" w:themeColor="text1"/>
          <w:sz w:val="28"/>
        </w:rPr>
        <w:t>ной таблицей «Корпуса»</w:t>
      </w:r>
    </w:p>
    <w:p w:rsidR="007A197F" w:rsidRPr="007666FF" w:rsidRDefault="007A197F"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lastRenderedPageBreak/>
        <w:t>Выбранная ячейка для редактирования данных та</w:t>
      </w:r>
      <w:r w:rsidR="00F95BAC" w:rsidRPr="007666FF">
        <w:rPr>
          <w:rFonts w:ascii="Times New Roman" w:hAnsi="Times New Roman" w:cs="Times New Roman"/>
          <w:color w:val="000000" w:themeColor="text1"/>
          <w:sz w:val="28"/>
        </w:rPr>
        <w:t>б</w:t>
      </w:r>
      <w:r w:rsidRPr="007666FF">
        <w:rPr>
          <w:rFonts w:ascii="Times New Roman" w:hAnsi="Times New Roman" w:cs="Times New Roman"/>
          <w:color w:val="000000" w:themeColor="text1"/>
          <w:sz w:val="28"/>
        </w:rPr>
        <w:t>лицы «</w:t>
      </w:r>
      <w:r w:rsidR="00AF417C" w:rsidRPr="007666FF">
        <w:rPr>
          <w:rFonts w:ascii="Times New Roman" w:hAnsi="Times New Roman" w:cs="Times New Roman"/>
          <w:color w:val="000000" w:themeColor="text1"/>
          <w:sz w:val="28"/>
        </w:rPr>
        <w:t>Корпуса</w:t>
      </w:r>
      <w:r w:rsidRPr="007666FF">
        <w:rPr>
          <w:rFonts w:ascii="Times New Roman" w:hAnsi="Times New Roman" w:cs="Times New Roman"/>
          <w:color w:val="000000" w:themeColor="text1"/>
          <w:sz w:val="28"/>
        </w:rPr>
        <w:t xml:space="preserve">» представлена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.3</w:t>
      </w:r>
      <w:r w:rsidR="00C9467B" w:rsidRPr="007666FF">
        <w:rPr>
          <w:rFonts w:ascii="Times New Roman" w:hAnsi="Times New Roman" w:cs="Times New Roman"/>
          <w:color w:val="000000" w:themeColor="text1"/>
          <w:sz w:val="28"/>
        </w:rPr>
        <w:t>2</w:t>
      </w:r>
      <w:r w:rsidRPr="007666FF">
        <w:rPr>
          <w:rFonts w:ascii="Times New Roman" w:hAnsi="Times New Roman" w:cs="Times New Roman"/>
          <w:color w:val="000000" w:themeColor="text1"/>
          <w:sz w:val="28"/>
        </w:rPr>
        <w:t>.</w:t>
      </w:r>
    </w:p>
    <w:p w:rsidR="00AF417C" w:rsidRPr="007666FF" w:rsidRDefault="007A197F" w:rsidP="00D76AB1">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1037FF6" wp14:editId="1E50CBD3">
            <wp:extent cx="4849810" cy="762000"/>
            <wp:effectExtent l="0" t="0" r="0" b="0"/>
            <wp:docPr id="47" name="Рисунок 47" descr="C:\Users\Дарья\Desktop\шдгшдшгшдд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esktop\шдгшдшгшддш.png"/>
                    <pic:cNvPicPr>
                      <a:picLocks noChangeAspect="1" noChangeArrowheads="1"/>
                    </pic:cNvPicPr>
                  </pic:nvPicPr>
                  <pic:blipFill>
                    <a:blip r:embed="rId77" cstate="print">
                      <a:extLst>
                        <a:ext uri="{28A0092B-C50C-407E-A947-70E740481C1C}">
                          <a14:useLocalDpi xmlns:a14="http://schemas.microsoft.com/office/drawing/2010/main" val="0"/>
                        </a:ext>
                      </a:extLst>
                    </a:blip>
                    <a:srcRect t="5217" r="1292" b="11304"/>
                    <a:stretch>
                      <a:fillRect/>
                    </a:stretch>
                  </pic:blipFill>
                  <pic:spPr bwMode="auto">
                    <a:xfrm>
                      <a:off x="0" y="0"/>
                      <a:ext cx="4877027" cy="766276"/>
                    </a:xfrm>
                    <a:prstGeom prst="rect">
                      <a:avLst/>
                    </a:prstGeom>
                    <a:noFill/>
                    <a:ln>
                      <a:noFill/>
                    </a:ln>
                  </pic:spPr>
                </pic:pic>
              </a:graphicData>
            </a:graphic>
          </wp:inline>
        </w:drawing>
      </w:r>
    </w:p>
    <w:p w:rsidR="007A197F" w:rsidRPr="007666FF" w:rsidRDefault="00AF417C"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.3</w:t>
      </w:r>
      <w:r w:rsidR="00C9467B" w:rsidRPr="007666FF">
        <w:rPr>
          <w:rFonts w:ascii="Times New Roman" w:hAnsi="Times New Roman" w:cs="Times New Roman"/>
          <w:b w:val="0"/>
          <w:color w:val="000000" w:themeColor="text1"/>
          <w:sz w:val="28"/>
        </w:rPr>
        <w:t>2</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для редактирования данных та</w:t>
      </w:r>
      <w:r w:rsidR="00F95BAC" w:rsidRPr="007666FF">
        <w:rPr>
          <w:rFonts w:ascii="Times New Roman" w:hAnsi="Times New Roman" w:cs="Times New Roman"/>
          <w:b w:val="0"/>
          <w:color w:val="000000" w:themeColor="text1"/>
          <w:sz w:val="28"/>
        </w:rPr>
        <w:t>б</w:t>
      </w:r>
      <w:r w:rsidRPr="007666FF">
        <w:rPr>
          <w:rFonts w:ascii="Times New Roman" w:hAnsi="Times New Roman" w:cs="Times New Roman"/>
          <w:b w:val="0"/>
          <w:color w:val="000000" w:themeColor="text1"/>
          <w:sz w:val="28"/>
        </w:rPr>
        <w:t>лицы «Корпуса»</w:t>
      </w:r>
    </w:p>
    <w:p w:rsidR="007A197F" w:rsidRPr="007666FF" w:rsidRDefault="007A19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Выбранная ячейка таблицы «</w:t>
      </w:r>
      <w:r w:rsidR="00AF417C" w:rsidRPr="007666FF">
        <w:rPr>
          <w:rFonts w:ascii="Times New Roman" w:eastAsia="Times New Roman" w:hAnsi="Times New Roman" w:cs="Times New Roman"/>
          <w:color w:val="000000" w:themeColor="text1"/>
          <w:sz w:val="28"/>
          <w:szCs w:val="28"/>
          <w:lang w:eastAsia="zh-CN"/>
        </w:rPr>
        <w:t>Корпуса</w:t>
      </w:r>
      <w:r w:rsidRPr="007666FF">
        <w:rPr>
          <w:rFonts w:ascii="Times New Roman" w:eastAsia="Times New Roman" w:hAnsi="Times New Roman" w:cs="Times New Roman"/>
          <w:color w:val="000000" w:themeColor="text1"/>
          <w:sz w:val="28"/>
          <w:szCs w:val="28"/>
          <w:lang w:eastAsia="zh-CN"/>
        </w:rPr>
        <w:t xml:space="preserve">» с внесенными изменениями представлена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.3</w:t>
      </w:r>
      <w:r w:rsidR="00C9467B" w:rsidRPr="007666FF">
        <w:rPr>
          <w:rFonts w:ascii="Times New Roman" w:hAnsi="Times New Roman" w:cs="Times New Roman"/>
          <w:color w:val="000000" w:themeColor="text1"/>
          <w:sz w:val="28"/>
        </w:rPr>
        <w:t>3</w:t>
      </w:r>
      <w:r w:rsidRPr="007666FF">
        <w:rPr>
          <w:rFonts w:ascii="Times New Roman" w:eastAsia="Times New Roman" w:hAnsi="Times New Roman" w:cs="Times New Roman"/>
          <w:color w:val="000000" w:themeColor="text1"/>
          <w:sz w:val="28"/>
          <w:szCs w:val="28"/>
          <w:lang w:eastAsia="zh-CN"/>
        </w:rPr>
        <w:t>.</w:t>
      </w:r>
    </w:p>
    <w:p w:rsidR="00AF417C" w:rsidRPr="007666FF" w:rsidRDefault="007A197F" w:rsidP="00D76AB1">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CA80DC2" wp14:editId="7624967A">
            <wp:extent cx="5057775" cy="859491"/>
            <wp:effectExtent l="0" t="0" r="0" b="0"/>
            <wp:docPr id="56" name="Рисунок 56" descr="C:\Users\Дарья\Desktop\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арья\Desktop\рррр.png"/>
                    <pic:cNvPicPr>
                      <a:picLocks noChangeAspect="1" noChangeArrowheads="1"/>
                    </pic:cNvPicPr>
                  </pic:nvPicPr>
                  <pic:blipFill>
                    <a:blip r:embed="rId78" cstate="print">
                      <a:extLst>
                        <a:ext uri="{28A0092B-C50C-407E-A947-70E740481C1C}">
                          <a14:useLocalDpi xmlns:a14="http://schemas.microsoft.com/office/drawing/2010/main" val="0"/>
                        </a:ext>
                      </a:extLst>
                    </a:blip>
                    <a:srcRect r="1057" b="9565"/>
                    <a:stretch>
                      <a:fillRect/>
                    </a:stretch>
                  </pic:blipFill>
                  <pic:spPr bwMode="auto">
                    <a:xfrm>
                      <a:off x="0" y="0"/>
                      <a:ext cx="5061372" cy="860102"/>
                    </a:xfrm>
                    <a:prstGeom prst="rect">
                      <a:avLst/>
                    </a:prstGeom>
                    <a:noFill/>
                    <a:ln>
                      <a:noFill/>
                    </a:ln>
                  </pic:spPr>
                </pic:pic>
              </a:graphicData>
            </a:graphic>
          </wp:inline>
        </w:drawing>
      </w:r>
    </w:p>
    <w:p w:rsidR="007A197F" w:rsidRPr="007666FF" w:rsidRDefault="00AF417C" w:rsidP="00A94516">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.3</w:t>
      </w:r>
      <w:r w:rsidR="00C9467B" w:rsidRPr="007666FF">
        <w:rPr>
          <w:rFonts w:ascii="Times New Roman" w:hAnsi="Times New Roman" w:cs="Times New Roman"/>
          <w:b w:val="0"/>
          <w:color w:val="000000" w:themeColor="text1"/>
          <w:sz w:val="28"/>
        </w:rPr>
        <w:t>3</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таблицы «Корпуса» с внесенными изменениями</w:t>
      </w:r>
    </w:p>
    <w:p w:rsidR="0029767F" w:rsidRPr="007666FF" w:rsidRDefault="002976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для сохранения внесенных изменений представлена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34</w:t>
      </w:r>
      <w:r w:rsidRPr="007666FF">
        <w:rPr>
          <w:rFonts w:ascii="Times New Roman" w:eastAsia="Times New Roman" w:hAnsi="Times New Roman" w:cs="Times New Roman"/>
          <w:color w:val="000000" w:themeColor="text1"/>
          <w:sz w:val="28"/>
          <w:szCs w:val="28"/>
          <w:lang w:eastAsia="zh-CN"/>
        </w:rPr>
        <w:t>.</w:t>
      </w:r>
    </w:p>
    <w:p w:rsidR="0029767F" w:rsidRPr="007666FF" w:rsidRDefault="0029767F" w:rsidP="00D730E8">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4ADBFB4" wp14:editId="48A0401F">
            <wp:extent cx="1785223" cy="562275"/>
            <wp:effectExtent l="0" t="0" r="0" b="0"/>
            <wp:docPr id="244" name="Рисунок 244" descr="G:\Диплом\Скрины диплом\прога\Редактирование\рпррп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Диплом\Скрины диплом\прога\Редактирование\рпррпппр.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029" r="2929"/>
                    <a:stretch/>
                  </pic:blipFill>
                  <pic:spPr bwMode="auto">
                    <a:xfrm>
                      <a:off x="0" y="0"/>
                      <a:ext cx="1789777" cy="563709"/>
                    </a:xfrm>
                    <a:prstGeom prst="rect">
                      <a:avLst/>
                    </a:prstGeom>
                    <a:noFill/>
                    <a:ln>
                      <a:noFill/>
                    </a:ln>
                    <a:extLst>
                      <a:ext uri="{53640926-AAD7-44D8-BBD7-CCE9431645EC}">
                        <a14:shadowObscured xmlns:a14="http://schemas.microsoft.com/office/drawing/2010/main"/>
                      </a:ext>
                    </a:extLst>
                  </pic:spPr>
                </pic:pic>
              </a:graphicData>
            </a:graphic>
          </wp:inline>
        </w:drawing>
      </w:r>
    </w:p>
    <w:p w:rsidR="0029767F" w:rsidRPr="007666FF" w:rsidRDefault="0029767F"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34</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для сохранения внесенных изменений</w:t>
      </w:r>
    </w:p>
    <w:p w:rsidR="007A197F" w:rsidRPr="007666FF" w:rsidRDefault="007A197F"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w:t>
      </w:r>
      <w:r w:rsidR="00A061F2" w:rsidRPr="007666FF">
        <w:rPr>
          <w:rFonts w:ascii="Times New Roman" w:eastAsia="Times New Roman" w:hAnsi="Times New Roman" w:cs="Times New Roman"/>
          <w:b/>
          <w:color w:val="000000" w:themeColor="text1"/>
          <w:sz w:val="28"/>
          <w:szCs w:val="28"/>
          <w:lang w:eastAsia="zh-CN"/>
        </w:rPr>
        <w:t>14</w:t>
      </w:r>
      <w:r w:rsidRPr="007666FF">
        <w:rPr>
          <w:rFonts w:ascii="Times New Roman" w:eastAsia="Times New Roman" w:hAnsi="Times New Roman" w:cs="Times New Roman"/>
          <w:b/>
          <w:color w:val="000000" w:themeColor="text1"/>
          <w:sz w:val="28"/>
          <w:szCs w:val="28"/>
          <w:lang w:eastAsia="zh-CN"/>
        </w:rPr>
        <w:t xml:space="preserve"> Функция редактирования записи медицинского работника</w:t>
      </w:r>
    </w:p>
    <w:p w:rsidR="007A197F" w:rsidRPr="007666FF" w:rsidRDefault="007A19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изменение выбранной записи на вкладке «Редактирование данных» в таблице «</w:t>
      </w:r>
      <w:r w:rsidR="00B75B80" w:rsidRPr="007666FF">
        <w:rPr>
          <w:rFonts w:ascii="Times New Roman" w:eastAsia="Times New Roman" w:hAnsi="Times New Roman" w:cs="Times New Roman"/>
          <w:color w:val="000000" w:themeColor="text1"/>
          <w:sz w:val="28"/>
          <w:szCs w:val="28"/>
          <w:lang w:eastAsia="zh-CN"/>
        </w:rPr>
        <w:t>Медицинские работники</w:t>
      </w:r>
      <w:r w:rsidRPr="007666FF">
        <w:rPr>
          <w:rFonts w:ascii="Times New Roman" w:eastAsia="Times New Roman" w:hAnsi="Times New Roman" w:cs="Times New Roman"/>
          <w:color w:val="000000" w:themeColor="text1"/>
          <w:sz w:val="28"/>
          <w:szCs w:val="28"/>
          <w:lang w:eastAsia="zh-CN"/>
        </w:rPr>
        <w:t>» базы данных по нажатию на кнопку «Сохранить».  Таким образом, программный продукт перезаписывает ранее находящуюся в записи информацию.</w:t>
      </w:r>
    </w:p>
    <w:p w:rsidR="007A197F" w:rsidRPr="007666FF" w:rsidRDefault="007A19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Окно редактирование данных с выведен</w:t>
      </w:r>
      <w:r w:rsidR="00F95BAC" w:rsidRPr="007666FF">
        <w:rPr>
          <w:rFonts w:ascii="Times New Roman" w:eastAsia="Times New Roman" w:hAnsi="Times New Roman" w:cs="Times New Roman"/>
          <w:color w:val="000000" w:themeColor="text1"/>
          <w:sz w:val="28"/>
          <w:szCs w:val="28"/>
          <w:lang w:eastAsia="zh-CN"/>
        </w:rPr>
        <w:t>н</w:t>
      </w:r>
      <w:r w:rsidRPr="007666FF">
        <w:rPr>
          <w:rFonts w:ascii="Times New Roman" w:eastAsia="Times New Roman" w:hAnsi="Times New Roman" w:cs="Times New Roman"/>
          <w:color w:val="000000" w:themeColor="text1"/>
          <w:sz w:val="28"/>
          <w:szCs w:val="28"/>
          <w:lang w:eastAsia="zh-CN"/>
        </w:rPr>
        <w:t xml:space="preserve">ой таблицей </w:t>
      </w:r>
      <w:r w:rsidR="00B75B80" w:rsidRPr="007666FF">
        <w:rPr>
          <w:rFonts w:ascii="Times New Roman" w:eastAsia="Times New Roman" w:hAnsi="Times New Roman" w:cs="Times New Roman"/>
          <w:color w:val="000000" w:themeColor="text1"/>
          <w:sz w:val="28"/>
          <w:szCs w:val="28"/>
          <w:lang w:eastAsia="zh-CN"/>
        </w:rPr>
        <w:t xml:space="preserve">«Медицинские работники» </w:t>
      </w:r>
      <w:r w:rsidR="00B6235B" w:rsidRPr="007666FF">
        <w:rPr>
          <w:rFonts w:ascii="Times New Roman" w:eastAsia="Times New Roman" w:hAnsi="Times New Roman" w:cs="Times New Roman"/>
          <w:color w:val="000000" w:themeColor="text1"/>
          <w:sz w:val="28"/>
          <w:szCs w:val="28"/>
          <w:lang w:eastAsia="zh-CN"/>
        </w:rPr>
        <w:t xml:space="preserve">представлено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35</w:t>
      </w:r>
      <w:r w:rsidR="00B6235B" w:rsidRPr="007666FF">
        <w:rPr>
          <w:rFonts w:ascii="Times New Roman" w:eastAsia="Times New Roman" w:hAnsi="Times New Roman" w:cs="Times New Roman"/>
          <w:color w:val="000000" w:themeColor="text1"/>
          <w:sz w:val="28"/>
          <w:szCs w:val="28"/>
          <w:lang w:eastAsia="zh-CN"/>
        </w:rPr>
        <w:t>.</w:t>
      </w:r>
    </w:p>
    <w:p w:rsidR="00B6235B" w:rsidRPr="007666FF" w:rsidRDefault="007A197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46C8B61C" wp14:editId="1CFF29A4">
            <wp:extent cx="5072355" cy="2824379"/>
            <wp:effectExtent l="0" t="0" r="0" b="0"/>
            <wp:docPr id="263" name="Рисунок 263" descr="G:\Диплом\Скрины диплом\прога\Редактирование\аааа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Диплом\Скрины диплом\прога\Редактирование\ааааа.PN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713" t="2407" r="2337" b="5847"/>
                    <a:stretch/>
                  </pic:blipFill>
                  <pic:spPr bwMode="auto">
                    <a:xfrm>
                      <a:off x="0" y="0"/>
                      <a:ext cx="5092966" cy="2835856"/>
                    </a:xfrm>
                    <a:prstGeom prst="rect">
                      <a:avLst/>
                    </a:prstGeom>
                    <a:noFill/>
                    <a:ln>
                      <a:noFill/>
                    </a:ln>
                    <a:extLst>
                      <a:ext uri="{53640926-AAD7-44D8-BBD7-CCE9431645EC}">
                        <a14:shadowObscured xmlns:a14="http://schemas.microsoft.com/office/drawing/2010/main"/>
                      </a:ext>
                    </a:extLst>
                  </pic:spPr>
                </pic:pic>
              </a:graphicData>
            </a:graphic>
          </wp:inline>
        </w:drawing>
      </w:r>
    </w:p>
    <w:p w:rsidR="007A197F" w:rsidRPr="007666FF" w:rsidRDefault="00B6235B"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35</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редактирование данных с выведе</w:t>
      </w:r>
      <w:r w:rsidR="00F95BAC" w:rsidRPr="007666FF">
        <w:rPr>
          <w:rFonts w:ascii="Times New Roman" w:hAnsi="Times New Roman" w:cs="Times New Roman"/>
          <w:b w:val="0"/>
          <w:color w:val="000000" w:themeColor="text1"/>
          <w:sz w:val="28"/>
        </w:rPr>
        <w:t>н</w:t>
      </w:r>
      <w:r w:rsidRPr="007666FF">
        <w:rPr>
          <w:rFonts w:ascii="Times New Roman" w:hAnsi="Times New Roman" w:cs="Times New Roman"/>
          <w:b w:val="0"/>
          <w:color w:val="000000" w:themeColor="text1"/>
          <w:sz w:val="28"/>
        </w:rPr>
        <w:t>ной таблицей «Медицинские работники»</w:t>
      </w:r>
    </w:p>
    <w:p w:rsidR="007A197F" w:rsidRPr="007666FF" w:rsidRDefault="007A197F" w:rsidP="00510FB9">
      <w:pPr>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Выбранная ячейка для редактирования данных та</w:t>
      </w:r>
      <w:r w:rsidR="00F95BAC" w:rsidRPr="007666FF">
        <w:rPr>
          <w:rFonts w:ascii="Times New Roman" w:hAnsi="Times New Roman" w:cs="Times New Roman"/>
          <w:color w:val="000000" w:themeColor="text1"/>
          <w:sz w:val="28"/>
        </w:rPr>
        <w:t>б</w:t>
      </w:r>
      <w:r w:rsidRPr="007666FF">
        <w:rPr>
          <w:rFonts w:ascii="Times New Roman" w:hAnsi="Times New Roman" w:cs="Times New Roman"/>
          <w:color w:val="000000" w:themeColor="text1"/>
          <w:sz w:val="28"/>
        </w:rPr>
        <w:t xml:space="preserve">лицы </w:t>
      </w:r>
      <w:r w:rsidR="00B75B80" w:rsidRPr="007666FF">
        <w:rPr>
          <w:rFonts w:ascii="Times New Roman" w:eastAsia="Times New Roman" w:hAnsi="Times New Roman" w:cs="Times New Roman"/>
          <w:color w:val="000000" w:themeColor="text1"/>
          <w:sz w:val="28"/>
          <w:szCs w:val="28"/>
          <w:lang w:eastAsia="zh-CN"/>
        </w:rPr>
        <w:t>«Медицинские работники»</w:t>
      </w:r>
      <w:r w:rsidRPr="007666FF">
        <w:rPr>
          <w:rFonts w:ascii="Times New Roman" w:hAnsi="Times New Roman" w:cs="Times New Roman"/>
          <w:color w:val="000000" w:themeColor="text1"/>
          <w:sz w:val="28"/>
        </w:rPr>
        <w:t xml:space="preserve"> представлена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36</w:t>
      </w:r>
      <w:r w:rsidRPr="007666FF">
        <w:rPr>
          <w:rFonts w:ascii="Times New Roman" w:hAnsi="Times New Roman" w:cs="Times New Roman"/>
          <w:color w:val="000000" w:themeColor="text1"/>
          <w:sz w:val="28"/>
        </w:rPr>
        <w:t>.</w:t>
      </w:r>
    </w:p>
    <w:p w:rsidR="00B6235B" w:rsidRPr="007666FF" w:rsidRDefault="007A197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3ED276A" wp14:editId="3C0DAEC7">
            <wp:extent cx="5249938" cy="717797"/>
            <wp:effectExtent l="0" t="0" r="0" b="0"/>
            <wp:docPr id="262" name="Рисунок 262" descr="G:\Диплом\Скрины диплом\прога\Редактирование\ррорь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Диплом\Скрины диплом\прога\Редактирование\ррорьо.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1089" t="4238" r="935" b="22862"/>
                    <a:stretch/>
                  </pic:blipFill>
                  <pic:spPr bwMode="auto">
                    <a:xfrm>
                      <a:off x="0" y="0"/>
                      <a:ext cx="5297024" cy="724235"/>
                    </a:xfrm>
                    <a:prstGeom prst="rect">
                      <a:avLst/>
                    </a:prstGeom>
                    <a:noFill/>
                    <a:ln>
                      <a:noFill/>
                    </a:ln>
                    <a:extLst>
                      <a:ext uri="{53640926-AAD7-44D8-BBD7-CCE9431645EC}">
                        <a14:shadowObscured xmlns:a14="http://schemas.microsoft.com/office/drawing/2010/main"/>
                      </a:ext>
                    </a:extLst>
                  </pic:spPr>
                </pic:pic>
              </a:graphicData>
            </a:graphic>
          </wp:inline>
        </w:drawing>
      </w:r>
    </w:p>
    <w:p w:rsidR="007A197F" w:rsidRPr="007666FF" w:rsidRDefault="00B6235B"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36</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для редактирования данных та</w:t>
      </w:r>
      <w:r w:rsidR="00F95BAC" w:rsidRPr="007666FF">
        <w:rPr>
          <w:rFonts w:ascii="Times New Roman" w:hAnsi="Times New Roman" w:cs="Times New Roman"/>
          <w:b w:val="0"/>
          <w:color w:val="000000" w:themeColor="text1"/>
          <w:sz w:val="28"/>
        </w:rPr>
        <w:t>б</w:t>
      </w:r>
      <w:r w:rsidRPr="007666FF">
        <w:rPr>
          <w:rFonts w:ascii="Times New Roman" w:hAnsi="Times New Roman" w:cs="Times New Roman"/>
          <w:b w:val="0"/>
          <w:color w:val="000000" w:themeColor="text1"/>
          <w:sz w:val="28"/>
        </w:rPr>
        <w:t>лицы «Медицинские работники»</w:t>
      </w:r>
    </w:p>
    <w:p w:rsidR="007A197F" w:rsidRPr="007666FF" w:rsidRDefault="007A19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Выбранная ячейка таблицы </w:t>
      </w:r>
      <w:r w:rsidR="00B75B80" w:rsidRPr="007666FF">
        <w:rPr>
          <w:rFonts w:ascii="Times New Roman" w:eastAsia="Times New Roman" w:hAnsi="Times New Roman" w:cs="Times New Roman"/>
          <w:color w:val="000000" w:themeColor="text1"/>
          <w:sz w:val="28"/>
          <w:szCs w:val="28"/>
          <w:lang w:eastAsia="zh-CN"/>
        </w:rPr>
        <w:t>«Медицинские работники»</w:t>
      </w:r>
      <w:r w:rsidRPr="007666FF">
        <w:rPr>
          <w:rFonts w:ascii="Times New Roman" w:eastAsia="Times New Roman" w:hAnsi="Times New Roman" w:cs="Times New Roman"/>
          <w:color w:val="000000" w:themeColor="text1"/>
          <w:sz w:val="28"/>
          <w:szCs w:val="28"/>
          <w:lang w:eastAsia="zh-CN"/>
        </w:rPr>
        <w:t xml:space="preserve"> с внесенными изменениями представлена на рисунке </w:t>
      </w:r>
      <w:r w:rsidR="00E53EE0" w:rsidRPr="007666FF">
        <w:rPr>
          <w:rFonts w:ascii="Times New Roman" w:hAnsi="Times New Roman" w:cs="Times New Roman"/>
          <w:color w:val="000000" w:themeColor="text1"/>
          <w:sz w:val="28"/>
        </w:rPr>
        <w:t>Т</w:t>
      </w:r>
      <w:r w:rsidR="00A94516" w:rsidRPr="007666FF">
        <w:rPr>
          <w:rFonts w:ascii="Times New Roman" w:hAnsi="Times New Roman" w:cs="Times New Roman"/>
          <w:color w:val="000000" w:themeColor="text1"/>
          <w:sz w:val="28"/>
        </w:rPr>
        <w:t>.</w:t>
      </w:r>
      <w:r w:rsidR="00C9467B" w:rsidRPr="007666FF">
        <w:rPr>
          <w:rFonts w:ascii="Times New Roman" w:hAnsi="Times New Roman" w:cs="Times New Roman"/>
          <w:color w:val="000000" w:themeColor="text1"/>
          <w:sz w:val="28"/>
        </w:rPr>
        <w:t>37</w:t>
      </w:r>
      <w:r w:rsidRPr="007666FF">
        <w:rPr>
          <w:rFonts w:ascii="Times New Roman" w:eastAsia="Times New Roman" w:hAnsi="Times New Roman" w:cs="Times New Roman"/>
          <w:color w:val="000000" w:themeColor="text1"/>
          <w:sz w:val="28"/>
          <w:szCs w:val="28"/>
          <w:lang w:eastAsia="zh-CN"/>
        </w:rPr>
        <w:t>.</w:t>
      </w:r>
    </w:p>
    <w:p w:rsidR="00DB028E" w:rsidRPr="007666FF" w:rsidRDefault="007A197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3F6D4A4" wp14:editId="5F489B4D">
            <wp:extent cx="5163667" cy="719528"/>
            <wp:effectExtent l="0" t="0" r="0" b="0"/>
            <wp:docPr id="261" name="Рисунок 261" descr="G:\Диплом\Скрины диплом\прога\Редактирование\оорпоро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Диплом\Скрины диплом\прога\Редактирование\оорпорорр.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556" t="6624" r="3577" b="22988"/>
                    <a:stretch/>
                  </pic:blipFill>
                  <pic:spPr bwMode="auto">
                    <a:xfrm>
                      <a:off x="0" y="0"/>
                      <a:ext cx="5202740" cy="724973"/>
                    </a:xfrm>
                    <a:prstGeom prst="rect">
                      <a:avLst/>
                    </a:prstGeom>
                    <a:noFill/>
                    <a:ln>
                      <a:noFill/>
                    </a:ln>
                    <a:extLst>
                      <a:ext uri="{53640926-AAD7-44D8-BBD7-CCE9431645EC}">
                        <a14:shadowObscured xmlns:a14="http://schemas.microsoft.com/office/drawing/2010/main"/>
                      </a:ext>
                    </a:extLst>
                  </pic:spPr>
                </pic:pic>
              </a:graphicData>
            </a:graphic>
          </wp:inline>
        </w:drawing>
      </w:r>
    </w:p>
    <w:p w:rsidR="007A197F" w:rsidRPr="007666FF" w:rsidRDefault="00DB028E"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37</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Выбранная ячейка таблицы «Медицинские работники» с внесенными изменениями</w:t>
      </w:r>
    </w:p>
    <w:p w:rsidR="007A197F" w:rsidRPr="007666FF" w:rsidRDefault="007A197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для сохранения внесенных изменений представлена на рисунке </w:t>
      </w:r>
      <w:r w:rsidR="00E53EE0" w:rsidRPr="007666FF">
        <w:rPr>
          <w:rFonts w:ascii="Times New Roman" w:eastAsia="Times New Roman" w:hAnsi="Times New Roman" w:cs="Times New Roman"/>
          <w:color w:val="000000" w:themeColor="text1"/>
          <w:sz w:val="28"/>
          <w:szCs w:val="28"/>
          <w:lang w:eastAsia="zh-CN"/>
        </w:rPr>
        <w:t>Т</w:t>
      </w:r>
      <w:r w:rsidR="00A94516" w:rsidRPr="007666FF">
        <w:rPr>
          <w:rFonts w:ascii="Times New Roman" w:eastAsia="Times New Roman" w:hAnsi="Times New Roman" w:cs="Times New Roman"/>
          <w:color w:val="000000" w:themeColor="text1"/>
          <w:sz w:val="28"/>
          <w:szCs w:val="28"/>
          <w:lang w:eastAsia="zh-CN"/>
        </w:rPr>
        <w:t>.</w:t>
      </w:r>
      <w:r w:rsidR="00C9467B" w:rsidRPr="007666FF">
        <w:rPr>
          <w:rFonts w:ascii="Times New Roman" w:eastAsia="Times New Roman" w:hAnsi="Times New Roman" w:cs="Times New Roman"/>
          <w:color w:val="000000" w:themeColor="text1"/>
          <w:sz w:val="28"/>
          <w:szCs w:val="28"/>
          <w:lang w:eastAsia="zh-CN"/>
        </w:rPr>
        <w:t>38</w:t>
      </w:r>
      <w:r w:rsidRPr="007666FF">
        <w:rPr>
          <w:rFonts w:ascii="Times New Roman" w:eastAsia="Times New Roman" w:hAnsi="Times New Roman" w:cs="Times New Roman"/>
          <w:color w:val="000000" w:themeColor="text1"/>
          <w:sz w:val="28"/>
          <w:szCs w:val="28"/>
          <w:lang w:eastAsia="zh-CN"/>
        </w:rPr>
        <w:t>.</w:t>
      </w:r>
    </w:p>
    <w:p w:rsidR="007A197F" w:rsidRPr="007666FF" w:rsidRDefault="007A197F" w:rsidP="006679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F7ABF65" wp14:editId="230D9182">
            <wp:extent cx="1697358" cy="534600"/>
            <wp:effectExtent l="0" t="0" r="0" b="0"/>
            <wp:docPr id="60" name="Рисунок 60" descr="G:\Диплом\Скрины диплом\прога\Редактирование\рпррпп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Диплом\Скрины диплом\прога\Редактирование\рпррпппр.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029" r="2929"/>
                    <a:stretch/>
                  </pic:blipFill>
                  <pic:spPr bwMode="auto">
                    <a:xfrm>
                      <a:off x="0" y="0"/>
                      <a:ext cx="1721741" cy="542280"/>
                    </a:xfrm>
                    <a:prstGeom prst="rect">
                      <a:avLst/>
                    </a:prstGeom>
                    <a:noFill/>
                    <a:ln>
                      <a:noFill/>
                    </a:ln>
                    <a:extLst>
                      <a:ext uri="{53640926-AAD7-44D8-BBD7-CCE9431645EC}">
                        <a14:shadowObscured xmlns:a14="http://schemas.microsoft.com/office/drawing/2010/main"/>
                      </a:ext>
                    </a:extLst>
                  </pic:spPr>
                </pic:pic>
              </a:graphicData>
            </a:graphic>
          </wp:inline>
        </w:drawing>
      </w:r>
    </w:p>
    <w:p w:rsidR="007A197F" w:rsidRPr="007666FF" w:rsidRDefault="007A197F" w:rsidP="00510FB9">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38</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для сохранения внесенных изменений</w:t>
      </w:r>
    </w:p>
    <w:bookmarkEnd w:id="75"/>
    <w:p w:rsidR="005949AF" w:rsidRPr="007666FF" w:rsidRDefault="005949AF" w:rsidP="00510FB9">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lastRenderedPageBreak/>
        <w:t>1.3.1</w:t>
      </w:r>
      <w:r w:rsidR="00A061F2" w:rsidRPr="007666FF">
        <w:rPr>
          <w:rFonts w:ascii="Times New Roman" w:eastAsia="Times New Roman" w:hAnsi="Times New Roman" w:cs="Times New Roman"/>
          <w:b/>
          <w:color w:val="000000" w:themeColor="text1"/>
          <w:sz w:val="28"/>
          <w:szCs w:val="28"/>
          <w:lang w:eastAsia="zh-CN"/>
        </w:rPr>
        <w:t>5</w:t>
      </w:r>
      <w:r w:rsidRPr="007666FF">
        <w:rPr>
          <w:rFonts w:ascii="Times New Roman" w:eastAsia="Times New Roman" w:hAnsi="Times New Roman" w:cs="Times New Roman"/>
          <w:b/>
          <w:color w:val="000000" w:themeColor="text1"/>
          <w:sz w:val="28"/>
          <w:szCs w:val="28"/>
          <w:lang w:eastAsia="zh-CN"/>
        </w:rPr>
        <w:t xml:space="preserve"> Функция возврата на главную форму</w:t>
      </w:r>
    </w:p>
    <w:p w:rsidR="005949AF" w:rsidRPr="007666FF" w:rsidRDefault="005949AF" w:rsidP="00510FB9">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Осуществляет возврат на основную форму программы по нажатию кнопки «Назад».</w:t>
      </w:r>
    </w:p>
    <w:p w:rsidR="005949AF" w:rsidRPr="007666FF" w:rsidRDefault="005949AF" w:rsidP="00510FB9">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для возврата на главную форму представлена на рисунке </w:t>
      </w:r>
      <w:r w:rsidR="00E53EE0" w:rsidRPr="007666FF">
        <w:rPr>
          <w:rFonts w:ascii="Times New Roman" w:eastAsia="Times New Roman" w:hAnsi="Times New Roman" w:cs="Times New Roman"/>
          <w:color w:val="000000" w:themeColor="text1"/>
          <w:sz w:val="28"/>
          <w:szCs w:val="28"/>
          <w:lang w:eastAsia="zh-CN"/>
        </w:rPr>
        <w:t>Т</w:t>
      </w:r>
      <w:r w:rsidR="00A94516" w:rsidRPr="007666FF">
        <w:rPr>
          <w:rFonts w:ascii="Times New Roman" w:eastAsia="Times New Roman" w:hAnsi="Times New Roman" w:cs="Times New Roman"/>
          <w:color w:val="000000" w:themeColor="text1"/>
          <w:sz w:val="28"/>
          <w:szCs w:val="28"/>
          <w:lang w:eastAsia="zh-CN"/>
        </w:rPr>
        <w:t>.</w:t>
      </w:r>
      <w:r w:rsidR="00C9467B" w:rsidRPr="007666FF">
        <w:rPr>
          <w:rFonts w:ascii="Times New Roman" w:eastAsia="Times New Roman" w:hAnsi="Times New Roman" w:cs="Times New Roman"/>
          <w:color w:val="000000" w:themeColor="text1"/>
          <w:sz w:val="28"/>
          <w:szCs w:val="28"/>
          <w:lang w:eastAsia="zh-CN"/>
        </w:rPr>
        <w:t>39</w:t>
      </w:r>
      <w:r w:rsidRPr="007666FF">
        <w:rPr>
          <w:rFonts w:ascii="Times New Roman" w:eastAsia="Times New Roman" w:hAnsi="Times New Roman" w:cs="Times New Roman"/>
          <w:color w:val="000000" w:themeColor="text1"/>
          <w:sz w:val="28"/>
          <w:szCs w:val="28"/>
          <w:lang w:eastAsia="zh-CN"/>
        </w:rPr>
        <w:t>.</w:t>
      </w:r>
    </w:p>
    <w:p w:rsidR="005949AF" w:rsidRPr="007666FF" w:rsidRDefault="005949AF" w:rsidP="00510FB9">
      <w:pPr>
        <w:keepNext/>
        <w:widowControl w:val="0"/>
        <w:suppressAutoHyphens/>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5A93FFF7" wp14:editId="7ACF9B77">
            <wp:extent cx="1775966" cy="505164"/>
            <wp:effectExtent l="0" t="0" r="0" b="0"/>
            <wp:docPr id="236" name="Рисунок 236" descr="G:\Диплом\Скрины диплом\прога\г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Диплом\Скрины диплом\прога\грн.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545" t="8975" r="11636" b="8975"/>
                    <a:stretch/>
                  </pic:blipFill>
                  <pic:spPr bwMode="auto">
                    <a:xfrm>
                      <a:off x="0" y="0"/>
                      <a:ext cx="1807608" cy="514164"/>
                    </a:xfrm>
                    <a:prstGeom prst="rect">
                      <a:avLst/>
                    </a:prstGeom>
                    <a:noFill/>
                    <a:ln>
                      <a:noFill/>
                    </a:ln>
                    <a:extLst>
                      <a:ext uri="{53640926-AAD7-44D8-BBD7-CCE9431645EC}">
                        <a14:shadowObscured xmlns:a14="http://schemas.microsoft.com/office/drawing/2010/main"/>
                      </a:ext>
                    </a:extLst>
                  </pic:spPr>
                </pic:pic>
              </a:graphicData>
            </a:graphic>
          </wp:inline>
        </w:drawing>
      </w:r>
    </w:p>
    <w:p w:rsidR="00C9467B" w:rsidRPr="007666FF" w:rsidRDefault="005949AF"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94516" w:rsidRPr="007666FF">
        <w:rPr>
          <w:rFonts w:ascii="Times New Roman" w:hAnsi="Times New Roman" w:cs="Times New Roman"/>
          <w:b w:val="0"/>
          <w:color w:val="000000" w:themeColor="text1"/>
          <w:sz w:val="28"/>
        </w:rPr>
        <w:t>.</w:t>
      </w:r>
      <w:r w:rsidR="00C9467B" w:rsidRPr="007666FF">
        <w:rPr>
          <w:rFonts w:ascii="Times New Roman" w:hAnsi="Times New Roman" w:cs="Times New Roman"/>
          <w:b w:val="0"/>
          <w:color w:val="000000" w:themeColor="text1"/>
          <w:sz w:val="28"/>
        </w:rPr>
        <w:t>39</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для возврата на главную форму</w:t>
      </w:r>
    </w:p>
    <w:p w:rsidR="00C9467B" w:rsidRPr="007666FF" w:rsidRDefault="00C9467B" w:rsidP="00C9467B">
      <w:pPr>
        <w:tabs>
          <w:tab w:val="left" w:pos="3840"/>
        </w:tabs>
        <w:spacing w:after="0" w:line="360" w:lineRule="auto"/>
        <w:jc w:val="both"/>
        <w:rPr>
          <w:rFonts w:ascii="Times New Roman" w:eastAsia="Times New Roman" w:hAnsi="Times New Roman" w:cs="Times New Roman"/>
          <w:b/>
          <w:color w:val="000000" w:themeColor="text1"/>
          <w:sz w:val="28"/>
          <w:szCs w:val="28"/>
          <w:lang w:eastAsia="zh-CN"/>
        </w:rPr>
      </w:pPr>
      <w:r w:rsidRPr="007666FF">
        <w:rPr>
          <w:color w:val="000000" w:themeColor="text1"/>
        </w:rPr>
        <w:tab/>
      </w:r>
      <w:r w:rsidR="00A061F2" w:rsidRPr="007666FF">
        <w:rPr>
          <w:rFonts w:ascii="Times New Roman" w:eastAsia="Times New Roman" w:hAnsi="Times New Roman" w:cs="Times New Roman"/>
          <w:b/>
          <w:color w:val="000000" w:themeColor="text1"/>
          <w:sz w:val="28"/>
          <w:szCs w:val="28"/>
          <w:lang w:eastAsia="zh-CN"/>
        </w:rPr>
        <w:t>1.3.16 Функция поиска записей</w:t>
      </w:r>
    </w:p>
    <w:p w:rsidR="00C9467B" w:rsidRPr="007666FF" w:rsidRDefault="00AB1667" w:rsidP="00C9467B">
      <w:pPr>
        <w:tabs>
          <w:tab w:val="left" w:pos="3840"/>
        </w:tabs>
        <w:spacing w:after="0" w:line="360" w:lineRule="auto"/>
        <w:ind w:firstLine="709"/>
        <w:jc w:val="both"/>
        <w:rPr>
          <w:rFonts w:ascii="Times New Roman" w:eastAsia="Times New Roman" w:hAnsi="Times New Roman" w:cs="Times New Roman"/>
          <w:b/>
          <w:color w:val="000000" w:themeColor="text1"/>
          <w:sz w:val="28"/>
          <w:szCs w:val="28"/>
          <w:lang w:eastAsia="zh-CN"/>
        </w:rPr>
      </w:pPr>
      <w:r w:rsidRPr="007666FF">
        <w:rPr>
          <w:rFonts w:ascii="Times New Roman" w:hAnsi="Times New Roman" w:cs="Times New Roman"/>
          <w:color w:val="000000" w:themeColor="text1"/>
          <w:sz w:val="28"/>
        </w:rPr>
        <w:t xml:space="preserve">Осуществляет поиск нужной записи с помощью специального поля для поиска, в которое пользователь вводит нужную ему информацию (ФИО проживающего, ФИО родственника, ФИО медицинского работника или номер корпуса) и в таблице подсвечиваются нужные данные. </w:t>
      </w:r>
    </w:p>
    <w:p w:rsidR="00C9467B" w:rsidRPr="007666FF" w:rsidRDefault="00AB1667" w:rsidP="00C9467B">
      <w:pPr>
        <w:tabs>
          <w:tab w:val="left" w:pos="4035"/>
        </w:tabs>
        <w:spacing w:after="0" w:line="360" w:lineRule="auto"/>
        <w:ind w:firstLine="709"/>
        <w:jc w:val="both"/>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Пример работы поиска представлен на рисунке </w:t>
      </w:r>
      <w:r w:rsidR="00E53EE0" w:rsidRPr="007666FF">
        <w:rPr>
          <w:rFonts w:ascii="Times New Roman" w:hAnsi="Times New Roman" w:cs="Times New Roman"/>
          <w:color w:val="000000" w:themeColor="text1"/>
          <w:sz w:val="28"/>
        </w:rPr>
        <w:t>Т</w:t>
      </w:r>
      <w:r w:rsidRPr="007666FF">
        <w:rPr>
          <w:rFonts w:ascii="Times New Roman" w:hAnsi="Times New Roman" w:cs="Times New Roman"/>
          <w:color w:val="000000" w:themeColor="text1"/>
          <w:sz w:val="28"/>
        </w:rPr>
        <w:t>.4</w:t>
      </w:r>
      <w:r w:rsidR="00013E1D" w:rsidRPr="007666FF">
        <w:rPr>
          <w:rFonts w:ascii="Times New Roman" w:hAnsi="Times New Roman" w:cs="Times New Roman"/>
          <w:color w:val="000000" w:themeColor="text1"/>
          <w:sz w:val="28"/>
        </w:rPr>
        <w:t>0</w:t>
      </w:r>
      <w:r w:rsidRPr="007666FF">
        <w:rPr>
          <w:rFonts w:ascii="Times New Roman" w:hAnsi="Times New Roman" w:cs="Times New Roman"/>
          <w:color w:val="000000" w:themeColor="text1"/>
          <w:sz w:val="28"/>
        </w:rPr>
        <w:t>.</w:t>
      </w:r>
    </w:p>
    <w:p w:rsidR="00C9467B" w:rsidRPr="007666FF" w:rsidRDefault="00AB1667" w:rsidP="00C9467B">
      <w:pPr>
        <w:tabs>
          <w:tab w:val="left" w:pos="3930"/>
        </w:tabs>
        <w:spacing w:after="0" w:line="360" w:lineRule="auto"/>
        <w:jc w:val="center"/>
        <w:rPr>
          <w:rFonts w:ascii="Times New Roman" w:hAnsi="Times New Roman" w:cs="Times New Roman"/>
          <w:color w:val="000000" w:themeColor="text1"/>
          <w:sz w:val="28"/>
        </w:rPr>
      </w:pPr>
      <w:r w:rsidRPr="007666FF">
        <w:rPr>
          <w:rFonts w:ascii="Times New Roman" w:hAnsi="Times New Roman" w:cs="Times New Roman"/>
          <w:noProof/>
          <w:color w:val="000000" w:themeColor="text1"/>
          <w:sz w:val="28"/>
          <w:lang w:eastAsia="ru-RU"/>
        </w:rPr>
        <w:drawing>
          <wp:inline distT="0" distB="0" distL="0" distR="0" wp14:anchorId="098C2449" wp14:editId="6058C854">
            <wp:extent cx="4717937" cy="3067050"/>
            <wp:effectExtent l="0" t="0" r="0" b="0"/>
            <wp:docPr id="25" name="Рисунок 25" descr="C:\Users\Дарья\Desktop\прога диплом и скрины\Диплом\Скрины диплом\прога\Поиск\поис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esktop\прога диплом и скрины\Диплом\Скрины диплом\прога\Поиск\поиск1.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648" t="2632" r="3427" b="3579"/>
                    <a:stretch/>
                  </pic:blipFill>
                  <pic:spPr bwMode="auto">
                    <a:xfrm>
                      <a:off x="0" y="0"/>
                      <a:ext cx="4723844" cy="3070890"/>
                    </a:xfrm>
                    <a:prstGeom prst="rect">
                      <a:avLst/>
                    </a:prstGeom>
                    <a:noFill/>
                    <a:ln>
                      <a:noFill/>
                    </a:ln>
                    <a:extLst>
                      <a:ext uri="{53640926-AAD7-44D8-BBD7-CCE9431645EC}">
                        <a14:shadowObscured xmlns:a14="http://schemas.microsoft.com/office/drawing/2010/main"/>
                      </a:ext>
                    </a:extLst>
                  </pic:spPr>
                </pic:pic>
              </a:graphicData>
            </a:graphic>
          </wp:inline>
        </w:drawing>
      </w:r>
    </w:p>
    <w:p w:rsidR="00C9467B" w:rsidRPr="007666FF" w:rsidRDefault="00AB1667" w:rsidP="00C9467B">
      <w:pPr>
        <w:tabs>
          <w:tab w:val="left" w:pos="3930"/>
        </w:tabs>
        <w:jc w:val="center"/>
        <w:rPr>
          <w:rFonts w:ascii="Times New Roman" w:hAnsi="Times New Roman" w:cs="Times New Roman"/>
          <w:color w:val="000000" w:themeColor="text1"/>
          <w:sz w:val="28"/>
        </w:rPr>
      </w:pPr>
      <w:r w:rsidRPr="007666FF">
        <w:rPr>
          <w:rFonts w:ascii="Times New Roman" w:hAnsi="Times New Roman" w:cs="Times New Roman"/>
          <w:color w:val="000000" w:themeColor="text1"/>
          <w:sz w:val="28"/>
        </w:rPr>
        <w:t xml:space="preserve">Рисунок </w:t>
      </w:r>
      <w:r w:rsidR="00E53EE0" w:rsidRPr="007666FF">
        <w:rPr>
          <w:rFonts w:ascii="Times New Roman" w:hAnsi="Times New Roman" w:cs="Times New Roman"/>
          <w:color w:val="000000" w:themeColor="text1"/>
          <w:sz w:val="28"/>
        </w:rPr>
        <w:t>Т</w:t>
      </w:r>
      <w:r w:rsidRPr="007666FF">
        <w:rPr>
          <w:rFonts w:ascii="Times New Roman" w:hAnsi="Times New Roman" w:cs="Times New Roman"/>
          <w:color w:val="000000" w:themeColor="text1"/>
          <w:sz w:val="28"/>
        </w:rPr>
        <w:t>.4</w:t>
      </w:r>
      <w:r w:rsidR="00013E1D" w:rsidRPr="007666FF">
        <w:rPr>
          <w:rFonts w:ascii="Times New Roman" w:hAnsi="Times New Roman" w:cs="Times New Roman"/>
          <w:color w:val="000000" w:themeColor="text1"/>
          <w:sz w:val="28"/>
        </w:rPr>
        <w:t>0</w:t>
      </w:r>
      <w:r w:rsidRPr="007666FF">
        <w:rPr>
          <w:rFonts w:ascii="Times New Roman" w:hAnsi="Times New Roman" w:cs="Times New Roman"/>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color w:val="000000" w:themeColor="text1"/>
          <w:sz w:val="28"/>
        </w:rPr>
        <w:t xml:space="preserve"> Пример работы поиска</w:t>
      </w:r>
    </w:p>
    <w:p w:rsidR="005C7021" w:rsidRPr="007666FF" w:rsidRDefault="00107F7D" w:rsidP="003F6DE3">
      <w:pPr>
        <w:tabs>
          <w:tab w:val="left" w:pos="3930"/>
        </w:tabs>
        <w:spacing w:after="0" w:line="360" w:lineRule="auto"/>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1.3.1</w:t>
      </w:r>
      <w:r w:rsidR="00A061F2" w:rsidRPr="007666FF">
        <w:rPr>
          <w:rFonts w:ascii="Times New Roman" w:eastAsia="Times New Roman" w:hAnsi="Times New Roman" w:cs="Times New Roman"/>
          <w:b/>
          <w:color w:val="000000" w:themeColor="text1"/>
          <w:sz w:val="28"/>
          <w:szCs w:val="28"/>
          <w:lang w:eastAsia="zh-CN"/>
        </w:rPr>
        <w:t>7</w:t>
      </w:r>
      <w:r w:rsidRPr="007666FF">
        <w:rPr>
          <w:rFonts w:ascii="Times New Roman" w:eastAsia="Times New Roman" w:hAnsi="Times New Roman" w:cs="Times New Roman"/>
          <w:b/>
          <w:color w:val="000000" w:themeColor="text1"/>
          <w:sz w:val="28"/>
          <w:szCs w:val="28"/>
          <w:lang w:eastAsia="zh-CN"/>
        </w:rPr>
        <w:t xml:space="preserve"> Функция отображения </w:t>
      </w:r>
      <w:r w:rsidR="00B75B80" w:rsidRPr="007666FF">
        <w:rPr>
          <w:rFonts w:ascii="Times New Roman" w:eastAsia="Times New Roman" w:hAnsi="Times New Roman" w:cs="Times New Roman"/>
          <w:b/>
          <w:color w:val="000000" w:themeColor="text1"/>
          <w:sz w:val="28"/>
          <w:szCs w:val="28"/>
          <w:lang w:eastAsia="zh-CN"/>
        </w:rPr>
        <w:t>справки</w:t>
      </w:r>
    </w:p>
    <w:p w:rsidR="005C7021" w:rsidRPr="007666FF" w:rsidRDefault="00107F7D" w:rsidP="005C7021">
      <w:pPr>
        <w:tabs>
          <w:tab w:val="left" w:pos="4320"/>
        </w:tab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вывод </w:t>
      </w:r>
      <w:r w:rsidR="00B75B80" w:rsidRPr="007666FF">
        <w:rPr>
          <w:rFonts w:ascii="Times New Roman" w:eastAsia="Times New Roman" w:hAnsi="Times New Roman" w:cs="Times New Roman"/>
          <w:color w:val="000000" w:themeColor="text1"/>
          <w:sz w:val="28"/>
          <w:szCs w:val="28"/>
          <w:lang w:eastAsia="zh-CN"/>
        </w:rPr>
        <w:t>окна справки, содержащее руководство оператора и руководство программиста,</w:t>
      </w:r>
      <w:r w:rsidRPr="007666FF">
        <w:rPr>
          <w:rFonts w:ascii="Times New Roman" w:eastAsia="Times New Roman" w:hAnsi="Times New Roman" w:cs="Times New Roman"/>
          <w:color w:val="000000" w:themeColor="text1"/>
          <w:sz w:val="28"/>
          <w:szCs w:val="28"/>
          <w:lang w:eastAsia="zh-CN"/>
        </w:rPr>
        <w:t xml:space="preserve"> на экран по нажатию на </w:t>
      </w:r>
      <w:r w:rsidR="00B75B80" w:rsidRPr="007666FF">
        <w:rPr>
          <w:rFonts w:ascii="Times New Roman" w:eastAsia="Times New Roman" w:hAnsi="Times New Roman" w:cs="Times New Roman"/>
          <w:color w:val="000000" w:themeColor="text1"/>
          <w:sz w:val="28"/>
          <w:szCs w:val="28"/>
          <w:lang w:eastAsia="zh-CN"/>
        </w:rPr>
        <w:t>вкладку «Справка».</w:t>
      </w:r>
    </w:p>
    <w:p w:rsidR="00B75B80" w:rsidRPr="007666FF" w:rsidRDefault="00B75B80" w:rsidP="005C7021">
      <w:pPr>
        <w:tabs>
          <w:tab w:val="left" w:pos="3705"/>
        </w:tab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Окно справки с открытой вкладкой руководства оператора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AB1667" w:rsidRPr="007666FF">
        <w:rPr>
          <w:rFonts w:ascii="Times New Roman" w:eastAsia="Times New Roman" w:hAnsi="Times New Roman" w:cs="Times New Roman"/>
          <w:color w:val="000000" w:themeColor="text1"/>
          <w:sz w:val="28"/>
          <w:szCs w:val="28"/>
          <w:lang w:eastAsia="zh-CN"/>
        </w:rPr>
        <w:t>.</w:t>
      </w:r>
      <w:r w:rsidR="00510FB9" w:rsidRPr="007666FF">
        <w:rPr>
          <w:rFonts w:ascii="Times New Roman" w:eastAsia="Times New Roman" w:hAnsi="Times New Roman" w:cs="Times New Roman"/>
          <w:color w:val="000000" w:themeColor="text1"/>
          <w:sz w:val="28"/>
          <w:szCs w:val="28"/>
          <w:lang w:eastAsia="zh-CN"/>
        </w:rPr>
        <w:t>4</w:t>
      </w:r>
      <w:r w:rsidR="00013E1D" w:rsidRPr="007666FF">
        <w:rPr>
          <w:rFonts w:ascii="Times New Roman" w:eastAsia="Times New Roman" w:hAnsi="Times New Roman" w:cs="Times New Roman"/>
          <w:color w:val="000000" w:themeColor="text1"/>
          <w:sz w:val="28"/>
          <w:szCs w:val="28"/>
          <w:lang w:eastAsia="zh-CN"/>
        </w:rPr>
        <w:t>1</w:t>
      </w:r>
      <w:r w:rsidRPr="007666FF">
        <w:rPr>
          <w:rFonts w:ascii="Times New Roman" w:eastAsia="Times New Roman" w:hAnsi="Times New Roman" w:cs="Times New Roman"/>
          <w:color w:val="000000" w:themeColor="text1"/>
          <w:sz w:val="28"/>
          <w:szCs w:val="28"/>
          <w:lang w:eastAsia="zh-CN"/>
        </w:rPr>
        <w:t>.</w:t>
      </w:r>
    </w:p>
    <w:p w:rsidR="00851086" w:rsidRPr="007666FF" w:rsidRDefault="0069763F" w:rsidP="0069763F">
      <w:pPr>
        <w:keepNext/>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noProof/>
          <w:color w:val="000000" w:themeColor="text1"/>
          <w:lang w:eastAsia="ru-RU"/>
        </w:rPr>
        <w:lastRenderedPageBreak/>
        <w:drawing>
          <wp:inline distT="0" distB="0" distL="0" distR="0" wp14:anchorId="490A271E" wp14:editId="258B7341">
            <wp:extent cx="4596437" cy="276225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598262" cy="2763347"/>
                    </a:xfrm>
                    <a:prstGeom prst="rect">
                      <a:avLst/>
                    </a:prstGeom>
                  </pic:spPr>
                </pic:pic>
              </a:graphicData>
            </a:graphic>
          </wp:inline>
        </w:drawing>
      </w:r>
    </w:p>
    <w:p w:rsidR="00510FB9" w:rsidRPr="007666FF" w:rsidRDefault="00510FB9" w:rsidP="00510FB9">
      <w:pPr>
        <w:pStyle w:val="aa"/>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Рисунок</w:t>
      </w:r>
      <w:r w:rsidR="00AB1667" w:rsidRPr="007666FF">
        <w:rPr>
          <w:rFonts w:ascii="Times New Roman" w:hAnsi="Times New Roman" w:cs="Times New Roman"/>
          <w:b w:val="0"/>
          <w:color w:val="000000" w:themeColor="text1"/>
          <w:sz w:val="28"/>
        </w:rPr>
        <w:t xml:space="preserve"> </w:t>
      </w:r>
      <w:r w:rsidR="00E53EE0" w:rsidRPr="007666FF">
        <w:rPr>
          <w:rFonts w:ascii="Times New Roman" w:hAnsi="Times New Roman" w:cs="Times New Roman"/>
          <w:b w:val="0"/>
          <w:color w:val="000000" w:themeColor="text1"/>
          <w:sz w:val="28"/>
        </w:rPr>
        <w:t>Т</w:t>
      </w:r>
      <w:r w:rsidR="00AB1667" w:rsidRPr="007666FF">
        <w:rPr>
          <w:rFonts w:ascii="Times New Roman" w:hAnsi="Times New Roman" w:cs="Times New Roman"/>
          <w:b w:val="0"/>
          <w:color w:val="000000" w:themeColor="text1"/>
          <w:sz w:val="28"/>
        </w:rPr>
        <w:t>.</w:t>
      </w:r>
      <w:r w:rsidR="00AB1667" w:rsidRPr="007666FF">
        <w:rPr>
          <w:color w:val="000000" w:themeColor="text1"/>
        </w:rPr>
        <w:t xml:space="preserve"> </w:t>
      </w:r>
      <w:r w:rsidR="00AB1667" w:rsidRPr="007666FF">
        <w:rPr>
          <w:rFonts w:ascii="Times New Roman" w:hAnsi="Times New Roman" w:cs="Times New Roman"/>
          <w:b w:val="0"/>
          <w:color w:val="000000" w:themeColor="text1"/>
          <w:sz w:val="28"/>
        </w:rPr>
        <w:t>4</w:t>
      </w:r>
      <w:r w:rsidR="00013E1D" w:rsidRPr="007666FF">
        <w:rPr>
          <w:rFonts w:ascii="Times New Roman" w:hAnsi="Times New Roman" w:cs="Times New Roman"/>
          <w:b w:val="0"/>
          <w:color w:val="000000" w:themeColor="text1"/>
          <w:sz w:val="28"/>
        </w:rPr>
        <w:t>1</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справки с открытой вкладкой руководства оператора</w:t>
      </w:r>
    </w:p>
    <w:p w:rsidR="00510FB9" w:rsidRPr="007666FF" w:rsidRDefault="00510FB9" w:rsidP="00510FB9">
      <w:pPr>
        <w:tabs>
          <w:tab w:val="left" w:pos="3690"/>
        </w:tab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hAnsi="Times New Roman" w:cs="Times New Roman"/>
          <w:color w:val="000000" w:themeColor="text1"/>
          <w:sz w:val="28"/>
          <w:szCs w:val="28"/>
        </w:rPr>
        <w:t>О</w:t>
      </w:r>
      <w:r w:rsidR="00C91E5E" w:rsidRPr="007666FF">
        <w:rPr>
          <w:rFonts w:ascii="Times New Roman" w:eastAsia="Times New Roman" w:hAnsi="Times New Roman" w:cs="Times New Roman"/>
          <w:color w:val="000000" w:themeColor="text1"/>
          <w:sz w:val="28"/>
          <w:szCs w:val="28"/>
          <w:lang w:eastAsia="zh-CN"/>
        </w:rPr>
        <w:t xml:space="preserve">кно справки с открытой вкладкой руководства программиста представлено на рисунке </w:t>
      </w:r>
      <w:r w:rsidR="00E53EE0" w:rsidRPr="007666FF">
        <w:rPr>
          <w:rFonts w:ascii="Times New Roman" w:eastAsia="Times New Roman" w:hAnsi="Times New Roman" w:cs="Times New Roman"/>
          <w:color w:val="000000" w:themeColor="text1"/>
          <w:sz w:val="28"/>
          <w:szCs w:val="28"/>
          <w:lang w:eastAsia="zh-CN"/>
        </w:rPr>
        <w:t>Т</w:t>
      </w:r>
      <w:r w:rsidR="00AB1667" w:rsidRPr="007666FF">
        <w:rPr>
          <w:rFonts w:ascii="Times New Roman" w:eastAsia="Times New Roman" w:hAnsi="Times New Roman" w:cs="Times New Roman"/>
          <w:color w:val="000000" w:themeColor="text1"/>
          <w:sz w:val="28"/>
          <w:szCs w:val="28"/>
          <w:lang w:eastAsia="zh-CN"/>
        </w:rPr>
        <w:t>.</w:t>
      </w:r>
      <w:r w:rsidR="00013E1D" w:rsidRPr="007666FF">
        <w:rPr>
          <w:rFonts w:ascii="Times New Roman" w:eastAsia="Times New Roman" w:hAnsi="Times New Roman" w:cs="Times New Roman"/>
          <w:color w:val="000000" w:themeColor="text1"/>
          <w:sz w:val="28"/>
          <w:szCs w:val="28"/>
          <w:lang w:eastAsia="zh-CN"/>
        </w:rPr>
        <w:t>42</w:t>
      </w:r>
      <w:r w:rsidR="00C91E5E" w:rsidRPr="007666FF">
        <w:rPr>
          <w:rFonts w:ascii="Times New Roman" w:eastAsia="Times New Roman" w:hAnsi="Times New Roman" w:cs="Times New Roman"/>
          <w:color w:val="000000" w:themeColor="text1"/>
          <w:sz w:val="28"/>
          <w:szCs w:val="28"/>
          <w:lang w:eastAsia="zh-CN"/>
        </w:rPr>
        <w:t>.</w:t>
      </w:r>
    </w:p>
    <w:p w:rsidR="00510FB9" w:rsidRPr="007666FF" w:rsidRDefault="0069763F" w:rsidP="0023089D">
      <w:pPr>
        <w:keepNext/>
        <w:tabs>
          <w:tab w:val="left" w:pos="4245"/>
        </w:tabs>
        <w:spacing w:after="0" w:line="360" w:lineRule="auto"/>
        <w:jc w:val="center"/>
        <w:rPr>
          <w:color w:val="000000" w:themeColor="text1"/>
        </w:rPr>
      </w:pPr>
      <w:r w:rsidRPr="007666FF">
        <w:rPr>
          <w:noProof/>
          <w:color w:val="000000" w:themeColor="text1"/>
          <w:lang w:eastAsia="ru-RU"/>
        </w:rPr>
        <w:drawing>
          <wp:inline distT="0" distB="0" distL="0" distR="0" wp14:anchorId="71D157C8" wp14:editId="07218554">
            <wp:extent cx="4865881" cy="2924175"/>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900723" cy="2945114"/>
                    </a:xfrm>
                    <a:prstGeom prst="rect">
                      <a:avLst/>
                    </a:prstGeom>
                  </pic:spPr>
                </pic:pic>
              </a:graphicData>
            </a:graphic>
          </wp:inline>
        </w:drawing>
      </w:r>
    </w:p>
    <w:p w:rsidR="00510FB9" w:rsidRPr="007666FF" w:rsidRDefault="00510FB9" w:rsidP="0023089D">
      <w:pPr>
        <w:pStyle w:val="aa"/>
        <w:spacing w:after="0" w:line="360" w:lineRule="auto"/>
        <w:jc w:val="center"/>
        <w:rPr>
          <w:rFonts w:ascii="Times New Roman" w:eastAsia="Times New Roman" w:hAnsi="Times New Roman" w:cs="Times New Roman"/>
          <w:b w:val="0"/>
          <w:color w:val="000000" w:themeColor="text1"/>
          <w:sz w:val="44"/>
          <w:szCs w:val="28"/>
          <w:lang w:eastAsia="zh-CN"/>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B1667" w:rsidRPr="007666FF">
        <w:rPr>
          <w:rFonts w:ascii="Times New Roman" w:hAnsi="Times New Roman" w:cs="Times New Roman"/>
          <w:b w:val="0"/>
          <w:color w:val="000000" w:themeColor="text1"/>
          <w:sz w:val="28"/>
        </w:rPr>
        <w:t>.</w:t>
      </w:r>
      <w:r w:rsidR="00013E1D" w:rsidRPr="007666FF">
        <w:rPr>
          <w:rFonts w:ascii="Times New Roman" w:hAnsi="Times New Roman" w:cs="Times New Roman"/>
          <w:b w:val="0"/>
          <w:color w:val="000000" w:themeColor="text1"/>
          <w:sz w:val="28"/>
        </w:rPr>
        <w:t>42</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Окно справки с открытой вкладкой руководства программиста</w:t>
      </w:r>
    </w:p>
    <w:p w:rsidR="00510FB9" w:rsidRPr="007666FF" w:rsidRDefault="00107F7D" w:rsidP="00510FB9">
      <w:pPr>
        <w:tabs>
          <w:tab w:val="left" w:pos="3450"/>
        </w:tabs>
        <w:spacing w:after="0" w:line="360" w:lineRule="auto"/>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1.3.1</w:t>
      </w:r>
      <w:r w:rsidR="00A061F2" w:rsidRPr="007666FF">
        <w:rPr>
          <w:rFonts w:ascii="Times New Roman" w:eastAsia="Times New Roman" w:hAnsi="Times New Roman" w:cs="Times New Roman"/>
          <w:b/>
          <w:color w:val="000000" w:themeColor="text1"/>
          <w:sz w:val="28"/>
          <w:szCs w:val="28"/>
          <w:lang w:eastAsia="zh-CN"/>
        </w:rPr>
        <w:t>8</w:t>
      </w:r>
      <w:r w:rsidRPr="007666FF">
        <w:rPr>
          <w:rFonts w:ascii="Times New Roman" w:eastAsia="Times New Roman" w:hAnsi="Times New Roman" w:cs="Times New Roman"/>
          <w:b/>
          <w:color w:val="000000" w:themeColor="text1"/>
          <w:sz w:val="28"/>
          <w:szCs w:val="28"/>
          <w:lang w:eastAsia="zh-CN"/>
        </w:rPr>
        <w:t xml:space="preserve"> Функция </w:t>
      </w:r>
      <w:r w:rsidR="00C35E03" w:rsidRPr="007666FF">
        <w:rPr>
          <w:rFonts w:ascii="Times New Roman" w:eastAsia="Times New Roman" w:hAnsi="Times New Roman" w:cs="Times New Roman"/>
          <w:b/>
          <w:color w:val="000000" w:themeColor="text1"/>
          <w:sz w:val="28"/>
          <w:szCs w:val="28"/>
          <w:lang w:eastAsia="zh-CN"/>
        </w:rPr>
        <w:t>смены пользователя</w:t>
      </w:r>
    </w:p>
    <w:p w:rsidR="00107F7D" w:rsidRPr="007666FF" w:rsidRDefault="00107F7D" w:rsidP="0023089D">
      <w:pPr>
        <w:tabs>
          <w:tab w:val="left" w:pos="4350"/>
        </w:tab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Осуществляет </w:t>
      </w:r>
      <w:r w:rsidR="00C35E03" w:rsidRPr="007666FF">
        <w:rPr>
          <w:rFonts w:ascii="Times New Roman" w:eastAsia="Times New Roman" w:hAnsi="Times New Roman" w:cs="Times New Roman"/>
          <w:color w:val="000000" w:themeColor="text1"/>
          <w:sz w:val="28"/>
          <w:szCs w:val="28"/>
          <w:lang w:eastAsia="zh-CN"/>
        </w:rPr>
        <w:t xml:space="preserve">выход из аккаунта на окно авторизации по нажатию на кнопку «Сменить пользователя» на главной форме программы. </w:t>
      </w:r>
    </w:p>
    <w:p w:rsidR="00C35E03" w:rsidRPr="007666FF" w:rsidRDefault="00C35E03" w:rsidP="00510FB9">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Кнопка «Сменить пользователя» представлена на рисунке </w:t>
      </w:r>
      <w:r w:rsidR="00E53EE0" w:rsidRPr="007666FF">
        <w:rPr>
          <w:rFonts w:ascii="Times New Roman" w:eastAsia="Times New Roman" w:hAnsi="Times New Roman" w:cs="Times New Roman"/>
          <w:color w:val="000000" w:themeColor="text1"/>
          <w:sz w:val="28"/>
          <w:szCs w:val="28"/>
          <w:lang w:eastAsia="zh-CN"/>
        </w:rPr>
        <w:t>Т</w:t>
      </w:r>
      <w:r w:rsidR="00AB1667" w:rsidRPr="007666FF">
        <w:rPr>
          <w:rFonts w:ascii="Times New Roman" w:eastAsia="Times New Roman" w:hAnsi="Times New Roman" w:cs="Times New Roman"/>
          <w:color w:val="000000" w:themeColor="text1"/>
          <w:sz w:val="28"/>
          <w:szCs w:val="28"/>
          <w:lang w:eastAsia="zh-CN"/>
        </w:rPr>
        <w:t>.</w:t>
      </w:r>
      <w:r w:rsidR="00013E1D" w:rsidRPr="007666FF">
        <w:rPr>
          <w:rFonts w:ascii="Times New Roman" w:eastAsia="Times New Roman" w:hAnsi="Times New Roman" w:cs="Times New Roman"/>
          <w:color w:val="000000" w:themeColor="text1"/>
          <w:sz w:val="28"/>
          <w:szCs w:val="28"/>
          <w:lang w:eastAsia="zh-CN"/>
        </w:rPr>
        <w:t>43</w:t>
      </w:r>
      <w:r w:rsidRPr="007666FF">
        <w:rPr>
          <w:rFonts w:ascii="Times New Roman" w:eastAsia="Times New Roman" w:hAnsi="Times New Roman" w:cs="Times New Roman"/>
          <w:color w:val="000000" w:themeColor="text1"/>
          <w:sz w:val="28"/>
          <w:szCs w:val="28"/>
          <w:lang w:eastAsia="zh-CN"/>
        </w:rPr>
        <w:t>.</w:t>
      </w:r>
    </w:p>
    <w:p w:rsidR="00C35E03" w:rsidRPr="007666FF" w:rsidRDefault="00C35E03" w:rsidP="00510FB9">
      <w:pPr>
        <w:keepNext/>
        <w:widowControl w:val="0"/>
        <w:suppressAutoHyphens/>
        <w:spacing w:after="0" w:line="360" w:lineRule="auto"/>
        <w:ind w:firstLine="709"/>
        <w:jc w:val="center"/>
        <w:rPr>
          <w:color w:val="000000" w:themeColor="text1"/>
        </w:rPr>
      </w:pPr>
      <w:r w:rsidRPr="007666FF">
        <w:rPr>
          <w:rFonts w:ascii="Times New Roman" w:eastAsia="Times New Roman" w:hAnsi="Times New Roman" w:cs="Times New Roman"/>
          <w:noProof/>
          <w:color w:val="000000" w:themeColor="text1"/>
          <w:sz w:val="32"/>
          <w:szCs w:val="20"/>
          <w:lang w:eastAsia="ru-RU"/>
        </w:rPr>
        <w:drawing>
          <wp:inline distT="0" distB="0" distL="0" distR="0" wp14:anchorId="2C0489C2" wp14:editId="4525B1B1">
            <wp:extent cx="1933575" cy="399606"/>
            <wp:effectExtent l="0" t="0" r="0" b="0"/>
            <wp:docPr id="266" name="Рисунок 266" descr="G:\Диплом\Скрины диплом\прога\Главное окно программы\Главное окн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Диплом\Скрины диплом\прога\Главное окно программы\Главное окно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301" t="7387" r="4700" b="85956"/>
                    <a:stretch/>
                  </pic:blipFill>
                  <pic:spPr bwMode="auto">
                    <a:xfrm>
                      <a:off x="0" y="0"/>
                      <a:ext cx="1935958" cy="400099"/>
                    </a:xfrm>
                    <a:prstGeom prst="rect">
                      <a:avLst/>
                    </a:prstGeom>
                    <a:noFill/>
                    <a:ln>
                      <a:noFill/>
                    </a:ln>
                    <a:extLst>
                      <a:ext uri="{53640926-AAD7-44D8-BBD7-CCE9431645EC}">
                        <a14:shadowObscured xmlns:a14="http://schemas.microsoft.com/office/drawing/2010/main"/>
                      </a:ext>
                    </a:extLst>
                  </pic:spPr>
                </pic:pic>
              </a:graphicData>
            </a:graphic>
          </wp:inline>
        </w:drawing>
      </w:r>
    </w:p>
    <w:p w:rsidR="00510FB9" w:rsidRPr="007666FF" w:rsidRDefault="00C35E03" w:rsidP="00510FB9">
      <w:pPr>
        <w:pStyle w:val="aa"/>
        <w:spacing w:after="0" w:line="360" w:lineRule="auto"/>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E53EE0" w:rsidRPr="007666FF">
        <w:rPr>
          <w:rFonts w:ascii="Times New Roman" w:hAnsi="Times New Roman" w:cs="Times New Roman"/>
          <w:b w:val="0"/>
          <w:color w:val="000000" w:themeColor="text1"/>
          <w:sz w:val="28"/>
        </w:rPr>
        <w:t>Т</w:t>
      </w:r>
      <w:r w:rsidR="00AB1667" w:rsidRPr="007666FF">
        <w:rPr>
          <w:rFonts w:ascii="Times New Roman" w:hAnsi="Times New Roman" w:cs="Times New Roman"/>
          <w:b w:val="0"/>
          <w:color w:val="000000" w:themeColor="text1"/>
          <w:sz w:val="28"/>
        </w:rPr>
        <w:t>.</w:t>
      </w:r>
      <w:r w:rsidR="00013E1D" w:rsidRPr="007666FF">
        <w:rPr>
          <w:rFonts w:ascii="Times New Roman" w:hAnsi="Times New Roman" w:cs="Times New Roman"/>
          <w:b w:val="0"/>
          <w:color w:val="000000" w:themeColor="text1"/>
          <w:sz w:val="28"/>
        </w:rPr>
        <w:t>43</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Кнопка «Сменить пользователя»</w:t>
      </w:r>
      <w:r w:rsidRPr="007666FF">
        <w:rPr>
          <w:rFonts w:ascii="Times New Roman" w:eastAsia="Times New Roman" w:hAnsi="Times New Roman" w:cs="Times New Roman"/>
          <w:color w:val="000000" w:themeColor="text1"/>
          <w:sz w:val="32"/>
          <w:szCs w:val="20"/>
          <w:lang w:eastAsia="zh-CN"/>
        </w:rPr>
        <w:t xml:space="preserve"> </w:t>
      </w:r>
    </w:p>
    <w:p w:rsidR="00107F7D" w:rsidRPr="007666FF" w:rsidRDefault="00107F7D" w:rsidP="0023089D">
      <w:pPr>
        <w:pStyle w:val="aa"/>
        <w:spacing w:after="0" w:line="360" w:lineRule="auto"/>
        <w:jc w:val="center"/>
        <w:rPr>
          <w:rFonts w:ascii="Times New Roman" w:eastAsia="Times New Roman" w:hAnsi="Times New Roman" w:cs="Times New Roman"/>
          <w:color w:val="000000" w:themeColor="text1"/>
          <w:sz w:val="28"/>
          <w:szCs w:val="20"/>
          <w:lang w:eastAsia="zh-CN"/>
        </w:rPr>
      </w:pPr>
      <w:bookmarkStart w:id="76" w:name="_Toc308538974"/>
      <w:r w:rsidRPr="007666FF">
        <w:rPr>
          <w:rFonts w:ascii="Times New Roman" w:eastAsia="Times New Roman" w:hAnsi="Times New Roman" w:cs="Times New Roman"/>
          <w:color w:val="000000" w:themeColor="text1"/>
          <w:sz w:val="28"/>
          <w:szCs w:val="20"/>
          <w:lang w:eastAsia="zh-CN"/>
        </w:rPr>
        <w:lastRenderedPageBreak/>
        <w:t>2. Условия выполнения программы</w:t>
      </w:r>
      <w:bookmarkEnd w:id="76"/>
    </w:p>
    <w:p w:rsidR="00107F7D" w:rsidRPr="007666FF" w:rsidRDefault="00107F7D" w:rsidP="0023089D">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77" w:name="_Toc308538975"/>
      <w:r w:rsidRPr="007666FF">
        <w:rPr>
          <w:rFonts w:ascii="Times New Roman" w:eastAsia="Times New Roman" w:hAnsi="Times New Roman" w:cs="Times New Roman"/>
          <w:b/>
          <w:color w:val="000000" w:themeColor="text1"/>
          <w:sz w:val="28"/>
          <w:szCs w:val="20"/>
          <w:lang w:eastAsia="zh-CN"/>
        </w:rPr>
        <w:t>2.1 Минимальный состав аппаратных средств</w:t>
      </w:r>
      <w:bookmarkEnd w:id="77"/>
    </w:p>
    <w:p w:rsidR="00107F7D" w:rsidRPr="007666FF" w:rsidRDefault="00107F7D" w:rsidP="0023089D">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Минимальный состав используемых технических (аппаратных) средств:</w:t>
      </w:r>
    </w:p>
    <w:p w:rsidR="00107F7D" w:rsidRPr="007666FF" w:rsidRDefault="00107F7D" w:rsidP="0023089D">
      <w:pPr>
        <w:widowControl w:val="0"/>
        <w:numPr>
          <w:ilvl w:val="0"/>
          <w:numId w:val="29"/>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8"/>
        </w:rPr>
      </w:pPr>
      <w:r w:rsidRPr="007666FF">
        <w:rPr>
          <w:rFonts w:ascii="Times New Roman" w:eastAsia="Times New Roman" w:hAnsi="Times New Roman" w:cs="Times New Roman"/>
          <w:color w:val="000000" w:themeColor="text1"/>
          <w:sz w:val="28"/>
          <w:szCs w:val="28"/>
        </w:rPr>
        <w:t xml:space="preserve">процессор Intel Pentium </w:t>
      </w:r>
      <w:r w:rsidRPr="007666FF">
        <w:rPr>
          <w:rFonts w:ascii="Times New Roman" w:eastAsia="Times New Roman" w:hAnsi="Times New Roman" w:cs="Times New Roman"/>
          <w:color w:val="000000" w:themeColor="text1"/>
          <w:sz w:val="28"/>
          <w:szCs w:val="28"/>
          <w:lang w:val="en-US"/>
        </w:rPr>
        <w:t>IV</w:t>
      </w:r>
      <w:r w:rsidRPr="007666FF">
        <w:rPr>
          <w:rFonts w:ascii="Times New Roman" w:eastAsia="Times New Roman" w:hAnsi="Times New Roman" w:cs="Times New Roman"/>
          <w:color w:val="000000" w:themeColor="text1"/>
          <w:sz w:val="28"/>
          <w:szCs w:val="28"/>
        </w:rPr>
        <w:t xml:space="preserve"> и выше;</w:t>
      </w:r>
    </w:p>
    <w:p w:rsidR="00107F7D" w:rsidRPr="007666FF" w:rsidRDefault="00107F7D" w:rsidP="0023089D">
      <w:pPr>
        <w:widowControl w:val="0"/>
        <w:numPr>
          <w:ilvl w:val="0"/>
          <w:numId w:val="29"/>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8"/>
        </w:rPr>
      </w:pPr>
      <w:r w:rsidRPr="007666FF">
        <w:rPr>
          <w:rFonts w:ascii="Times New Roman" w:eastAsia="Times New Roman" w:hAnsi="Times New Roman" w:cs="Times New Roman"/>
          <w:color w:val="000000" w:themeColor="text1"/>
          <w:sz w:val="28"/>
          <w:szCs w:val="28"/>
        </w:rPr>
        <w:t>оперативная память 512 Мб и выше;</w:t>
      </w:r>
    </w:p>
    <w:p w:rsidR="00107F7D" w:rsidRPr="007666FF" w:rsidRDefault="00107F7D" w:rsidP="0023089D">
      <w:pPr>
        <w:widowControl w:val="0"/>
        <w:numPr>
          <w:ilvl w:val="0"/>
          <w:numId w:val="29"/>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8"/>
        </w:rPr>
      </w:pPr>
      <w:r w:rsidRPr="007666FF">
        <w:rPr>
          <w:rFonts w:ascii="Times New Roman" w:eastAsia="Times New Roman" w:hAnsi="Times New Roman" w:cs="Times New Roman"/>
          <w:color w:val="000000" w:themeColor="text1"/>
          <w:sz w:val="28"/>
          <w:szCs w:val="28"/>
        </w:rPr>
        <w:t>видеокарта AGP/PCI Express 64 Мб и выше;</w:t>
      </w:r>
    </w:p>
    <w:p w:rsidR="00107F7D" w:rsidRPr="007666FF" w:rsidRDefault="00107F7D" w:rsidP="0023089D">
      <w:pPr>
        <w:widowControl w:val="0"/>
        <w:numPr>
          <w:ilvl w:val="0"/>
          <w:numId w:val="29"/>
        </w:numPr>
        <w:tabs>
          <w:tab w:val="left" w:pos="993"/>
        </w:tabs>
        <w:suppressAutoHyphens/>
        <w:spacing w:after="0" w:line="360" w:lineRule="auto"/>
        <w:ind w:left="0"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rPr>
        <w:t>свободное пространство на диске 20 Мб.</w:t>
      </w:r>
    </w:p>
    <w:p w:rsidR="00107F7D" w:rsidRPr="007666FF" w:rsidRDefault="00107F7D" w:rsidP="0023089D">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78" w:name="_Toc308538976"/>
      <w:r w:rsidRPr="007666FF">
        <w:rPr>
          <w:rFonts w:ascii="Times New Roman" w:eastAsia="Times New Roman" w:hAnsi="Times New Roman" w:cs="Times New Roman"/>
          <w:b/>
          <w:color w:val="000000" w:themeColor="text1"/>
          <w:sz w:val="28"/>
          <w:szCs w:val="20"/>
          <w:lang w:eastAsia="zh-CN"/>
        </w:rPr>
        <w:t>2.2 Минимальный состав программных средств</w:t>
      </w:r>
      <w:bookmarkEnd w:id="78"/>
    </w:p>
    <w:p w:rsidR="00107F7D" w:rsidRPr="007666FF" w:rsidRDefault="00107F7D" w:rsidP="0023089D">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0"/>
          <w:lang w:eastAsia="zh-CN"/>
        </w:rPr>
        <w:t xml:space="preserve">Системные программные средства, используемые программой </w:t>
      </w:r>
      <w:r w:rsidR="005F2980" w:rsidRPr="007666FF">
        <w:rPr>
          <w:rFonts w:ascii="Times New Roman" w:eastAsia="Times New Roman" w:hAnsi="Times New Roman" w:cs="Times New Roman"/>
          <w:color w:val="000000" w:themeColor="text1"/>
          <w:sz w:val="28"/>
          <w:szCs w:val="28"/>
          <w:lang w:eastAsia="zh-CN"/>
        </w:rPr>
        <w:t>«Шелаболихинский психоневрологический интернат»</w:t>
      </w:r>
      <w:r w:rsidRPr="007666FF">
        <w:rPr>
          <w:rFonts w:ascii="Times New Roman" w:eastAsia="Times New Roman" w:hAnsi="Times New Roman" w:cs="Times New Roman"/>
          <w:color w:val="000000" w:themeColor="text1"/>
          <w:sz w:val="28"/>
          <w:szCs w:val="20"/>
          <w:lang w:eastAsia="zh-CN"/>
        </w:rPr>
        <w:t xml:space="preserve">, должны быть представлены локализованной версией операционных систем </w:t>
      </w:r>
      <w:r w:rsidRPr="007666FF">
        <w:rPr>
          <w:rFonts w:ascii="Times New Roman" w:eastAsia="Times New Roman" w:hAnsi="Times New Roman" w:cs="Times New Roman"/>
          <w:color w:val="000000" w:themeColor="text1"/>
          <w:sz w:val="28"/>
          <w:szCs w:val="20"/>
          <w:lang w:val="en-US" w:eastAsia="zh-CN"/>
        </w:rPr>
        <w:t>Windows</w:t>
      </w:r>
      <w:r w:rsidRPr="007666FF">
        <w:rPr>
          <w:rFonts w:ascii="Times New Roman" w:eastAsia="Times New Roman" w:hAnsi="Times New Roman" w:cs="Times New Roman"/>
          <w:color w:val="000000" w:themeColor="text1"/>
          <w:sz w:val="28"/>
          <w:szCs w:val="20"/>
          <w:lang w:eastAsia="zh-CN"/>
        </w:rPr>
        <w:t xml:space="preserve"> 7/8/8.1/10.</w:t>
      </w:r>
    </w:p>
    <w:p w:rsidR="00107F7D" w:rsidRPr="007666FF" w:rsidRDefault="00107F7D" w:rsidP="0023089D">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Также для функционирования программы на ПК необходимо предустановленное программное обеспечение стороннего разработчика, версия .</w:t>
      </w:r>
      <w:r w:rsidRPr="007666FF">
        <w:rPr>
          <w:rFonts w:ascii="Times New Roman" w:eastAsia="Times New Roman" w:hAnsi="Times New Roman" w:cs="Times New Roman"/>
          <w:color w:val="000000" w:themeColor="text1"/>
          <w:sz w:val="28"/>
          <w:szCs w:val="20"/>
          <w:lang w:val="en-US" w:eastAsia="zh-CN"/>
        </w:rPr>
        <w:t>NETFramework</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v</w:t>
      </w:r>
      <w:r w:rsidRPr="007666FF">
        <w:rPr>
          <w:rFonts w:ascii="Times New Roman" w:eastAsia="Times New Roman" w:hAnsi="Times New Roman" w:cs="Times New Roman"/>
          <w:color w:val="000000" w:themeColor="text1"/>
          <w:sz w:val="28"/>
          <w:szCs w:val="20"/>
          <w:lang w:eastAsia="zh-CN"/>
        </w:rPr>
        <w:t>4.7.2 и выше</w:t>
      </w:r>
      <w:r w:rsidR="005F2980" w:rsidRPr="007666FF">
        <w:rPr>
          <w:rFonts w:ascii="Times New Roman" w:eastAsia="Times New Roman" w:hAnsi="Times New Roman" w:cs="Times New Roman"/>
          <w:color w:val="000000" w:themeColor="text1"/>
          <w:sz w:val="28"/>
          <w:szCs w:val="20"/>
          <w:lang w:eastAsia="zh-CN"/>
        </w:rPr>
        <w:t xml:space="preserve"> и</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Microsoft</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SQL</w:t>
      </w:r>
      <w:r w:rsidRPr="007666FF">
        <w:rPr>
          <w:rFonts w:ascii="Times New Roman" w:eastAsia="Times New Roman" w:hAnsi="Times New Roman" w:cs="Times New Roman"/>
          <w:color w:val="000000" w:themeColor="text1"/>
          <w:sz w:val="28"/>
          <w:szCs w:val="20"/>
          <w:lang w:eastAsia="zh-CN"/>
        </w:rPr>
        <w:t xml:space="preserve"> </w:t>
      </w:r>
      <w:r w:rsidRPr="007666FF">
        <w:rPr>
          <w:rFonts w:ascii="Times New Roman" w:eastAsia="Times New Roman" w:hAnsi="Times New Roman" w:cs="Times New Roman"/>
          <w:color w:val="000000" w:themeColor="text1"/>
          <w:sz w:val="28"/>
          <w:szCs w:val="20"/>
          <w:lang w:val="en-US" w:eastAsia="zh-CN"/>
        </w:rPr>
        <w:t>Server</w:t>
      </w:r>
      <w:r w:rsidRPr="007666FF">
        <w:rPr>
          <w:rFonts w:ascii="Times New Roman" w:eastAsia="Times New Roman" w:hAnsi="Times New Roman" w:cs="Times New Roman"/>
          <w:color w:val="000000" w:themeColor="text1"/>
          <w:sz w:val="28"/>
          <w:szCs w:val="20"/>
          <w:lang w:eastAsia="zh-CN"/>
        </w:rPr>
        <w:t xml:space="preserve"> 2012 и выше.</w:t>
      </w:r>
    </w:p>
    <w:p w:rsidR="00107F7D" w:rsidRPr="007666FF" w:rsidRDefault="00107F7D" w:rsidP="0023089D">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79" w:name="_Toc308538977"/>
      <w:r w:rsidRPr="007666FF">
        <w:rPr>
          <w:rFonts w:ascii="Times New Roman" w:eastAsia="Times New Roman" w:hAnsi="Times New Roman" w:cs="Times New Roman"/>
          <w:b/>
          <w:color w:val="000000" w:themeColor="text1"/>
          <w:sz w:val="28"/>
          <w:szCs w:val="20"/>
          <w:lang w:eastAsia="zh-CN"/>
        </w:rPr>
        <w:t>2.3 Требования к персоналу (пользователю)</w:t>
      </w:r>
      <w:bookmarkEnd w:id="79"/>
    </w:p>
    <w:p w:rsidR="00107F7D" w:rsidRPr="007666FF" w:rsidRDefault="00107F7D" w:rsidP="0023089D">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Конечный пользователь программы (оператор) должен обладать практическими навыками работы с пользовательским и</w:t>
      </w:r>
      <w:r w:rsidR="005F2980" w:rsidRPr="007666FF">
        <w:rPr>
          <w:rFonts w:ascii="Times New Roman" w:eastAsia="Times New Roman" w:hAnsi="Times New Roman" w:cs="Times New Roman"/>
          <w:color w:val="000000" w:themeColor="text1"/>
          <w:sz w:val="28"/>
          <w:szCs w:val="20"/>
          <w:lang w:eastAsia="zh-CN"/>
        </w:rPr>
        <w:t>нтерфейсом операционной системы.</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80" w:name="_Toc308538978"/>
      <w:r w:rsidRPr="007666FF">
        <w:rPr>
          <w:rFonts w:ascii="Times New Roman" w:eastAsia="Times New Roman" w:hAnsi="Times New Roman" w:cs="Times New Roman"/>
          <w:b/>
          <w:color w:val="000000" w:themeColor="text1"/>
          <w:sz w:val="28"/>
          <w:szCs w:val="20"/>
          <w:lang w:eastAsia="zh-CN"/>
        </w:rPr>
        <w:t>3. Выполнение программы</w:t>
      </w:r>
      <w:bookmarkEnd w:id="80"/>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bookmarkStart w:id="81" w:name="bookmark12"/>
      <w:bookmarkStart w:id="82" w:name="_Toc308538979"/>
      <w:r w:rsidRPr="007666FF">
        <w:rPr>
          <w:rFonts w:ascii="Times New Roman" w:eastAsia="Times New Roman" w:hAnsi="Times New Roman" w:cs="Times New Roman"/>
          <w:b/>
          <w:color w:val="000000" w:themeColor="text1"/>
          <w:sz w:val="28"/>
          <w:szCs w:val="20"/>
          <w:lang w:eastAsia="zh-CN"/>
        </w:rPr>
        <w:t>3</w:t>
      </w:r>
      <w:bookmarkEnd w:id="81"/>
      <w:r w:rsidRPr="007666FF">
        <w:rPr>
          <w:rFonts w:ascii="Times New Roman" w:eastAsia="Times New Roman" w:hAnsi="Times New Roman" w:cs="Times New Roman"/>
          <w:b/>
          <w:color w:val="000000" w:themeColor="text1"/>
          <w:sz w:val="28"/>
          <w:szCs w:val="20"/>
          <w:lang w:eastAsia="zh-CN"/>
        </w:rPr>
        <w:t>.1 Загрузка и запуск программы</w:t>
      </w:r>
      <w:bookmarkEnd w:id="82"/>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Запуск программы производится по двойному нажатию левой клавиши мыши, нажатию правой клавишей мыши и выборе в контекстном меню пункта «Открыть» на ярлыке программного продукта </w:t>
      </w:r>
      <w:r w:rsidR="005F2980" w:rsidRPr="007666FF">
        <w:rPr>
          <w:rFonts w:ascii="Times New Roman" w:eastAsia="Times New Roman" w:hAnsi="Times New Roman" w:cs="Times New Roman"/>
          <w:color w:val="000000" w:themeColor="text1"/>
          <w:sz w:val="28"/>
          <w:szCs w:val="28"/>
          <w:lang w:eastAsia="zh-CN"/>
        </w:rPr>
        <w:t>«Шелаболихинский психоневрологический интернат»</w:t>
      </w:r>
      <w:bookmarkStart w:id="83" w:name="_Toc308538980"/>
      <w:r w:rsidR="005F2980" w:rsidRPr="007666FF">
        <w:rPr>
          <w:rFonts w:ascii="Times New Roman" w:eastAsia="Times New Roman" w:hAnsi="Times New Roman" w:cs="Times New Roman"/>
          <w:color w:val="000000" w:themeColor="text1"/>
          <w:sz w:val="28"/>
          <w:szCs w:val="28"/>
          <w:lang w:eastAsia="zh-CN"/>
        </w:rPr>
        <w:t>.</w:t>
      </w:r>
    </w:p>
    <w:p w:rsidR="00107F7D" w:rsidRPr="007666FF" w:rsidRDefault="00107F7D" w:rsidP="00B007A5">
      <w:pPr>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0"/>
          <w:lang w:eastAsia="zh-CN"/>
        </w:rPr>
        <w:t>3.2 Выполнение программы</w:t>
      </w:r>
      <w:bookmarkStart w:id="84" w:name="_Toc308538981"/>
      <w:bookmarkEnd w:id="83"/>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 xml:space="preserve">3.2.1 </w:t>
      </w:r>
      <w:bookmarkEnd w:id="84"/>
      <w:r w:rsidRPr="007666FF">
        <w:rPr>
          <w:rFonts w:ascii="Times New Roman" w:eastAsia="Times New Roman" w:hAnsi="Times New Roman" w:cs="Times New Roman"/>
          <w:b/>
          <w:color w:val="000000" w:themeColor="text1"/>
          <w:sz w:val="28"/>
          <w:szCs w:val="28"/>
          <w:lang w:eastAsia="zh-CN"/>
        </w:rPr>
        <w:t xml:space="preserve">Выполнение функции добавления записи </w:t>
      </w:r>
      <w:r w:rsidR="0023089D" w:rsidRPr="007666FF">
        <w:rPr>
          <w:rFonts w:ascii="Times New Roman" w:eastAsia="Times New Roman" w:hAnsi="Times New Roman" w:cs="Times New Roman"/>
          <w:b/>
          <w:color w:val="000000" w:themeColor="text1"/>
          <w:sz w:val="28"/>
          <w:szCs w:val="28"/>
          <w:lang w:eastAsia="zh-CN"/>
        </w:rPr>
        <w:t>проживающего</w:t>
      </w:r>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По нажатию на кнопку «</w:t>
      </w:r>
      <w:r w:rsidR="0023089D" w:rsidRPr="007666FF">
        <w:rPr>
          <w:rFonts w:ascii="Times New Roman" w:eastAsia="Times New Roman" w:hAnsi="Times New Roman" w:cs="Times New Roman"/>
          <w:color w:val="000000" w:themeColor="text1"/>
          <w:sz w:val="28"/>
          <w:szCs w:val="28"/>
          <w:lang w:eastAsia="zh-CN"/>
        </w:rPr>
        <w:t>Добавить</w:t>
      </w:r>
      <w:r w:rsidRPr="007666FF">
        <w:rPr>
          <w:rFonts w:ascii="Times New Roman" w:eastAsia="Times New Roman" w:hAnsi="Times New Roman" w:cs="Times New Roman"/>
          <w:color w:val="000000" w:themeColor="text1"/>
          <w:sz w:val="28"/>
          <w:szCs w:val="28"/>
          <w:lang w:eastAsia="zh-CN"/>
        </w:rPr>
        <w:t>» произойдёт добавление записи в таблицу «</w:t>
      </w:r>
      <w:r w:rsidR="0023089D" w:rsidRPr="007666FF">
        <w:rPr>
          <w:rFonts w:ascii="Times New Roman" w:eastAsia="Times New Roman" w:hAnsi="Times New Roman" w:cs="Times New Roman"/>
          <w:color w:val="000000" w:themeColor="text1"/>
          <w:sz w:val="28"/>
          <w:szCs w:val="28"/>
          <w:lang w:eastAsia="zh-CN"/>
        </w:rPr>
        <w:t>Проживающие</w:t>
      </w:r>
      <w:r w:rsidRPr="007666FF">
        <w:rPr>
          <w:rFonts w:ascii="Times New Roman" w:eastAsia="Times New Roman" w:hAnsi="Times New Roman" w:cs="Times New Roman"/>
          <w:color w:val="000000" w:themeColor="text1"/>
          <w:sz w:val="28"/>
          <w:szCs w:val="28"/>
          <w:lang w:eastAsia="zh-CN"/>
        </w:rPr>
        <w:t xml:space="preserve">» базы данных (рисунок </w:t>
      </w:r>
      <w:r w:rsidR="00E53EE0"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44</w:t>
      </w:r>
      <w:r w:rsidRPr="007666FF">
        <w:rPr>
          <w:rFonts w:ascii="Times New Roman" w:eastAsia="Times New Roman" w:hAnsi="Times New Roman" w:cs="Times New Roman"/>
          <w:color w:val="000000" w:themeColor="text1"/>
          <w:sz w:val="28"/>
          <w:szCs w:val="28"/>
          <w:lang w:eastAsia="zh-CN"/>
        </w:rPr>
        <w:t>).</w:t>
      </w:r>
    </w:p>
    <w:p w:rsidR="0023089D" w:rsidRPr="007666FF" w:rsidRDefault="0023089D"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lastRenderedPageBreak/>
        <w:drawing>
          <wp:inline distT="0" distB="0" distL="0" distR="0" wp14:anchorId="521EA173" wp14:editId="7C24A3EC">
            <wp:extent cx="1854096" cy="468707"/>
            <wp:effectExtent l="0" t="0" r="0" b="0"/>
            <wp:docPr id="237" name="Рисунок 237" descr="C:\Users\Дарья\Desktop\прога диплом и скрины\Диплом\Скрины диплом\прога\Добавление\ллл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esktop\прога диплом и скрины\Диплом\Скрины диплом\прога\Добавление\лллл.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026" t="13702" b="13677"/>
                    <a:stretch/>
                  </pic:blipFill>
                  <pic:spPr bwMode="auto">
                    <a:xfrm>
                      <a:off x="0" y="0"/>
                      <a:ext cx="1863010" cy="470960"/>
                    </a:xfrm>
                    <a:prstGeom prst="rect">
                      <a:avLst/>
                    </a:prstGeom>
                    <a:noFill/>
                    <a:ln>
                      <a:noFill/>
                    </a:ln>
                    <a:extLst>
                      <a:ext uri="{53640926-AAD7-44D8-BBD7-CCE9431645EC}">
                        <a14:shadowObscured xmlns:a14="http://schemas.microsoft.com/office/drawing/2010/main"/>
                      </a:ext>
                    </a:extLst>
                  </pic:spPr>
                </pic:pic>
              </a:graphicData>
            </a:graphic>
          </wp:inline>
        </w:drawing>
      </w:r>
    </w:p>
    <w:p w:rsidR="00107F7D" w:rsidRPr="007666FF" w:rsidRDefault="00107F7D"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bookmarkStart w:id="85" w:name="_Toc308538983"/>
      <w:r w:rsidRPr="007666FF">
        <w:rPr>
          <w:rFonts w:ascii="Times New Roman" w:eastAsia="Times New Roman" w:hAnsi="Times New Roman" w:cs="Times New Roman"/>
          <w:color w:val="000000" w:themeColor="text1"/>
          <w:sz w:val="28"/>
          <w:szCs w:val="28"/>
          <w:lang w:eastAsia="zh-CN"/>
        </w:rPr>
        <w:t xml:space="preserve">Рисунок </w:t>
      </w:r>
      <w:r w:rsidR="00E53EE0"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44</w:t>
      </w:r>
      <w:r w:rsidRPr="007666FF">
        <w:rPr>
          <w:rFonts w:ascii="Times New Roman" w:eastAsia="Times New Roman" w:hAnsi="Times New Roman" w:cs="Times New Roman"/>
          <w:color w:val="000000" w:themeColor="text1"/>
          <w:sz w:val="28"/>
          <w:szCs w:val="28"/>
          <w:lang w:eastAsia="zh-CN"/>
        </w:rPr>
        <w:t>– Кнопка «</w:t>
      </w:r>
      <w:r w:rsidR="0023089D" w:rsidRPr="007666FF">
        <w:rPr>
          <w:rFonts w:ascii="Times New Roman" w:eastAsia="Times New Roman" w:hAnsi="Times New Roman" w:cs="Times New Roman"/>
          <w:color w:val="000000" w:themeColor="text1"/>
          <w:sz w:val="28"/>
          <w:szCs w:val="28"/>
          <w:lang w:eastAsia="zh-CN"/>
        </w:rPr>
        <w:t>Добавить</w:t>
      </w:r>
      <w:r w:rsidRPr="007666FF">
        <w:rPr>
          <w:rFonts w:ascii="Times New Roman" w:eastAsia="Times New Roman" w:hAnsi="Times New Roman" w:cs="Times New Roman"/>
          <w:color w:val="000000" w:themeColor="text1"/>
          <w:sz w:val="28"/>
          <w:szCs w:val="28"/>
          <w:lang w:eastAsia="zh-CN"/>
        </w:rPr>
        <w:t>»</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 xml:space="preserve">3.2.2 Выполнение </w:t>
      </w:r>
      <w:bookmarkEnd w:id="85"/>
      <w:r w:rsidRPr="007666FF">
        <w:rPr>
          <w:rFonts w:ascii="Times New Roman" w:eastAsia="Times New Roman" w:hAnsi="Times New Roman" w:cs="Times New Roman"/>
          <w:b/>
          <w:color w:val="000000" w:themeColor="text1"/>
          <w:sz w:val="28"/>
          <w:szCs w:val="28"/>
          <w:lang w:eastAsia="zh-CN"/>
        </w:rPr>
        <w:t xml:space="preserve">функции отмены добавления записи </w:t>
      </w:r>
      <w:r w:rsidR="0023089D" w:rsidRPr="007666FF">
        <w:rPr>
          <w:rFonts w:ascii="Times New Roman" w:eastAsia="Times New Roman" w:hAnsi="Times New Roman" w:cs="Times New Roman"/>
          <w:b/>
          <w:color w:val="000000" w:themeColor="text1"/>
          <w:sz w:val="28"/>
          <w:szCs w:val="28"/>
          <w:lang w:eastAsia="zh-CN"/>
        </w:rPr>
        <w:t>проживающего</w:t>
      </w:r>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По нажатию на кнопку «Отмена» происходит очистка полей окна добавление записи в таблицу «</w:t>
      </w:r>
      <w:r w:rsidR="0023089D" w:rsidRPr="007666FF">
        <w:rPr>
          <w:rFonts w:ascii="Times New Roman" w:eastAsia="Times New Roman" w:hAnsi="Times New Roman" w:cs="Times New Roman"/>
          <w:color w:val="000000" w:themeColor="text1"/>
          <w:sz w:val="28"/>
          <w:szCs w:val="28"/>
          <w:lang w:eastAsia="zh-CN"/>
        </w:rPr>
        <w:t>Проживающие</w:t>
      </w:r>
      <w:r w:rsidRPr="007666FF">
        <w:rPr>
          <w:rFonts w:ascii="Times New Roman" w:eastAsia="Times New Roman" w:hAnsi="Times New Roman" w:cs="Times New Roman"/>
          <w:color w:val="000000" w:themeColor="text1"/>
          <w:sz w:val="28"/>
          <w:szCs w:val="28"/>
          <w:lang w:eastAsia="zh-CN"/>
        </w:rPr>
        <w:t xml:space="preserve">» базы данных (рисунок </w:t>
      </w:r>
      <w:r w:rsidR="00E53EE0"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45</w:t>
      </w:r>
      <w:r w:rsidRPr="007666FF">
        <w:rPr>
          <w:rFonts w:ascii="Times New Roman" w:eastAsia="Times New Roman" w:hAnsi="Times New Roman" w:cs="Times New Roman"/>
          <w:color w:val="000000" w:themeColor="text1"/>
          <w:sz w:val="28"/>
          <w:szCs w:val="28"/>
          <w:lang w:eastAsia="zh-CN"/>
        </w:rPr>
        <w:t>).</w:t>
      </w:r>
      <w:bookmarkStart w:id="86" w:name="_Toc308538984"/>
    </w:p>
    <w:p w:rsidR="0023089D" w:rsidRPr="007666FF" w:rsidRDefault="0023089D"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4B18B33" wp14:editId="4A35DDBF">
            <wp:extent cx="2133600" cy="533401"/>
            <wp:effectExtent l="0" t="0" r="0" b="0"/>
            <wp:docPr id="238" name="Рисунок 238" descr="C:\Users\Дарья\Desktop\прога диплом и скрины\Диплом\Скрины диплом\прога\Добавление\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esktop\прога диплом и скрины\Диплом\Скрины диплом\прога\Добавление\gj.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334" t="12122" r="5334" b="20202"/>
                    <a:stretch/>
                  </pic:blipFill>
                  <pic:spPr bwMode="auto">
                    <a:xfrm>
                      <a:off x="0" y="0"/>
                      <a:ext cx="2153730" cy="538434"/>
                    </a:xfrm>
                    <a:prstGeom prst="rect">
                      <a:avLst/>
                    </a:prstGeom>
                    <a:noFill/>
                    <a:ln>
                      <a:noFill/>
                    </a:ln>
                    <a:extLst>
                      <a:ext uri="{53640926-AAD7-44D8-BBD7-CCE9431645EC}">
                        <a14:shadowObscured xmlns:a14="http://schemas.microsoft.com/office/drawing/2010/main"/>
                      </a:ext>
                    </a:extLst>
                  </pic:spPr>
                </pic:pic>
              </a:graphicData>
            </a:graphic>
          </wp:inline>
        </w:drawing>
      </w:r>
    </w:p>
    <w:p w:rsidR="00107F7D" w:rsidRPr="007666FF" w:rsidRDefault="00107F7D"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E53EE0"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45</w:t>
      </w:r>
      <w:r w:rsidRPr="007666FF">
        <w:rPr>
          <w:rFonts w:ascii="Times New Roman" w:eastAsia="Times New Roman" w:hAnsi="Times New Roman" w:cs="Times New Roman"/>
          <w:color w:val="000000" w:themeColor="text1"/>
          <w:sz w:val="28"/>
          <w:szCs w:val="28"/>
          <w:lang w:eastAsia="zh-CN"/>
        </w:rPr>
        <w:t xml:space="preserve"> – Кнопка «Отмена»</w:t>
      </w:r>
    </w:p>
    <w:p w:rsidR="0023089D" w:rsidRPr="007666FF" w:rsidRDefault="0023089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bookmarkStart w:id="87" w:name="_Toc308538986"/>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3</w:t>
      </w:r>
      <w:r w:rsidRPr="007666FF">
        <w:rPr>
          <w:rFonts w:ascii="Times New Roman" w:eastAsia="Times New Roman" w:hAnsi="Times New Roman" w:cs="Times New Roman"/>
          <w:b/>
          <w:color w:val="000000" w:themeColor="text1"/>
          <w:sz w:val="28"/>
          <w:szCs w:val="28"/>
          <w:lang w:eastAsia="zh-CN"/>
        </w:rPr>
        <w:t xml:space="preserve"> Выполнение функции </w:t>
      </w:r>
      <w:bookmarkEnd w:id="87"/>
      <w:r w:rsidRPr="007666FF">
        <w:rPr>
          <w:rFonts w:ascii="Times New Roman" w:eastAsia="Times New Roman" w:hAnsi="Times New Roman" w:cs="Times New Roman"/>
          <w:b/>
          <w:color w:val="000000" w:themeColor="text1"/>
          <w:sz w:val="28"/>
          <w:szCs w:val="28"/>
          <w:lang w:eastAsia="zh-CN"/>
        </w:rPr>
        <w:t>удаления записи проживающего</w:t>
      </w:r>
    </w:p>
    <w:p w:rsidR="0023089D" w:rsidRPr="007666FF" w:rsidRDefault="0023089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По нажатию на кнопку «Удалить</w:t>
      </w:r>
      <w:r w:rsidR="007615E9" w:rsidRPr="007666FF">
        <w:rPr>
          <w:rFonts w:ascii="Times New Roman" w:eastAsia="Times New Roman" w:hAnsi="Times New Roman" w:cs="Times New Roman"/>
          <w:color w:val="000000" w:themeColor="text1"/>
          <w:sz w:val="28"/>
          <w:szCs w:val="28"/>
          <w:lang w:eastAsia="zh-CN"/>
        </w:rPr>
        <w:t xml:space="preserve"> запись»</w:t>
      </w:r>
      <w:r w:rsidRPr="007666FF">
        <w:rPr>
          <w:rFonts w:ascii="Times New Roman" w:eastAsia="Times New Roman" w:hAnsi="Times New Roman" w:cs="Times New Roman"/>
          <w:color w:val="000000" w:themeColor="text1"/>
          <w:sz w:val="28"/>
          <w:szCs w:val="28"/>
          <w:lang w:eastAsia="zh-CN"/>
        </w:rPr>
        <w:t xml:space="preserve"> (рисунок </w:t>
      </w:r>
      <w:r w:rsidR="00E53EE0"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46</w:t>
      </w:r>
      <w:r w:rsidRPr="007666FF">
        <w:rPr>
          <w:rFonts w:ascii="Times New Roman" w:eastAsia="Times New Roman" w:hAnsi="Times New Roman" w:cs="Times New Roman"/>
          <w:color w:val="000000" w:themeColor="text1"/>
          <w:sz w:val="28"/>
          <w:szCs w:val="28"/>
          <w:lang w:eastAsia="zh-CN"/>
        </w:rPr>
        <w:t>) производит удаление выбранной записи из таблицы «Проживающие» базы данных.</w:t>
      </w:r>
    </w:p>
    <w:p w:rsidR="007615E9" w:rsidRPr="007666FF" w:rsidRDefault="007615E9"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F88C766" wp14:editId="0D5653D2">
            <wp:extent cx="2314575" cy="578745"/>
            <wp:effectExtent l="0" t="0" r="0" b="0"/>
            <wp:docPr id="245" name="Рисунок 245" descr="C:\Users\Дарья\Desktop\прога диплом и скрины\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esktop\прога диплом и скрины\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089" b="10127"/>
                    <a:stretch/>
                  </pic:blipFill>
                  <pic:spPr bwMode="auto">
                    <a:xfrm>
                      <a:off x="0" y="0"/>
                      <a:ext cx="2323465" cy="580968"/>
                    </a:xfrm>
                    <a:prstGeom prst="rect">
                      <a:avLst/>
                    </a:prstGeom>
                    <a:noFill/>
                    <a:ln>
                      <a:noFill/>
                    </a:ln>
                    <a:extLst>
                      <a:ext uri="{53640926-AAD7-44D8-BBD7-CCE9431645EC}">
                        <a14:shadowObscured xmlns:a14="http://schemas.microsoft.com/office/drawing/2010/main"/>
                      </a:ext>
                    </a:extLst>
                  </pic:spPr>
                </pic:pic>
              </a:graphicData>
            </a:graphic>
          </wp:inline>
        </w:drawing>
      </w:r>
    </w:p>
    <w:p w:rsidR="0023089D" w:rsidRPr="007666FF" w:rsidRDefault="0023089D"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E53EE0"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46</w:t>
      </w:r>
      <w:r w:rsidRPr="007666FF">
        <w:rPr>
          <w:rFonts w:ascii="Times New Roman" w:eastAsia="Times New Roman" w:hAnsi="Times New Roman" w:cs="Times New Roman"/>
          <w:color w:val="000000" w:themeColor="text1"/>
          <w:sz w:val="28"/>
          <w:szCs w:val="28"/>
          <w:lang w:eastAsia="zh-CN"/>
        </w:rPr>
        <w:t xml:space="preserve"> – Кнопка «Удалить</w:t>
      </w:r>
      <w:r w:rsidR="007615E9" w:rsidRPr="007666FF">
        <w:rPr>
          <w:rFonts w:ascii="Times New Roman" w:eastAsia="Times New Roman" w:hAnsi="Times New Roman" w:cs="Times New Roman"/>
          <w:color w:val="000000" w:themeColor="text1"/>
          <w:sz w:val="28"/>
          <w:szCs w:val="28"/>
          <w:lang w:eastAsia="zh-CN"/>
        </w:rPr>
        <w:t xml:space="preserve"> запись</w:t>
      </w:r>
      <w:r w:rsidRPr="007666FF">
        <w:rPr>
          <w:rFonts w:ascii="Times New Roman" w:eastAsia="Times New Roman" w:hAnsi="Times New Roman" w:cs="Times New Roman"/>
          <w:color w:val="000000" w:themeColor="text1"/>
          <w:sz w:val="28"/>
          <w:szCs w:val="28"/>
          <w:lang w:eastAsia="zh-CN"/>
        </w:rPr>
        <w:t>»</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4</w:t>
      </w:r>
      <w:r w:rsidRPr="007666FF">
        <w:rPr>
          <w:rFonts w:ascii="Times New Roman" w:eastAsia="Times New Roman" w:hAnsi="Times New Roman" w:cs="Times New Roman"/>
          <w:b/>
          <w:color w:val="000000" w:themeColor="text1"/>
          <w:sz w:val="28"/>
          <w:szCs w:val="28"/>
          <w:lang w:eastAsia="zh-CN"/>
        </w:rPr>
        <w:t xml:space="preserve"> Выполнение функции </w:t>
      </w:r>
      <w:bookmarkStart w:id="88" w:name="_Toc308538985"/>
      <w:bookmarkEnd w:id="86"/>
      <w:r w:rsidR="007615E9" w:rsidRPr="007666FF">
        <w:rPr>
          <w:rFonts w:ascii="Times New Roman" w:eastAsia="Times New Roman" w:hAnsi="Times New Roman" w:cs="Times New Roman"/>
          <w:b/>
          <w:color w:val="000000" w:themeColor="text1"/>
          <w:sz w:val="28"/>
          <w:szCs w:val="28"/>
          <w:lang w:eastAsia="zh-CN"/>
        </w:rPr>
        <w:t>редактирования</w:t>
      </w:r>
      <w:r w:rsidRPr="007666FF">
        <w:rPr>
          <w:rFonts w:ascii="Times New Roman" w:eastAsia="Times New Roman" w:hAnsi="Times New Roman" w:cs="Times New Roman"/>
          <w:b/>
          <w:color w:val="000000" w:themeColor="text1"/>
          <w:sz w:val="28"/>
          <w:szCs w:val="28"/>
          <w:lang w:eastAsia="zh-CN"/>
        </w:rPr>
        <w:t xml:space="preserve"> записи </w:t>
      </w:r>
      <w:r w:rsidR="007615E9" w:rsidRPr="007666FF">
        <w:rPr>
          <w:rFonts w:ascii="Times New Roman" w:eastAsia="Times New Roman" w:hAnsi="Times New Roman" w:cs="Times New Roman"/>
          <w:b/>
          <w:color w:val="000000" w:themeColor="text1"/>
          <w:sz w:val="28"/>
          <w:szCs w:val="28"/>
          <w:lang w:eastAsia="zh-CN"/>
        </w:rPr>
        <w:t>проживающего</w:t>
      </w:r>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«Сохранить» (рисунок </w:t>
      </w:r>
      <w:r w:rsidR="00E53EE0"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47</w:t>
      </w:r>
      <w:r w:rsidRPr="007666FF">
        <w:rPr>
          <w:rFonts w:ascii="Times New Roman" w:eastAsia="Times New Roman" w:hAnsi="Times New Roman" w:cs="Times New Roman"/>
          <w:color w:val="000000" w:themeColor="text1"/>
          <w:sz w:val="28"/>
          <w:szCs w:val="28"/>
          <w:lang w:eastAsia="zh-CN"/>
        </w:rPr>
        <w:t>) происходит изменение данных выбранной записи в таблице «</w:t>
      </w:r>
      <w:r w:rsidR="007615E9" w:rsidRPr="007666FF">
        <w:rPr>
          <w:rFonts w:ascii="Times New Roman" w:eastAsia="Times New Roman" w:hAnsi="Times New Roman" w:cs="Times New Roman"/>
          <w:color w:val="000000" w:themeColor="text1"/>
          <w:sz w:val="28"/>
          <w:szCs w:val="28"/>
          <w:lang w:eastAsia="zh-CN"/>
        </w:rPr>
        <w:t>Проживающие</w:t>
      </w:r>
      <w:r w:rsidRPr="007666FF">
        <w:rPr>
          <w:rFonts w:ascii="Times New Roman" w:eastAsia="Times New Roman" w:hAnsi="Times New Roman" w:cs="Times New Roman"/>
          <w:color w:val="000000" w:themeColor="text1"/>
          <w:sz w:val="28"/>
          <w:szCs w:val="28"/>
          <w:lang w:eastAsia="zh-CN"/>
        </w:rPr>
        <w:t>» базы данных.</w:t>
      </w:r>
    </w:p>
    <w:p w:rsidR="007615E9" w:rsidRPr="007666FF" w:rsidRDefault="007615E9"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43DA68DE" wp14:editId="2CF5F4BA">
            <wp:extent cx="2412705" cy="657225"/>
            <wp:effectExtent l="0" t="0" r="0" b="0"/>
            <wp:docPr id="268" name="Рисунок 268" descr="C:\Users\Дарья\Desktop\прога диплом и скрины\Диплом\Скрины диплом\прога\Редактирование\ппп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esktop\прога диплом и скрины\Диплом\Скрины диплом\прога\Редактирование\ппппп.PN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752" t="7292" r="3537" b="13542"/>
                    <a:stretch/>
                  </pic:blipFill>
                  <pic:spPr bwMode="auto">
                    <a:xfrm>
                      <a:off x="0" y="0"/>
                      <a:ext cx="2444629" cy="665921"/>
                    </a:xfrm>
                    <a:prstGeom prst="rect">
                      <a:avLst/>
                    </a:prstGeom>
                    <a:noFill/>
                    <a:ln>
                      <a:noFill/>
                    </a:ln>
                    <a:extLst>
                      <a:ext uri="{53640926-AAD7-44D8-BBD7-CCE9431645EC}">
                        <a14:shadowObscured xmlns:a14="http://schemas.microsoft.com/office/drawing/2010/main"/>
                      </a:ext>
                    </a:extLst>
                  </pic:spPr>
                </pic:pic>
              </a:graphicData>
            </a:graphic>
          </wp:inline>
        </w:drawing>
      </w:r>
    </w:p>
    <w:p w:rsidR="00107F7D" w:rsidRPr="007666FF" w:rsidRDefault="00107F7D"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E53EE0"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47</w:t>
      </w:r>
      <w:r w:rsidRPr="007666FF">
        <w:rPr>
          <w:rFonts w:ascii="Times New Roman" w:eastAsia="Times New Roman" w:hAnsi="Times New Roman" w:cs="Times New Roman"/>
          <w:color w:val="000000" w:themeColor="text1"/>
          <w:sz w:val="28"/>
          <w:szCs w:val="28"/>
          <w:lang w:eastAsia="zh-CN"/>
        </w:rPr>
        <w:t xml:space="preserve"> – Кнопка «Сохранить»</w:t>
      </w:r>
    </w:p>
    <w:p w:rsidR="007615E9" w:rsidRPr="007666FF" w:rsidRDefault="007615E9"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5</w:t>
      </w:r>
      <w:r w:rsidRPr="007666FF">
        <w:rPr>
          <w:rFonts w:ascii="Times New Roman" w:eastAsia="Times New Roman" w:hAnsi="Times New Roman" w:cs="Times New Roman"/>
          <w:b/>
          <w:color w:val="000000" w:themeColor="text1"/>
          <w:sz w:val="28"/>
          <w:szCs w:val="28"/>
          <w:lang w:eastAsia="zh-CN"/>
        </w:rPr>
        <w:t xml:space="preserve"> Выполнение функции добавления записи родственника проживающего</w:t>
      </w:r>
    </w:p>
    <w:p w:rsidR="007615E9" w:rsidRPr="007666FF" w:rsidRDefault="007615E9"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«Добавить» произойдёт добавление записи в таблицу «Данные о родственниках» базы данных (рисунок </w:t>
      </w:r>
      <w:r w:rsidR="00637B76"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48</w:t>
      </w:r>
      <w:r w:rsidRPr="007666FF">
        <w:rPr>
          <w:rFonts w:ascii="Times New Roman" w:eastAsia="Times New Roman" w:hAnsi="Times New Roman" w:cs="Times New Roman"/>
          <w:color w:val="000000" w:themeColor="text1"/>
          <w:sz w:val="28"/>
          <w:szCs w:val="28"/>
          <w:lang w:eastAsia="zh-CN"/>
        </w:rPr>
        <w:t>).</w:t>
      </w:r>
    </w:p>
    <w:p w:rsidR="007615E9" w:rsidRPr="007666FF" w:rsidRDefault="007615E9"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2BA4282" wp14:editId="6E96653E">
            <wp:extent cx="1974262" cy="571500"/>
            <wp:effectExtent l="0" t="0" r="0" b="0"/>
            <wp:docPr id="269" name="Рисунок 269" descr="C:\Users\Дарья\Desktop\прога диплом и скрины\Диплом\Скрины диплом\прога\Добавление\ллл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esktop\прога диплом и скрины\Диплом\Скрины диплом\прога\Добавление\лллл.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617" t="16438"/>
                    <a:stretch/>
                  </pic:blipFill>
                  <pic:spPr bwMode="auto">
                    <a:xfrm>
                      <a:off x="0" y="0"/>
                      <a:ext cx="2001987" cy="579526"/>
                    </a:xfrm>
                    <a:prstGeom prst="rect">
                      <a:avLst/>
                    </a:prstGeom>
                    <a:noFill/>
                    <a:ln>
                      <a:noFill/>
                    </a:ln>
                    <a:extLst>
                      <a:ext uri="{53640926-AAD7-44D8-BBD7-CCE9431645EC}">
                        <a14:shadowObscured xmlns:a14="http://schemas.microsoft.com/office/drawing/2010/main"/>
                      </a:ext>
                    </a:extLst>
                  </pic:spPr>
                </pic:pic>
              </a:graphicData>
            </a:graphic>
          </wp:inline>
        </w:drawing>
      </w:r>
    </w:p>
    <w:p w:rsidR="007615E9" w:rsidRPr="007666FF" w:rsidRDefault="007615E9"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48</w:t>
      </w:r>
      <w:r w:rsidRPr="007666FF">
        <w:rPr>
          <w:rFonts w:ascii="Times New Roman" w:eastAsia="Times New Roman" w:hAnsi="Times New Roman" w:cs="Times New Roman"/>
          <w:color w:val="000000" w:themeColor="text1"/>
          <w:sz w:val="28"/>
          <w:szCs w:val="28"/>
          <w:lang w:eastAsia="zh-CN"/>
        </w:rPr>
        <w:t>– Кнопка «Добавить»</w:t>
      </w:r>
    </w:p>
    <w:p w:rsidR="007615E9" w:rsidRPr="007666FF" w:rsidRDefault="007615E9"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lastRenderedPageBreak/>
        <w:t>3.2.</w:t>
      </w:r>
      <w:r w:rsidR="003151C7" w:rsidRPr="007666FF">
        <w:rPr>
          <w:rFonts w:ascii="Times New Roman" w:eastAsia="Times New Roman" w:hAnsi="Times New Roman" w:cs="Times New Roman"/>
          <w:b/>
          <w:color w:val="000000" w:themeColor="text1"/>
          <w:sz w:val="28"/>
          <w:szCs w:val="28"/>
          <w:lang w:eastAsia="zh-CN"/>
        </w:rPr>
        <w:t>6</w:t>
      </w:r>
      <w:r w:rsidRPr="007666FF">
        <w:rPr>
          <w:rFonts w:ascii="Times New Roman" w:eastAsia="Times New Roman" w:hAnsi="Times New Roman" w:cs="Times New Roman"/>
          <w:b/>
          <w:color w:val="000000" w:themeColor="text1"/>
          <w:sz w:val="28"/>
          <w:szCs w:val="28"/>
          <w:lang w:eastAsia="zh-CN"/>
        </w:rPr>
        <w:t xml:space="preserve"> Выполнение </w:t>
      </w:r>
      <w:proofErr w:type="gramStart"/>
      <w:r w:rsidRPr="007666FF">
        <w:rPr>
          <w:rFonts w:ascii="Times New Roman" w:eastAsia="Times New Roman" w:hAnsi="Times New Roman" w:cs="Times New Roman"/>
          <w:b/>
          <w:color w:val="000000" w:themeColor="text1"/>
          <w:sz w:val="28"/>
          <w:szCs w:val="28"/>
          <w:lang w:eastAsia="zh-CN"/>
        </w:rPr>
        <w:t>функции отмены добавления записи родственника проживающего</w:t>
      </w:r>
      <w:proofErr w:type="gramEnd"/>
    </w:p>
    <w:p w:rsidR="007615E9" w:rsidRPr="007666FF" w:rsidRDefault="007615E9"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«Отмена» происходит очистка полей окна добавление записи в таблицу «Данные о родственниках» базы данных (рисунок </w:t>
      </w:r>
      <w:r w:rsidR="00637B76"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49</w:t>
      </w:r>
      <w:r w:rsidRPr="007666FF">
        <w:rPr>
          <w:rFonts w:ascii="Times New Roman" w:eastAsia="Times New Roman" w:hAnsi="Times New Roman" w:cs="Times New Roman"/>
          <w:color w:val="000000" w:themeColor="text1"/>
          <w:sz w:val="28"/>
          <w:szCs w:val="28"/>
          <w:lang w:eastAsia="zh-CN"/>
        </w:rPr>
        <w:t>).</w:t>
      </w:r>
    </w:p>
    <w:p w:rsidR="007615E9" w:rsidRPr="007666FF" w:rsidRDefault="007615E9"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AB6EAA5" wp14:editId="76547DCD">
            <wp:extent cx="1943100" cy="485775"/>
            <wp:effectExtent l="0" t="0" r="0" b="0"/>
            <wp:docPr id="270" name="Рисунок 270" descr="C:\Users\Дарья\Desktop\прога диплом и скрины\Диплом\Скрины диплом\прога\Добавление\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esktop\прога диплом и скрины\Диплом\Скрины диплом\прога\Добавление\gj.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334" t="12122" r="5334" b="20202"/>
                    <a:stretch/>
                  </pic:blipFill>
                  <pic:spPr bwMode="auto">
                    <a:xfrm>
                      <a:off x="0" y="0"/>
                      <a:ext cx="1943100" cy="485775"/>
                    </a:xfrm>
                    <a:prstGeom prst="rect">
                      <a:avLst/>
                    </a:prstGeom>
                    <a:noFill/>
                    <a:ln>
                      <a:noFill/>
                    </a:ln>
                    <a:extLst>
                      <a:ext uri="{53640926-AAD7-44D8-BBD7-CCE9431645EC}">
                        <a14:shadowObscured xmlns:a14="http://schemas.microsoft.com/office/drawing/2010/main"/>
                      </a:ext>
                    </a:extLst>
                  </pic:spPr>
                </pic:pic>
              </a:graphicData>
            </a:graphic>
          </wp:inline>
        </w:drawing>
      </w:r>
    </w:p>
    <w:p w:rsidR="007615E9" w:rsidRPr="007666FF" w:rsidRDefault="007615E9"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E005A8" w:rsidRPr="007666FF">
        <w:rPr>
          <w:rFonts w:ascii="Times New Roman" w:eastAsia="Times New Roman" w:hAnsi="Times New Roman" w:cs="Times New Roman"/>
          <w:color w:val="000000" w:themeColor="text1"/>
          <w:sz w:val="28"/>
          <w:szCs w:val="28"/>
          <w:lang w:eastAsia="zh-CN"/>
        </w:rPr>
        <w:t>.</w:t>
      </w:r>
      <w:r w:rsidR="003151C7" w:rsidRPr="007666FF">
        <w:rPr>
          <w:rFonts w:ascii="Times New Roman" w:eastAsia="Times New Roman" w:hAnsi="Times New Roman" w:cs="Times New Roman"/>
          <w:color w:val="000000" w:themeColor="text1"/>
          <w:sz w:val="28"/>
          <w:szCs w:val="28"/>
          <w:lang w:eastAsia="zh-CN"/>
        </w:rPr>
        <w:t>49</w:t>
      </w:r>
      <w:r w:rsidRPr="007666FF">
        <w:rPr>
          <w:rFonts w:ascii="Times New Roman" w:eastAsia="Times New Roman" w:hAnsi="Times New Roman" w:cs="Times New Roman"/>
          <w:color w:val="000000" w:themeColor="text1"/>
          <w:sz w:val="28"/>
          <w:szCs w:val="28"/>
          <w:lang w:eastAsia="zh-CN"/>
        </w:rPr>
        <w:t xml:space="preserve"> – Кнопка «Отмена»</w:t>
      </w:r>
    </w:p>
    <w:p w:rsidR="007615E9" w:rsidRPr="007666FF" w:rsidRDefault="007615E9"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7</w:t>
      </w:r>
      <w:r w:rsidRPr="007666FF">
        <w:rPr>
          <w:rFonts w:ascii="Times New Roman" w:eastAsia="Times New Roman" w:hAnsi="Times New Roman" w:cs="Times New Roman"/>
          <w:b/>
          <w:color w:val="000000" w:themeColor="text1"/>
          <w:sz w:val="28"/>
          <w:szCs w:val="28"/>
          <w:lang w:eastAsia="zh-CN"/>
        </w:rPr>
        <w:t xml:space="preserve"> Выполнение функции удаления записи </w:t>
      </w:r>
      <w:r w:rsidR="0020741C" w:rsidRPr="007666FF">
        <w:rPr>
          <w:rFonts w:ascii="Times New Roman" w:eastAsia="Times New Roman" w:hAnsi="Times New Roman" w:cs="Times New Roman"/>
          <w:b/>
          <w:color w:val="000000" w:themeColor="text1"/>
          <w:sz w:val="28"/>
          <w:szCs w:val="28"/>
          <w:lang w:eastAsia="zh-CN"/>
        </w:rPr>
        <w:t xml:space="preserve">родственника </w:t>
      </w:r>
      <w:r w:rsidRPr="007666FF">
        <w:rPr>
          <w:rFonts w:ascii="Times New Roman" w:eastAsia="Times New Roman" w:hAnsi="Times New Roman" w:cs="Times New Roman"/>
          <w:b/>
          <w:color w:val="000000" w:themeColor="text1"/>
          <w:sz w:val="28"/>
          <w:szCs w:val="28"/>
          <w:lang w:eastAsia="zh-CN"/>
        </w:rPr>
        <w:t>проживающего</w:t>
      </w:r>
    </w:p>
    <w:p w:rsidR="007615E9" w:rsidRPr="007666FF" w:rsidRDefault="007615E9"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«Удалить запись»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.5</w:t>
      </w:r>
      <w:r w:rsidR="00D76AB1" w:rsidRPr="007666FF">
        <w:rPr>
          <w:rFonts w:ascii="Times New Roman" w:eastAsia="Times New Roman" w:hAnsi="Times New Roman" w:cs="Times New Roman"/>
          <w:color w:val="000000" w:themeColor="text1"/>
          <w:sz w:val="28"/>
          <w:szCs w:val="28"/>
          <w:lang w:eastAsia="zh-CN"/>
        </w:rPr>
        <w:t>0</w:t>
      </w:r>
      <w:r w:rsidRPr="007666FF">
        <w:rPr>
          <w:rFonts w:ascii="Times New Roman" w:eastAsia="Times New Roman" w:hAnsi="Times New Roman" w:cs="Times New Roman"/>
          <w:color w:val="000000" w:themeColor="text1"/>
          <w:sz w:val="28"/>
          <w:szCs w:val="28"/>
          <w:lang w:eastAsia="zh-CN"/>
        </w:rPr>
        <w:t>) производит удаление выбранной записи из таблицы «Данные о родственниках» базы данных.</w:t>
      </w:r>
    </w:p>
    <w:p w:rsidR="007615E9" w:rsidRPr="007666FF" w:rsidRDefault="007615E9" w:rsidP="00637B76">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26B14B7" wp14:editId="0106720C">
            <wp:extent cx="2143125" cy="519322"/>
            <wp:effectExtent l="0" t="0" r="0" b="0"/>
            <wp:docPr id="271" name="Рисунок 271" descr="C:\Users\Дарья\Desktop\прога диплом и скрины\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esktop\прога диплом и скрины\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0127"/>
                    <a:stretch/>
                  </pic:blipFill>
                  <pic:spPr bwMode="auto">
                    <a:xfrm>
                      <a:off x="0" y="0"/>
                      <a:ext cx="2165866" cy="524832"/>
                    </a:xfrm>
                    <a:prstGeom prst="rect">
                      <a:avLst/>
                    </a:prstGeom>
                    <a:noFill/>
                    <a:ln>
                      <a:noFill/>
                    </a:ln>
                    <a:extLst>
                      <a:ext uri="{53640926-AAD7-44D8-BBD7-CCE9431645EC}">
                        <a14:shadowObscured xmlns:a14="http://schemas.microsoft.com/office/drawing/2010/main"/>
                      </a:ext>
                    </a:extLst>
                  </pic:spPr>
                </pic:pic>
              </a:graphicData>
            </a:graphic>
          </wp:inline>
        </w:drawing>
      </w:r>
    </w:p>
    <w:p w:rsidR="007615E9" w:rsidRPr="007666FF" w:rsidRDefault="007615E9"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.5</w:t>
      </w:r>
      <w:r w:rsidR="00D76AB1" w:rsidRPr="007666FF">
        <w:rPr>
          <w:rFonts w:ascii="Times New Roman" w:eastAsia="Times New Roman" w:hAnsi="Times New Roman" w:cs="Times New Roman"/>
          <w:color w:val="000000" w:themeColor="text1"/>
          <w:sz w:val="28"/>
          <w:szCs w:val="28"/>
          <w:lang w:eastAsia="zh-CN"/>
        </w:rPr>
        <w:t>0</w:t>
      </w:r>
      <w:r w:rsidRPr="007666FF">
        <w:rPr>
          <w:rFonts w:ascii="Times New Roman" w:eastAsia="Times New Roman" w:hAnsi="Times New Roman" w:cs="Times New Roman"/>
          <w:color w:val="000000" w:themeColor="text1"/>
          <w:sz w:val="28"/>
          <w:szCs w:val="28"/>
          <w:lang w:eastAsia="zh-CN"/>
        </w:rPr>
        <w:t xml:space="preserve"> – Кнопка «Удалить запись»</w:t>
      </w:r>
    </w:p>
    <w:p w:rsidR="007615E9" w:rsidRPr="007666FF" w:rsidRDefault="007615E9"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8</w:t>
      </w:r>
      <w:r w:rsidRPr="007666FF">
        <w:rPr>
          <w:rFonts w:ascii="Times New Roman" w:eastAsia="Times New Roman" w:hAnsi="Times New Roman" w:cs="Times New Roman"/>
          <w:b/>
          <w:color w:val="000000" w:themeColor="text1"/>
          <w:sz w:val="28"/>
          <w:szCs w:val="28"/>
          <w:lang w:eastAsia="zh-CN"/>
        </w:rPr>
        <w:t xml:space="preserve"> Выполнение функции редактирования записи </w:t>
      </w:r>
      <w:r w:rsidR="0020741C" w:rsidRPr="007666FF">
        <w:rPr>
          <w:rFonts w:ascii="Times New Roman" w:eastAsia="Times New Roman" w:hAnsi="Times New Roman" w:cs="Times New Roman"/>
          <w:b/>
          <w:color w:val="000000" w:themeColor="text1"/>
          <w:sz w:val="28"/>
          <w:szCs w:val="28"/>
          <w:lang w:eastAsia="zh-CN"/>
        </w:rPr>
        <w:t xml:space="preserve">родственника </w:t>
      </w:r>
      <w:r w:rsidRPr="007666FF">
        <w:rPr>
          <w:rFonts w:ascii="Times New Roman" w:eastAsia="Times New Roman" w:hAnsi="Times New Roman" w:cs="Times New Roman"/>
          <w:b/>
          <w:color w:val="000000" w:themeColor="text1"/>
          <w:sz w:val="28"/>
          <w:szCs w:val="28"/>
          <w:lang w:eastAsia="zh-CN"/>
        </w:rPr>
        <w:t>проживающего</w:t>
      </w:r>
    </w:p>
    <w:p w:rsidR="007615E9" w:rsidRPr="007666FF" w:rsidRDefault="007615E9"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«Сохранить»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.5</w:t>
      </w:r>
      <w:r w:rsidR="00D76AB1" w:rsidRPr="007666FF">
        <w:rPr>
          <w:rFonts w:ascii="Times New Roman" w:eastAsia="Times New Roman" w:hAnsi="Times New Roman" w:cs="Times New Roman"/>
          <w:color w:val="000000" w:themeColor="text1"/>
          <w:sz w:val="28"/>
          <w:szCs w:val="28"/>
          <w:lang w:eastAsia="zh-CN"/>
        </w:rPr>
        <w:t>1</w:t>
      </w:r>
      <w:r w:rsidRPr="007666FF">
        <w:rPr>
          <w:rFonts w:ascii="Times New Roman" w:eastAsia="Times New Roman" w:hAnsi="Times New Roman" w:cs="Times New Roman"/>
          <w:color w:val="000000" w:themeColor="text1"/>
          <w:sz w:val="28"/>
          <w:szCs w:val="28"/>
          <w:lang w:eastAsia="zh-CN"/>
        </w:rPr>
        <w:t>) происходит изменение данных выбранной записи в таблице «Данные о родственниках»</w:t>
      </w:r>
      <w:r w:rsidR="0020741C"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базы данных.</w:t>
      </w:r>
    </w:p>
    <w:p w:rsidR="007615E9" w:rsidRPr="007666FF" w:rsidRDefault="007615E9"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6F51E75C" wp14:editId="3425ACAF">
            <wp:extent cx="1962150" cy="520862"/>
            <wp:effectExtent l="0" t="0" r="0" b="0"/>
            <wp:docPr id="272" name="Рисунок 272" descr="C:\Users\Дарья\Desktop\прога диплом и скрины\Диплом\Скрины диплом\прога\Редактирование\ппп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esktop\прога диплом и скрины\Диплом\Скрины диплом\прога\Редактирование\ппппп.PN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760" t="7292" r="4721" b="16666"/>
                    <a:stretch/>
                  </pic:blipFill>
                  <pic:spPr bwMode="auto">
                    <a:xfrm>
                      <a:off x="0" y="0"/>
                      <a:ext cx="2012012" cy="534098"/>
                    </a:xfrm>
                    <a:prstGeom prst="rect">
                      <a:avLst/>
                    </a:prstGeom>
                    <a:noFill/>
                    <a:ln>
                      <a:noFill/>
                    </a:ln>
                    <a:extLst>
                      <a:ext uri="{53640926-AAD7-44D8-BBD7-CCE9431645EC}">
                        <a14:shadowObscured xmlns:a14="http://schemas.microsoft.com/office/drawing/2010/main"/>
                      </a:ext>
                    </a:extLst>
                  </pic:spPr>
                </pic:pic>
              </a:graphicData>
            </a:graphic>
          </wp:inline>
        </w:drawing>
      </w:r>
    </w:p>
    <w:p w:rsidR="007615E9" w:rsidRPr="007666FF" w:rsidRDefault="007615E9"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.5</w:t>
      </w:r>
      <w:r w:rsidR="00D76AB1" w:rsidRPr="007666FF">
        <w:rPr>
          <w:rFonts w:ascii="Times New Roman" w:eastAsia="Times New Roman" w:hAnsi="Times New Roman" w:cs="Times New Roman"/>
          <w:color w:val="000000" w:themeColor="text1"/>
          <w:sz w:val="28"/>
          <w:szCs w:val="28"/>
          <w:lang w:eastAsia="zh-CN"/>
        </w:rPr>
        <w:t>1</w:t>
      </w:r>
      <w:r w:rsidRPr="007666FF">
        <w:rPr>
          <w:rFonts w:ascii="Times New Roman" w:eastAsia="Times New Roman" w:hAnsi="Times New Roman" w:cs="Times New Roman"/>
          <w:color w:val="000000" w:themeColor="text1"/>
          <w:sz w:val="28"/>
          <w:szCs w:val="28"/>
          <w:lang w:eastAsia="zh-CN"/>
        </w:rPr>
        <w:t xml:space="preserve"> – Кнопка «Сохранить»</w:t>
      </w:r>
    </w:p>
    <w:p w:rsidR="0020741C" w:rsidRPr="007666FF" w:rsidRDefault="0020741C"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9</w:t>
      </w:r>
      <w:r w:rsidRPr="007666FF">
        <w:rPr>
          <w:rFonts w:ascii="Times New Roman" w:eastAsia="Times New Roman" w:hAnsi="Times New Roman" w:cs="Times New Roman"/>
          <w:b/>
          <w:color w:val="000000" w:themeColor="text1"/>
          <w:sz w:val="28"/>
          <w:szCs w:val="28"/>
          <w:lang w:eastAsia="zh-CN"/>
        </w:rPr>
        <w:t xml:space="preserve"> Выполнение функции редактирования записи корпуса</w:t>
      </w:r>
    </w:p>
    <w:p w:rsidR="0020741C" w:rsidRPr="007666FF" w:rsidRDefault="0020741C"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«Сохранить»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52</w:t>
      </w:r>
      <w:r w:rsidRPr="007666FF">
        <w:rPr>
          <w:rFonts w:ascii="Times New Roman" w:eastAsia="Times New Roman" w:hAnsi="Times New Roman" w:cs="Times New Roman"/>
          <w:color w:val="000000" w:themeColor="text1"/>
          <w:sz w:val="28"/>
          <w:szCs w:val="28"/>
          <w:lang w:eastAsia="zh-CN"/>
        </w:rPr>
        <w:t>) происходит изменение данных выбранной записи в таблице «Корпуса» базы данных.</w:t>
      </w:r>
    </w:p>
    <w:p w:rsidR="0020741C" w:rsidRPr="007666FF" w:rsidRDefault="0020741C"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45E891F" wp14:editId="59BF320B">
            <wp:extent cx="2009775" cy="533504"/>
            <wp:effectExtent l="0" t="0" r="0" b="0"/>
            <wp:docPr id="273" name="Рисунок 273" descr="C:\Users\Дарья\Desktop\прога диплом и скрины\Диплом\Скрины диплом\прога\Редактирование\ппп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esktop\прога диплом и скрины\Диплом\Скрины диплом\прога\Редактирование\ппппп.PN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760" t="8333" r="4721" b="15625"/>
                    <a:stretch/>
                  </pic:blipFill>
                  <pic:spPr bwMode="auto">
                    <a:xfrm>
                      <a:off x="0" y="0"/>
                      <a:ext cx="2009775" cy="533504"/>
                    </a:xfrm>
                    <a:prstGeom prst="rect">
                      <a:avLst/>
                    </a:prstGeom>
                    <a:noFill/>
                    <a:ln>
                      <a:noFill/>
                    </a:ln>
                    <a:extLst>
                      <a:ext uri="{53640926-AAD7-44D8-BBD7-CCE9431645EC}">
                        <a14:shadowObscured xmlns:a14="http://schemas.microsoft.com/office/drawing/2010/main"/>
                      </a:ext>
                    </a:extLst>
                  </pic:spPr>
                </pic:pic>
              </a:graphicData>
            </a:graphic>
          </wp:inline>
        </w:drawing>
      </w:r>
    </w:p>
    <w:p w:rsidR="0020741C" w:rsidRPr="007666FF" w:rsidRDefault="00332713"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52</w:t>
      </w:r>
      <w:r w:rsidRPr="007666FF">
        <w:rPr>
          <w:rFonts w:ascii="Times New Roman" w:eastAsia="Times New Roman" w:hAnsi="Times New Roman" w:cs="Times New Roman"/>
          <w:color w:val="000000" w:themeColor="text1"/>
          <w:sz w:val="28"/>
          <w:szCs w:val="28"/>
          <w:lang w:eastAsia="zh-CN"/>
        </w:rPr>
        <w:t xml:space="preserve"> </w:t>
      </w:r>
      <w:r w:rsidR="0020741C" w:rsidRPr="007666FF">
        <w:rPr>
          <w:rFonts w:ascii="Times New Roman" w:eastAsia="Times New Roman" w:hAnsi="Times New Roman" w:cs="Times New Roman"/>
          <w:color w:val="000000" w:themeColor="text1"/>
          <w:sz w:val="28"/>
          <w:szCs w:val="28"/>
          <w:lang w:eastAsia="zh-CN"/>
        </w:rPr>
        <w:t>– Кнопка «Сохранить»</w:t>
      </w:r>
    </w:p>
    <w:p w:rsidR="0020741C" w:rsidRPr="007666FF" w:rsidRDefault="0020741C"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lastRenderedPageBreak/>
        <w:t>3.2.1</w:t>
      </w:r>
      <w:r w:rsidR="003151C7" w:rsidRPr="007666FF">
        <w:rPr>
          <w:rFonts w:ascii="Times New Roman" w:eastAsia="Times New Roman" w:hAnsi="Times New Roman" w:cs="Times New Roman"/>
          <w:b/>
          <w:color w:val="000000" w:themeColor="text1"/>
          <w:sz w:val="28"/>
          <w:szCs w:val="28"/>
          <w:lang w:eastAsia="zh-CN"/>
        </w:rPr>
        <w:t>0</w:t>
      </w:r>
      <w:r w:rsidRPr="007666FF">
        <w:rPr>
          <w:rFonts w:ascii="Times New Roman" w:eastAsia="Times New Roman" w:hAnsi="Times New Roman" w:cs="Times New Roman"/>
          <w:b/>
          <w:color w:val="000000" w:themeColor="text1"/>
          <w:sz w:val="28"/>
          <w:szCs w:val="28"/>
          <w:lang w:eastAsia="zh-CN"/>
        </w:rPr>
        <w:t xml:space="preserve"> Выполнение функции добавления записи медицинского работника</w:t>
      </w:r>
    </w:p>
    <w:p w:rsidR="0020741C" w:rsidRPr="007666FF" w:rsidRDefault="0020741C"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«Добавить» произойдёт добавление записи в таблицу «Медицинские работники» базы данных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53</w:t>
      </w:r>
      <w:r w:rsidRPr="007666FF">
        <w:rPr>
          <w:rFonts w:ascii="Times New Roman" w:eastAsia="Times New Roman" w:hAnsi="Times New Roman" w:cs="Times New Roman"/>
          <w:color w:val="000000" w:themeColor="text1"/>
          <w:sz w:val="28"/>
          <w:szCs w:val="28"/>
          <w:lang w:eastAsia="zh-CN"/>
        </w:rPr>
        <w:t>).</w:t>
      </w:r>
    </w:p>
    <w:p w:rsidR="0020741C" w:rsidRPr="007666FF" w:rsidRDefault="0020741C" w:rsidP="00D730E8">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6EFAA4A" wp14:editId="036487A4">
            <wp:extent cx="1693581" cy="438150"/>
            <wp:effectExtent l="0" t="0" r="0" b="0"/>
            <wp:docPr id="274" name="Рисунок 274" descr="C:\Users\Дарья\Desktop\прога диплом и скрины\Диплом\Скрины диплом\прога\Добавление\ллл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рья\Desktop\прога диплом и скрины\Диплом\Скрины диплом\прога\Добавление\лллл.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418" t="13699" b="12329"/>
                    <a:stretch/>
                  </pic:blipFill>
                  <pic:spPr bwMode="auto">
                    <a:xfrm>
                      <a:off x="0" y="0"/>
                      <a:ext cx="1701315" cy="440151"/>
                    </a:xfrm>
                    <a:prstGeom prst="rect">
                      <a:avLst/>
                    </a:prstGeom>
                    <a:noFill/>
                    <a:ln>
                      <a:noFill/>
                    </a:ln>
                    <a:extLst>
                      <a:ext uri="{53640926-AAD7-44D8-BBD7-CCE9431645EC}">
                        <a14:shadowObscured xmlns:a14="http://schemas.microsoft.com/office/drawing/2010/main"/>
                      </a:ext>
                    </a:extLst>
                  </pic:spPr>
                </pic:pic>
              </a:graphicData>
            </a:graphic>
          </wp:inline>
        </w:drawing>
      </w:r>
    </w:p>
    <w:p w:rsidR="00B007A5" w:rsidRPr="007666FF" w:rsidRDefault="0020741C"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53</w:t>
      </w:r>
      <w:r w:rsidR="00332713"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 Кнопка «Добавить»</w:t>
      </w:r>
    </w:p>
    <w:p w:rsidR="0020741C" w:rsidRPr="007666FF" w:rsidRDefault="0020741C" w:rsidP="00B007A5">
      <w:pPr>
        <w:keepNext/>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11</w:t>
      </w:r>
      <w:r w:rsidRPr="007666FF">
        <w:rPr>
          <w:rFonts w:ascii="Times New Roman" w:eastAsia="Times New Roman" w:hAnsi="Times New Roman" w:cs="Times New Roman"/>
          <w:b/>
          <w:color w:val="000000" w:themeColor="text1"/>
          <w:sz w:val="28"/>
          <w:szCs w:val="28"/>
          <w:lang w:eastAsia="zh-CN"/>
        </w:rPr>
        <w:t xml:space="preserve"> Выполнение </w:t>
      </w:r>
      <w:proofErr w:type="gramStart"/>
      <w:r w:rsidRPr="007666FF">
        <w:rPr>
          <w:rFonts w:ascii="Times New Roman" w:eastAsia="Times New Roman" w:hAnsi="Times New Roman" w:cs="Times New Roman"/>
          <w:b/>
          <w:color w:val="000000" w:themeColor="text1"/>
          <w:sz w:val="28"/>
          <w:szCs w:val="28"/>
          <w:lang w:eastAsia="zh-CN"/>
        </w:rPr>
        <w:t>функции отмены добавления записи медицинского работника</w:t>
      </w:r>
      <w:proofErr w:type="gramEnd"/>
    </w:p>
    <w:p w:rsidR="0020741C" w:rsidRPr="007666FF" w:rsidRDefault="0020741C"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«Отмена» происходит очистка полей окна добавление записи в таблицу «Медицинские работники» базы данных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54</w:t>
      </w:r>
      <w:r w:rsidRPr="007666FF">
        <w:rPr>
          <w:rFonts w:ascii="Times New Roman" w:eastAsia="Times New Roman" w:hAnsi="Times New Roman" w:cs="Times New Roman"/>
          <w:color w:val="000000" w:themeColor="text1"/>
          <w:sz w:val="28"/>
          <w:szCs w:val="28"/>
          <w:lang w:eastAsia="zh-CN"/>
        </w:rPr>
        <w:t>).</w:t>
      </w:r>
    </w:p>
    <w:p w:rsidR="0020741C" w:rsidRPr="007666FF" w:rsidRDefault="0020741C" w:rsidP="00F26774">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42B45F3E" wp14:editId="1CB69E00">
            <wp:extent cx="1866900" cy="441786"/>
            <wp:effectExtent l="0" t="0" r="0" b="0"/>
            <wp:docPr id="275" name="Рисунок 275" descr="C:\Users\Дарья\Desktop\прога диплом и скрины\Диплом\Скрины диплом\прога\Добавление\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рья\Desktop\прога диплом и скрины\Диплом\Скрины диплом\прога\Добавление\gj.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334" t="17172" r="5334" b="20202"/>
                    <a:stretch/>
                  </pic:blipFill>
                  <pic:spPr bwMode="auto">
                    <a:xfrm>
                      <a:off x="0" y="0"/>
                      <a:ext cx="1866900" cy="441786"/>
                    </a:xfrm>
                    <a:prstGeom prst="rect">
                      <a:avLst/>
                    </a:prstGeom>
                    <a:noFill/>
                    <a:ln>
                      <a:noFill/>
                    </a:ln>
                    <a:extLst>
                      <a:ext uri="{53640926-AAD7-44D8-BBD7-CCE9431645EC}">
                        <a14:shadowObscured xmlns:a14="http://schemas.microsoft.com/office/drawing/2010/main"/>
                      </a:ext>
                    </a:extLst>
                  </pic:spPr>
                </pic:pic>
              </a:graphicData>
            </a:graphic>
          </wp:inline>
        </w:drawing>
      </w:r>
    </w:p>
    <w:p w:rsidR="00D76AB1" w:rsidRPr="007666FF" w:rsidRDefault="0020741C"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4</w:t>
      </w:r>
      <w:r w:rsidRPr="007666FF">
        <w:rPr>
          <w:rFonts w:ascii="Times New Roman" w:eastAsia="Times New Roman" w:hAnsi="Times New Roman" w:cs="Times New Roman"/>
          <w:color w:val="000000" w:themeColor="text1"/>
          <w:sz w:val="28"/>
          <w:szCs w:val="28"/>
          <w:lang w:eastAsia="zh-CN"/>
        </w:rPr>
        <w:t xml:space="preserve"> – Кнопка «Отмена»</w:t>
      </w:r>
    </w:p>
    <w:p w:rsidR="0020741C" w:rsidRPr="007666FF" w:rsidRDefault="0020741C" w:rsidP="00D76AB1">
      <w:pPr>
        <w:tabs>
          <w:tab w:val="left" w:pos="3810"/>
        </w:tabs>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12</w:t>
      </w:r>
      <w:r w:rsidRPr="007666FF">
        <w:rPr>
          <w:rFonts w:ascii="Times New Roman" w:eastAsia="Times New Roman" w:hAnsi="Times New Roman" w:cs="Times New Roman"/>
          <w:b/>
          <w:color w:val="000000" w:themeColor="text1"/>
          <w:sz w:val="28"/>
          <w:szCs w:val="28"/>
          <w:lang w:eastAsia="zh-CN"/>
        </w:rPr>
        <w:t xml:space="preserve"> Выполнение функции удаления записи медицинского работника</w:t>
      </w:r>
    </w:p>
    <w:p w:rsidR="0020741C" w:rsidRPr="007666FF" w:rsidRDefault="0020741C"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«Удалить запись»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5</w:t>
      </w:r>
      <w:r w:rsidRPr="007666FF">
        <w:rPr>
          <w:rFonts w:ascii="Times New Roman" w:eastAsia="Times New Roman" w:hAnsi="Times New Roman" w:cs="Times New Roman"/>
          <w:color w:val="000000" w:themeColor="text1"/>
          <w:sz w:val="28"/>
          <w:szCs w:val="28"/>
          <w:lang w:eastAsia="zh-CN"/>
        </w:rPr>
        <w:t>) производит удаление выбранной записи из таблицы «Медицинские работники» базы данных.</w:t>
      </w:r>
    </w:p>
    <w:p w:rsidR="0020741C" w:rsidRPr="007666FF" w:rsidRDefault="0020741C" w:rsidP="00B007A5">
      <w:pPr>
        <w:widowControl w:val="0"/>
        <w:suppressAutoHyphens/>
        <w:spacing w:after="0" w:line="360" w:lineRule="auto"/>
        <w:ind w:firstLine="709"/>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24D81CA0" wp14:editId="11CEE990">
            <wp:extent cx="2000250" cy="484702"/>
            <wp:effectExtent l="0" t="0" r="0" b="0"/>
            <wp:docPr id="276" name="Рисунок 276" descr="C:\Users\Дарья\Desktop\прога диплом и скрины\Диплом\Скрины диплом\прога\Удаление\рррррррр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арья\Desktop\прога диплом и скрины\Диплом\Скрины диплом\прога\Удаление\ррррррррр.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0127"/>
                    <a:stretch/>
                  </pic:blipFill>
                  <pic:spPr bwMode="auto">
                    <a:xfrm>
                      <a:off x="0" y="0"/>
                      <a:ext cx="2000250" cy="484702"/>
                    </a:xfrm>
                    <a:prstGeom prst="rect">
                      <a:avLst/>
                    </a:prstGeom>
                    <a:noFill/>
                    <a:ln>
                      <a:noFill/>
                    </a:ln>
                    <a:extLst>
                      <a:ext uri="{53640926-AAD7-44D8-BBD7-CCE9431645EC}">
                        <a14:shadowObscured xmlns:a14="http://schemas.microsoft.com/office/drawing/2010/main"/>
                      </a:ext>
                    </a:extLst>
                  </pic:spPr>
                </pic:pic>
              </a:graphicData>
            </a:graphic>
          </wp:inline>
        </w:drawing>
      </w:r>
    </w:p>
    <w:p w:rsidR="0020741C" w:rsidRPr="007666FF" w:rsidRDefault="0020741C"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5</w:t>
      </w:r>
      <w:r w:rsidRPr="007666FF">
        <w:rPr>
          <w:rFonts w:ascii="Times New Roman" w:eastAsia="Times New Roman" w:hAnsi="Times New Roman" w:cs="Times New Roman"/>
          <w:color w:val="000000" w:themeColor="text1"/>
          <w:sz w:val="28"/>
          <w:szCs w:val="28"/>
          <w:lang w:eastAsia="zh-CN"/>
        </w:rPr>
        <w:t xml:space="preserve"> – Кнопка «Удалить запись»</w:t>
      </w:r>
    </w:p>
    <w:p w:rsidR="0020741C" w:rsidRPr="007666FF" w:rsidRDefault="0020741C"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w:t>
      </w:r>
      <w:r w:rsidR="003151C7" w:rsidRPr="007666FF">
        <w:rPr>
          <w:rFonts w:ascii="Times New Roman" w:eastAsia="Times New Roman" w:hAnsi="Times New Roman" w:cs="Times New Roman"/>
          <w:b/>
          <w:color w:val="000000" w:themeColor="text1"/>
          <w:sz w:val="28"/>
          <w:szCs w:val="28"/>
          <w:lang w:eastAsia="zh-CN"/>
        </w:rPr>
        <w:t>1</w:t>
      </w:r>
      <w:r w:rsidRPr="007666FF">
        <w:rPr>
          <w:rFonts w:ascii="Times New Roman" w:eastAsia="Times New Roman" w:hAnsi="Times New Roman" w:cs="Times New Roman"/>
          <w:b/>
          <w:color w:val="000000" w:themeColor="text1"/>
          <w:sz w:val="28"/>
          <w:szCs w:val="28"/>
          <w:lang w:eastAsia="zh-CN"/>
        </w:rPr>
        <w:t>3 Выполнение функции редактирования записи медицинского ра</w:t>
      </w:r>
      <w:r w:rsidR="00F95BAC" w:rsidRPr="007666FF">
        <w:rPr>
          <w:rFonts w:ascii="Times New Roman" w:eastAsia="Times New Roman" w:hAnsi="Times New Roman" w:cs="Times New Roman"/>
          <w:b/>
          <w:color w:val="000000" w:themeColor="text1"/>
          <w:sz w:val="28"/>
          <w:szCs w:val="28"/>
          <w:lang w:eastAsia="zh-CN"/>
        </w:rPr>
        <w:t>б</w:t>
      </w:r>
      <w:r w:rsidRPr="007666FF">
        <w:rPr>
          <w:rFonts w:ascii="Times New Roman" w:eastAsia="Times New Roman" w:hAnsi="Times New Roman" w:cs="Times New Roman"/>
          <w:b/>
          <w:color w:val="000000" w:themeColor="text1"/>
          <w:sz w:val="28"/>
          <w:szCs w:val="28"/>
          <w:lang w:eastAsia="zh-CN"/>
        </w:rPr>
        <w:t>отника</w:t>
      </w:r>
    </w:p>
    <w:p w:rsidR="0020741C" w:rsidRPr="007666FF" w:rsidRDefault="0020741C"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«Сохранить»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6</w:t>
      </w:r>
      <w:r w:rsidRPr="007666FF">
        <w:rPr>
          <w:rFonts w:ascii="Times New Roman" w:eastAsia="Times New Roman" w:hAnsi="Times New Roman" w:cs="Times New Roman"/>
          <w:color w:val="000000" w:themeColor="text1"/>
          <w:sz w:val="28"/>
          <w:szCs w:val="28"/>
          <w:lang w:eastAsia="zh-CN"/>
        </w:rPr>
        <w:t>) происходит изменение данных выбранной записи в таблице «Медицинские работники» базы данных.</w:t>
      </w:r>
    </w:p>
    <w:p w:rsidR="0020741C" w:rsidRPr="007666FF" w:rsidRDefault="0020741C" w:rsidP="00D76AB1">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49E2FF12" wp14:editId="24603380">
            <wp:extent cx="1819275" cy="490781"/>
            <wp:effectExtent l="0" t="0" r="0" b="0"/>
            <wp:docPr id="277" name="Рисунок 277" descr="C:\Users\Дарья\Desktop\прога диплом и скрины\Диплом\Скрины диплом\прога\Редактирование\ппп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рья\Desktop\прога диплом и скрины\Диплом\Скрины диплом\прога\Редактирование\ппппп.PN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592" t="6667" r="4824" b="16001"/>
                    <a:stretch/>
                  </pic:blipFill>
                  <pic:spPr bwMode="auto">
                    <a:xfrm>
                      <a:off x="0" y="0"/>
                      <a:ext cx="1820391" cy="491082"/>
                    </a:xfrm>
                    <a:prstGeom prst="rect">
                      <a:avLst/>
                    </a:prstGeom>
                    <a:noFill/>
                    <a:ln>
                      <a:noFill/>
                    </a:ln>
                    <a:extLst>
                      <a:ext uri="{53640926-AAD7-44D8-BBD7-CCE9431645EC}">
                        <a14:shadowObscured xmlns:a14="http://schemas.microsoft.com/office/drawing/2010/main"/>
                      </a:ext>
                    </a:extLst>
                  </pic:spPr>
                </pic:pic>
              </a:graphicData>
            </a:graphic>
          </wp:inline>
        </w:drawing>
      </w:r>
    </w:p>
    <w:p w:rsidR="0020741C" w:rsidRPr="007666FF" w:rsidRDefault="0020741C"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6</w:t>
      </w:r>
      <w:r w:rsidR="00332713"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 Кнопка «Сохранить»</w:t>
      </w:r>
    </w:p>
    <w:p w:rsidR="00107F7D" w:rsidRPr="007666FF" w:rsidRDefault="00107F7D" w:rsidP="00B007A5">
      <w:pPr>
        <w:widowControl w:val="0"/>
        <w:suppressAutoHyphens/>
        <w:spacing w:after="0" w:line="360" w:lineRule="auto"/>
        <w:jc w:val="center"/>
        <w:rPr>
          <w:rFonts w:ascii="Times New Roman" w:eastAsia="Times New Roman" w:hAnsi="Times New Roman" w:cs="Times New Roman"/>
          <w:b/>
          <w:color w:val="000000" w:themeColor="text1"/>
          <w:sz w:val="28"/>
          <w:szCs w:val="28"/>
          <w:lang w:eastAsia="zh-CN"/>
        </w:rPr>
      </w:pPr>
      <w:bookmarkStart w:id="89" w:name="_Toc308538989"/>
      <w:bookmarkEnd w:id="88"/>
      <w:r w:rsidRPr="007666FF">
        <w:rPr>
          <w:rFonts w:ascii="Times New Roman" w:eastAsia="Times New Roman" w:hAnsi="Times New Roman" w:cs="Times New Roman"/>
          <w:b/>
          <w:color w:val="000000" w:themeColor="text1"/>
          <w:sz w:val="28"/>
          <w:szCs w:val="28"/>
          <w:lang w:eastAsia="zh-CN"/>
        </w:rPr>
        <w:lastRenderedPageBreak/>
        <w:t>3.2.1</w:t>
      </w:r>
      <w:r w:rsidR="003151C7" w:rsidRPr="007666FF">
        <w:rPr>
          <w:rFonts w:ascii="Times New Roman" w:eastAsia="Times New Roman" w:hAnsi="Times New Roman" w:cs="Times New Roman"/>
          <w:b/>
          <w:color w:val="000000" w:themeColor="text1"/>
          <w:sz w:val="28"/>
          <w:szCs w:val="28"/>
          <w:lang w:eastAsia="zh-CN"/>
        </w:rPr>
        <w:t>4</w:t>
      </w:r>
      <w:r w:rsidRPr="007666FF">
        <w:rPr>
          <w:rFonts w:ascii="Times New Roman" w:eastAsia="Times New Roman" w:hAnsi="Times New Roman" w:cs="Times New Roman"/>
          <w:b/>
          <w:color w:val="000000" w:themeColor="text1"/>
          <w:sz w:val="28"/>
          <w:szCs w:val="28"/>
          <w:lang w:eastAsia="zh-CN"/>
        </w:rPr>
        <w:t xml:space="preserve"> Выполнение функции отображения руководства оператора</w:t>
      </w:r>
    </w:p>
    <w:p w:rsidR="00107F7D" w:rsidRPr="007666FF" w:rsidRDefault="00107F7D" w:rsidP="00B007A5">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По нажатию на кнопку «</w:t>
      </w:r>
      <w:r w:rsidR="0020741C" w:rsidRPr="007666FF">
        <w:rPr>
          <w:rFonts w:ascii="Times New Roman" w:eastAsia="Times New Roman" w:hAnsi="Times New Roman" w:cs="Times New Roman"/>
          <w:color w:val="000000" w:themeColor="text1"/>
          <w:sz w:val="28"/>
          <w:szCs w:val="28"/>
          <w:lang w:eastAsia="zh-CN"/>
        </w:rPr>
        <w:t>Справка</w:t>
      </w:r>
      <w:r w:rsidRPr="007666FF">
        <w:rPr>
          <w:rFonts w:ascii="Times New Roman" w:eastAsia="Times New Roman" w:hAnsi="Times New Roman" w:cs="Times New Roman"/>
          <w:color w:val="000000" w:themeColor="text1"/>
          <w:sz w:val="28"/>
          <w:szCs w:val="28"/>
          <w:lang w:eastAsia="zh-CN"/>
        </w:rPr>
        <w:t xml:space="preserve">»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7</w:t>
      </w:r>
      <w:r w:rsidRPr="007666FF">
        <w:rPr>
          <w:rFonts w:ascii="Times New Roman" w:eastAsia="Times New Roman" w:hAnsi="Times New Roman" w:cs="Times New Roman"/>
          <w:color w:val="000000" w:themeColor="text1"/>
          <w:sz w:val="28"/>
          <w:szCs w:val="28"/>
          <w:lang w:eastAsia="zh-CN"/>
        </w:rPr>
        <w:t xml:space="preserve">) </w:t>
      </w:r>
      <w:r w:rsidR="0020741C" w:rsidRPr="007666FF">
        <w:rPr>
          <w:rFonts w:ascii="Times New Roman" w:eastAsia="Times New Roman" w:hAnsi="Times New Roman" w:cs="Times New Roman"/>
          <w:color w:val="000000" w:themeColor="text1"/>
          <w:sz w:val="28"/>
          <w:szCs w:val="28"/>
          <w:lang w:eastAsia="zh-CN"/>
        </w:rPr>
        <w:t xml:space="preserve">и далее в окне справки выбора вкладки «Руководство оператора» </w:t>
      </w:r>
      <w:r w:rsidRPr="007666FF">
        <w:rPr>
          <w:rFonts w:ascii="Times New Roman" w:eastAsia="Times New Roman" w:hAnsi="Times New Roman" w:cs="Times New Roman"/>
          <w:color w:val="000000" w:themeColor="text1"/>
          <w:sz w:val="28"/>
          <w:szCs w:val="28"/>
          <w:lang w:eastAsia="zh-CN"/>
        </w:rPr>
        <w:t>осуществляется вывод текста руководства оператора на экран</w:t>
      </w:r>
      <w:r w:rsidR="00332713" w:rsidRPr="007666FF">
        <w:rPr>
          <w:rFonts w:ascii="Times New Roman" w:eastAsia="Times New Roman" w:hAnsi="Times New Roman" w:cs="Times New Roman"/>
          <w:color w:val="000000" w:themeColor="text1"/>
          <w:sz w:val="28"/>
          <w:szCs w:val="28"/>
          <w:lang w:eastAsia="zh-CN"/>
        </w:rPr>
        <w:t xml:space="preserve">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8</w:t>
      </w:r>
      <w:r w:rsidR="00332713"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w:t>
      </w:r>
    </w:p>
    <w:p w:rsidR="0020741C" w:rsidRPr="007666FF" w:rsidRDefault="0020741C" w:rsidP="00D76AB1">
      <w:pPr>
        <w:keepNext/>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9A486CD" wp14:editId="57D41D05">
            <wp:extent cx="990600" cy="301487"/>
            <wp:effectExtent l="0" t="0" r="0" b="0"/>
            <wp:docPr id="278" name="Рисунок 278" descr="C:\Users\Дарья\Desktop\прога диплом и скрины\Диплом\Скрины диплом\прога\Главное окно программы\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арья\Desktop\прога диплом и скрины\Диплом\Скрины диплом\прога\Главное окно программы\5.PN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65659" t="7431" r="24332" b="87856"/>
                    <a:stretch/>
                  </pic:blipFill>
                  <pic:spPr bwMode="auto">
                    <a:xfrm>
                      <a:off x="0" y="0"/>
                      <a:ext cx="1000173" cy="304401"/>
                    </a:xfrm>
                    <a:prstGeom prst="rect">
                      <a:avLst/>
                    </a:prstGeom>
                    <a:noFill/>
                    <a:ln>
                      <a:noFill/>
                    </a:ln>
                    <a:extLst>
                      <a:ext uri="{53640926-AAD7-44D8-BBD7-CCE9431645EC}">
                        <a14:shadowObscured xmlns:a14="http://schemas.microsoft.com/office/drawing/2010/main"/>
                      </a:ext>
                    </a:extLst>
                  </pic:spPr>
                </pic:pic>
              </a:graphicData>
            </a:graphic>
          </wp:inline>
        </w:drawing>
      </w:r>
    </w:p>
    <w:p w:rsidR="0020741C" w:rsidRPr="007666FF" w:rsidRDefault="0020741C"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7</w:t>
      </w:r>
      <w:r w:rsidRPr="007666FF">
        <w:rPr>
          <w:rFonts w:ascii="Times New Roman" w:eastAsia="Times New Roman" w:hAnsi="Times New Roman" w:cs="Times New Roman"/>
          <w:color w:val="000000" w:themeColor="text1"/>
          <w:sz w:val="28"/>
          <w:szCs w:val="28"/>
          <w:lang w:eastAsia="zh-CN"/>
        </w:rPr>
        <w:t xml:space="preserve"> – Кнопка «</w:t>
      </w:r>
      <w:r w:rsidR="00B007A5" w:rsidRPr="007666FF">
        <w:rPr>
          <w:rFonts w:ascii="Times New Roman" w:eastAsia="Times New Roman" w:hAnsi="Times New Roman" w:cs="Times New Roman"/>
          <w:color w:val="000000" w:themeColor="text1"/>
          <w:sz w:val="28"/>
          <w:szCs w:val="28"/>
          <w:lang w:eastAsia="zh-CN"/>
        </w:rPr>
        <w:t>Справка</w:t>
      </w:r>
      <w:r w:rsidRPr="007666FF">
        <w:rPr>
          <w:rFonts w:ascii="Times New Roman" w:eastAsia="Times New Roman" w:hAnsi="Times New Roman" w:cs="Times New Roman"/>
          <w:color w:val="000000" w:themeColor="text1"/>
          <w:sz w:val="28"/>
          <w:szCs w:val="28"/>
          <w:lang w:eastAsia="zh-CN"/>
        </w:rPr>
        <w:t>»</w:t>
      </w:r>
    </w:p>
    <w:p w:rsidR="00107F7D" w:rsidRPr="007666FF" w:rsidRDefault="00B007A5"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7F6A2BA5" wp14:editId="27194930">
            <wp:extent cx="1771648" cy="427935"/>
            <wp:effectExtent l="0" t="0" r="0" b="0"/>
            <wp:docPr id="279" name="Рисунок 279" descr="C:\Users\Дарья\Desktop\прога диплом и скрины\Диплом\Скрины диплом\прога\Справка\н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арья\Desktop\прога диплом и скрины\Диплом\Скрины диплом\прога\Справка\нрн.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0203" t="18875" r="71717" b="74404"/>
                    <a:stretch/>
                  </pic:blipFill>
                  <pic:spPr bwMode="auto">
                    <a:xfrm>
                      <a:off x="0" y="0"/>
                      <a:ext cx="1776562" cy="429122"/>
                    </a:xfrm>
                    <a:prstGeom prst="rect">
                      <a:avLst/>
                    </a:prstGeom>
                    <a:noFill/>
                    <a:ln>
                      <a:noFill/>
                    </a:ln>
                    <a:extLst>
                      <a:ext uri="{53640926-AAD7-44D8-BBD7-CCE9431645EC}">
                        <a14:shadowObscured xmlns:a14="http://schemas.microsoft.com/office/drawing/2010/main"/>
                      </a:ext>
                    </a:extLst>
                  </pic:spPr>
                </pic:pic>
              </a:graphicData>
            </a:graphic>
          </wp:inline>
        </w:drawing>
      </w:r>
    </w:p>
    <w:p w:rsidR="00107F7D" w:rsidRPr="007666FF" w:rsidRDefault="00107F7D"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8</w:t>
      </w:r>
      <w:r w:rsidRPr="007666FF">
        <w:rPr>
          <w:rFonts w:ascii="Times New Roman" w:eastAsia="Times New Roman" w:hAnsi="Times New Roman" w:cs="Times New Roman"/>
          <w:color w:val="000000" w:themeColor="text1"/>
          <w:sz w:val="28"/>
          <w:szCs w:val="28"/>
          <w:lang w:eastAsia="zh-CN"/>
        </w:rPr>
        <w:t xml:space="preserve"> – </w:t>
      </w:r>
      <w:r w:rsidR="00B007A5" w:rsidRPr="007666FF">
        <w:rPr>
          <w:rFonts w:ascii="Times New Roman" w:eastAsia="Times New Roman" w:hAnsi="Times New Roman" w:cs="Times New Roman"/>
          <w:color w:val="000000" w:themeColor="text1"/>
          <w:sz w:val="28"/>
          <w:szCs w:val="28"/>
          <w:lang w:eastAsia="zh-CN"/>
        </w:rPr>
        <w:t>Вкладка</w:t>
      </w:r>
      <w:r w:rsidRPr="007666FF">
        <w:rPr>
          <w:rFonts w:ascii="Times New Roman" w:eastAsia="Times New Roman" w:hAnsi="Times New Roman" w:cs="Times New Roman"/>
          <w:color w:val="000000" w:themeColor="text1"/>
          <w:sz w:val="28"/>
          <w:szCs w:val="28"/>
          <w:lang w:eastAsia="zh-CN"/>
        </w:rPr>
        <w:t xml:space="preserve"> «Руководство оператора»</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8"/>
          <w:lang w:eastAsia="zh-CN"/>
        </w:rPr>
        <w:t>3.2.1</w:t>
      </w:r>
      <w:r w:rsidR="003151C7" w:rsidRPr="007666FF">
        <w:rPr>
          <w:rFonts w:ascii="Times New Roman" w:eastAsia="Times New Roman" w:hAnsi="Times New Roman" w:cs="Times New Roman"/>
          <w:b/>
          <w:color w:val="000000" w:themeColor="text1"/>
          <w:sz w:val="28"/>
          <w:szCs w:val="28"/>
          <w:lang w:eastAsia="zh-CN"/>
        </w:rPr>
        <w:t>5</w:t>
      </w:r>
      <w:r w:rsidRPr="007666FF">
        <w:rPr>
          <w:rFonts w:ascii="Times New Roman" w:eastAsia="Times New Roman" w:hAnsi="Times New Roman" w:cs="Times New Roman"/>
          <w:b/>
          <w:color w:val="000000" w:themeColor="text1"/>
          <w:sz w:val="28"/>
          <w:szCs w:val="28"/>
          <w:lang w:eastAsia="zh-CN"/>
        </w:rPr>
        <w:t xml:space="preserve"> Выполнение функции отображения руководства программиста</w:t>
      </w:r>
    </w:p>
    <w:p w:rsidR="00B007A5" w:rsidRPr="007666FF" w:rsidRDefault="00B007A5" w:rsidP="00B007A5">
      <w:pPr>
        <w:keepNext/>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По нажатию на кнопку «Справка» (Рисунок </w:t>
      </w:r>
      <w:r w:rsidR="00637B76" w:rsidRPr="007666FF">
        <w:rPr>
          <w:rFonts w:ascii="Times New Roman" w:eastAsia="Times New Roman" w:hAnsi="Times New Roman" w:cs="Times New Roman"/>
          <w:color w:val="000000" w:themeColor="text1"/>
          <w:sz w:val="28"/>
          <w:szCs w:val="28"/>
          <w:lang w:eastAsia="zh-CN"/>
        </w:rPr>
        <w:t>Т</w:t>
      </w:r>
      <w:r w:rsidR="00D76AB1" w:rsidRPr="007666FF">
        <w:rPr>
          <w:rFonts w:ascii="Times New Roman" w:eastAsia="Times New Roman" w:hAnsi="Times New Roman" w:cs="Times New Roman"/>
          <w:color w:val="000000" w:themeColor="text1"/>
          <w:sz w:val="28"/>
          <w:szCs w:val="28"/>
          <w:lang w:eastAsia="zh-CN"/>
        </w:rPr>
        <w:t>.5</w:t>
      </w:r>
      <w:r w:rsidR="00DB3E8C" w:rsidRPr="007666FF">
        <w:rPr>
          <w:rFonts w:ascii="Times New Roman" w:eastAsia="Times New Roman" w:hAnsi="Times New Roman" w:cs="Times New Roman"/>
          <w:color w:val="000000" w:themeColor="text1"/>
          <w:sz w:val="28"/>
          <w:szCs w:val="28"/>
          <w:lang w:eastAsia="zh-CN"/>
        </w:rPr>
        <w:t>7</w:t>
      </w:r>
      <w:r w:rsidRPr="007666FF">
        <w:rPr>
          <w:rFonts w:ascii="Times New Roman" w:eastAsia="Times New Roman" w:hAnsi="Times New Roman" w:cs="Times New Roman"/>
          <w:color w:val="000000" w:themeColor="text1"/>
          <w:sz w:val="28"/>
          <w:szCs w:val="28"/>
          <w:lang w:eastAsia="zh-CN"/>
        </w:rPr>
        <w:t>) и далее в окне справки выбора вкладки «Руководство программиста» осуществляется вывод текста руководства оператора на экран</w:t>
      </w:r>
      <w:r w:rsidR="00332713" w:rsidRPr="007666FF">
        <w:rPr>
          <w:rFonts w:ascii="Times New Roman" w:eastAsia="Times New Roman" w:hAnsi="Times New Roman" w:cs="Times New Roman"/>
          <w:color w:val="000000" w:themeColor="text1"/>
          <w:sz w:val="28"/>
          <w:szCs w:val="28"/>
          <w:lang w:eastAsia="zh-CN"/>
        </w:rPr>
        <w:t xml:space="preserve"> (Рисунок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B3E8C" w:rsidRPr="007666FF">
        <w:rPr>
          <w:rFonts w:ascii="Times New Roman" w:eastAsia="Times New Roman" w:hAnsi="Times New Roman" w:cs="Times New Roman"/>
          <w:color w:val="000000" w:themeColor="text1"/>
          <w:sz w:val="28"/>
          <w:szCs w:val="28"/>
          <w:lang w:eastAsia="zh-CN"/>
        </w:rPr>
        <w:t>59</w:t>
      </w:r>
      <w:r w:rsidR="00332713" w:rsidRPr="007666FF">
        <w:rPr>
          <w:rFonts w:ascii="Times New Roman" w:eastAsia="Times New Roman" w:hAnsi="Times New Roman" w:cs="Times New Roman"/>
          <w:color w:val="000000" w:themeColor="text1"/>
          <w:sz w:val="28"/>
          <w:szCs w:val="28"/>
          <w:lang w:eastAsia="zh-CN"/>
        </w:rPr>
        <w:t>)</w:t>
      </w:r>
      <w:r w:rsidRPr="007666FF">
        <w:rPr>
          <w:rFonts w:ascii="Times New Roman" w:eastAsia="Times New Roman" w:hAnsi="Times New Roman" w:cs="Times New Roman"/>
          <w:color w:val="000000" w:themeColor="text1"/>
          <w:sz w:val="28"/>
          <w:szCs w:val="28"/>
          <w:lang w:eastAsia="zh-CN"/>
        </w:rPr>
        <w:t>.</w:t>
      </w:r>
    </w:p>
    <w:p w:rsidR="00B007A5" w:rsidRPr="007666FF" w:rsidRDefault="00B007A5"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10196DD0" wp14:editId="3A9680F5">
            <wp:extent cx="2073728" cy="430107"/>
            <wp:effectExtent l="0" t="0" r="0" b="0"/>
            <wp:docPr id="282" name="Рисунок 282" descr="C:\Users\Дарья\Desktop\прога диплом и скрины\Диплом\Скрины диплом\прога\Справка\гогог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Дарья\Desktop\прога диплом и скрины\Диплом\Скрины диплом\прога\Справка\гогого.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7876" t="17577" r="51094" b="75770"/>
                    <a:stretch/>
                  </pic:blipFill>
                  <pic:spPr bwMode="auto">
                    <a:xfrm>
                      <a:off x="0" y="0"/>
                      <a:ext cx="2075625" cy="430500"/>
                    </a:xfrm>
                    <a:prstGeom prst="rect">
                      <a:avLst/>
                    </a:prstGeom>
                    <a:noFill/>
                    <a:ln>
                      <a:noFill/>
                    </a:ln>
                    <a:extLst>
                      <a:ext uri="{53640926-AAD7-44D8-BBD7-CCE9431645EC}">
                        <a14:shadowObscured xmlns:a14="http://schemas.microsoft.com/office/drawing/2010/main"/>
                      </a:ext>
                    </a:extLst>
                  </pic:spPr>
                </pic:pic>
              </a:graphicData>
            </a:graphic>
          </wp:inline>
        </w:drawing>
      </w:r>
    </w:p>
    <w:p w:rsidR="00B007A5" w:rsidRPr="007666FF" w:rsidRDefault="00B007A5" w:rsidP="00B007A5">
      <w:pPr>
        <w:widowControl w:val="0"/>
        <w:suppressAutoHyphens/>
        <w:spacing w:after="0" w:line="360" w:lineRule="auto"/>
        <w:jc w:val="center"/>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 xml:space="preserve">Рисунок </w:t>
      </w:r>
      <w:r w:rsidR="00637B76" w:rsidRPr="007666FF">
        <w:rPr>
          <w:rFonts w:ascii="Times New Roman" w:eastAsia="Times New Roman" w:hAnsi="Times New Roman" w:cs="Times New Roman"/>
          <w:color w:val="000000" w:themeColor="text1"/>
          <w:sz w:val="28"/>
          <w:szCs w:val="28"/>
          <w:lang w:eastAsia="zh-CN"/>
        </w:rPr>
        <w:t>Т</w:t>
      </w:r>
      <w:r w:rsidR="00332713" w:rsidRPr="007666FF">
        <w:rPr>
          <w:rFonts w:ascii="Times New Roman" w:eastAsia="Times New Roman" w:hAnsi="Times New Roman" w:cs="Times New Roman"/>
          <w:color w:val="000000" w:themeColor="text1"/>
          <w:sz w:val="28"/>
          <w:szCs w:val="28"/>
          <w:lang w:eastAsia="zh-CN"/>
        </w:rPr>
        <w:t>.</w:t>
      </w:r>
      <w:r w:rsidR="00DB3E8C" w:rsidRPr="007666FF">
        <w:rPr>
          <w:rFonts w:ascii="Times New Roman" w:eastAsia="Times New Roman" w:hAnsi="Times New Roman" w:cs="Times New Roman"/>
          <w:color w:val="000000" w:themeColor="text1"/>
          <w:sz w:val="28"/>
          <w:szCs w:val="28"/>
          <w:lang w:eastAsia="zh-CN"/>
        </w:rPr>
        <w:t>59</w:t>
      </w:r>
      <w:r w:rsidR="00332713" w:rsidRPr="007666FF">
        <w:rPr>
          <w:rFonts w:ascii="Times New Roman" w:eastAsia="Times New Roman" w:hAnsi="Times New Roman" w:cs="Times New Roman"/>
          <w:color w:val="000000" w:themeColor="text1"/>
          <w:sz w:val="28"/>
          <w:szCs w:val="28"/>
          <w:lang w:eastAsia="zh-CN"/>
        </w:rPr>
        <w:t xml:space="preserve"> </w:t>
      </w:r>
      <w:r w:rsidRPr="007666FF">
        <w:rPr>
          <w:rFonts w:ascii="Times New Roman" w:eastAsia="Times New Roman" w:hAnsi="Times New Roman" w:cs="Times New Roman"/>
          <w:color w:val="000000" w:themeColor="text1"/>
          <w:sz w:val="28"/>
          <w:szCs w:val="28"/>
          <w:lang w:eastAsia="zh-CN"/>
        </w:rPr>
        <w:t>– Вкладка «Руководство программиста»</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8"/>
          <w:lang w:eastAsia="zh-CN"/>
        </w:rPr>
      </w:pPr>
      <w:r w:rsidRPr="007666FF">
        <w:rPr>
          <w:rFonts w:ascii="Times New Roman" w:eastAsia="Times New Roman" w:hAnsi="Times New Roman" w:cs="Times New Roman"/>
          <w:b/>
          <w:color w:val="000000" w:themeColor="text1"/>
          <w:sz w:val="28"/>
          <w:szCs w:val="20"/>
          <w:lang w:eastAsia="zh-CN"/>
        </w:rPr>
        <w:t>3.3 Завершение работы программы</w:t>
      </w:r>
      <w:bookmarkEnd w:id="89"/>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8"/>
          <w:lang w:eastAsia="zh-CN"/>
        </w:rPr>
      </w:pPr>
      <w:r w:rsidRPr="007666FF">
        <w:rPr>
          <w:rFonts w:ascii="Times New Roman" w:eastAsia="Times New Roman" w:hAnsi="Times New Roman" w:cs="Times New Roman"/>
          <w:color w:val="000000" w:themeColor="text1"/>
          <w:sz w:val="28"/>
          <w:szCs w:val="28"/>
          <w:lang w:eastAsia="zh-CN"/>
        </w:rPr>
        <w:t>Закрытие программы осуществляется при нажатии системной кнопки «Закрыть»</w:t>
      </w:r>
      <w:r w:rsidR="00B007A5" w:rsidRPr="007666FF">
        <w:rPr>
          <w:rFonts w:ascii="Times New Roman" w:eastAsia="Times New Roman" w:hAnsi="Times New Roman" w:cs="Times New Roman"/>
          <w:color w:val="000000" w:themeColor="text1"/>
          <w:sz w:val="28"/>
          <w:szCs w:val="28"/>
          <w:lang w:eastAsia="zh-CN"/>
        </w:rPr>
        <w:t>.</w:t>
      </w:r>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90" w:name="_Toc308538990"/>
      <w:r w:rsidRPr="007666FF">
        <w:rPr>
          <w:rFonts w:ascii="Times New Roman" w:eastAsia="Times New Roman" w:hAnsi="Times New Roman" w:cs="Times New Roman"/>
          <w:b/>
          <w:color w:val="000000" w:themeColor="text1"/>
          <w:sz w:val="28"/>
          <w:szCs w:val="20"/>
          <w:lang w:eastAsia="zh-CN"/>
        </w:rPr>
        <w:t>4. Сообщения оператору</w:t>
      </w:r>
      <w:bookmarkEnd w:id="90"/>
    </w:p>
    <w:p w:rsidR="00107F7D" w:rsidRPr="007666FF" w:rsidRDefault="00107F7D" w:rsidP="00B007A5">
      <w:pPr>
        <w:keepNext/>
        <w:widowControl w:val="0"/>
        <w:suppressAutoHyphens/>
        <w:spacing w:after="0" w:line="360" w:lineRule="auto"/>
        <w:ind w:firstLine="709"/>
        <w:jc w:val="center"/>
        <w:rPr>
          <w:rFonts w:ascii="Times New Roman" w:eastAsia="Times New Roman" w:hAnsi="Times New Roman" w:cs="Times New Roman"/>
          <w:b/>
          <w:color w:val="000000" w:themeColor="text1"/>
          <w:sz w:val="28"/>
          <w:szCs w:val="20"/>
          <w:lang w:eastAsia="zh-CN"/>
        </w:rPr>
      </w:pPr>
      <w:bookmarkStart w:id="91" w:name="_Toc308538991"/>
      <w:r w:rsidRPr="007666FF">
        <w:rPr>
          <w:rFonts w:ascii="Times New Roman" w:eastAsia="Times New Roman" w:hAnsi="Times New Roman" w:cs="Times New Roman"/>
          <w:b/>
          <w:color w:val="000000" w:themeColor="text1"/>
          <w:sz w:val="28"/>
          <w:szCs w:val="20"/>
          <w:lang w:eastAsia="zh-CN"/>
        </w:rPr>
        <w:t xml:space="preserve">4.1 </w:t>
      </w:r>
      <w:bookmarkEnd w:id="91"/>
      <w:r w:rsidRPr="007666FF">
        <w:rPr>
          <w:rFonts w:ascii="Times New Roman" w:eastAsia="Times New Roman" w:hAnsi="Times New Roman" w:cs="Times New Roman"/>
          <w:b/>
          <w:color w:val="000000" w:themeColor="text1"/>
          <w:sz w:val="28"/>
          <w:szCs w:val="20"/>
          <w:lang w:eastAsia="zh-CN"/>
        </w:rPr>
        <w:t>Справка</w:t>
      </w:r>
    </w:p>
    <w:p w:rsidR="00107F7D" w:rsidRPr="007666FF" w:rsidRDefault="00107F7D" w:rsidP="00B007A5">
      <w:pPr>
        <w:widowControl w:val="0"/>
        <w:suppressAutoHyphens/>
        <w:spacing w:after="0" w:line="360" w:lineRule="auto"/>
        <w:ind w:firstLine="709"/>
        <w:jc w:val="both"/>
        <w:rPr>
          <w:rFonts w:ascii="Times New Roman" w:eastAsia="Times New Roman" w:hAnsi="Times New Roman" w:cs="Times New Roman"/>
          <w:color w:val="000000" w:themeColor="text1"/>
          <w:sz w:val="28"/>
          <w:szCs w:val="20"/>
          <w:lang w:eastAsia="zh-CN"/>
        </w:rPr>
      </w:pPr>
      <w:r w:rsidRPr="007666FF">
        <w:rPr>
          <w:rFonts w:ascii="Times New Roman" w:eastAsia="Times New Roman" w:hAnsi="Times New Roman" w:cs="Times New Roman"/>
          <w:color w:val="000000" w:themeColor="text1"/>
          <w:sz w:val="28"/>
          <w:szCs w:val="20"/>
          <w:lang w:eastAsia="zh-CN"/>
        </w:rPr>
        <w:t>Программа выдает справочный материал о программе, при открытии вкладки «Справка» показанный на рисунк</w:t>
      </w:r>
      <w:r w:rsidR="00B007A5" w:rsidRPr="007666FF">
        <w:rPr>
          <w:rFonts w:ascii="Times New Roman" w:eastAsia="Times New Roman" w:hAnsi="Times New Roman" w:cs="Times New Roman"/>
          <w:color w:val="000000" w:themeColor="text1"/>
          <w:sz w:val="28"/>
          <w:szCs w:val="20"/>
          <w:lang w:eastAsia="zh-CN"/>
        </w:rPr>
        <w:t>ах</w:t>
      </w:r>
      <w:r w:rsidRPr="007666FF">
        <w:rPr>
          <w:rFonts w:ascii="Times New Roman" w:eastAsia="Times New Roman" w:hAnsi="Times New Roman" w:cs="Times New Roman"/>
          <w:color w:val="000000" w:themeColor="text1"/>
          <w:sz w:val="28"/>
          <w:szCs w:val="20"/>
          <w:lang w:eastAsia="zh-CN"/>
        </w:rPr>
        <w:t xml:space="preserve"> </w:t>
      </w:r>
      <w:r w:rsidR="00637B76" w:rsidRPr="007666FF">
        <w:rPr>
          <w:rFonts w:ascii="Times New Roman" w:eastAsia="Times New Roman" w:hAnsi="Times New Roman" w:cs="Times New Roman"/>
          <w:color w:val="000000" w:themeColor="text1"/>
          <w:sz w:val="28"/>
          <w:szCs w:val="20"/>
          <w:lang w:eastAsia="zh-CN"/>
        </w:rPr>
        <w:t>Т</w:t>
      </w:r>
      <w:r w:rsidR="00332713" w:rsidRPr="007666FF">
        <w:rPr>
          <w:rFonts w:ascii="Times New Roman" w:eastAsia="Times New Roman" w:hAnsi="Times New Roman" w:cs="Times New Roman"/>
          <w:color w:val="000000" w:themeColor="text1"/>
          <w:sz w:val="28"/>
          <w:szCs w:val="20"/>
          <w:lang w:eastAsia="zh-CN"/>
        </w:rPr>
        <w:t>.6</w:t>
      </w:r>
      <w:r w:rsidR="00DB3E8C" w:rsidRPr="007666FF">
        <w:rPr>
          <w:rFonts w:ascii="Times New Roman" w:eastAsia="Times New Roman" w:hAnsi="Times New Roman" w:cs="Times New Roman"/>
          <w:color w:val="000000" w:themeColor="text1"/>
          <w:sz w:val="28"/>
          <w:szCs w:val="20"/>
          <w:lang w:eastAsia="zh-CN"/>
        </w:rPr>
        <w:t>0</w:t>
      </w:r>
      <w:r w:rsidR="00B007A5" w:rsidRPr="007666FF">
        <w:rPr>
          <w:rFonts w:ascii="Times New Roman" w:eastAsia="Times New Roman" w:hAnsi="Times New Roman" w:cs="Times New Roman"/>
          <w:color w:val="000000" w:themeColor="text1"/>
          <w:sz w:val="28"/>
          <w:szCs w:val="20"/>
          <w:lang w:eastAsia="zh-CN"/>
        </w:rPr>
        <w:t xml:space="preserve"> и </w:t>
      </w:r>
      <w:r w:rsidR="00637B76" w:rsidRPr="007666FF">
        <w:rPr>
          <w:rFonts w:ascii="Times New Roman" w:eastAsia="Times New Roman" w:hAnsi="Times New Roman" w:cs="Times New Roman"/>
          <w:color w:val="000000" w:themeColor="text1"/>
          <w:sz w:val="28"/>
          <w:szCs w:val="20"/>
          <w:lang w:eastAsia="zh-CN"/>
        </w:rPr>
        <w:t>Т</w:t>
      </w:r>
      <w:r w:rsidR="00332713" w:rsidRPr="007666FF">
        <w:rPr>
          <w:rFonts w:ascii="Times New Roman" w:eastAsia="Times New Roman" w:hAnsi="Times New Roman" w:cs="Times New Roman"/>
          <w:color w:val="000000" w:themeColor="text1"/>
          <w:sz w:val="28"/>
          <w:szCs w:val="20"/>
          <w:lang w:eastAsia="zh-CN"/>
        </w:rPr>
        <w:t>.</w:t>
      </w:r>
      <w:r w:rsidR="00D76AB1" w:rsidRPr="007666FF">
        <w:rPr>
          <w:rFonts w:ascii="Times New Roman" w:eastAsia="Times New Roman" w:hAnsi="Times New Roman" w:cs="Times New Roman"/>
          <w:color w:val="000000" w:themeColor="text1"/>
          <w:sz w:val="28"/>
          <w:szCs w:val="20"/>
          <w:lang w:eastAsia="zh-CN"/>
        </w:rPr>
        <w:t>6</w:t>
      </w:r>
      <w:r w:rsidR="00DB3E8C" w:rsidRPr="007666FF">
        <w:rPr>
          <w:rFonts w:ascii="Times New Roman" w:eastAsia="Times New Roman" w:hAnsi="Times New Roman" w:cs="Times New Roman"/>
          <w:color w:val="000000" w:themeColor="text1"/>
          <w:sz w:val="28"/>
          <w:szCs w:val="20"/>
          <w:lang w:eastAsia="zh-CN"/>
        </w:rPr>
        <w:t>1</w:t>
      </w:r>
      <w:r w:rsidRPr="007666FF">
        <w:rPr>
          <w:rFonts w:ascii="Times New Roman" w:eastAsia="Times New Roman" w:hAnsi="Times New Roman" w:cs="Times New Roman"/>
          <w:color w:val="000000" w:themeColor="text1"/>
          <w:sz w:val="28"/>
          <w:szCs w:val="20"/>
          <w:lang w:eastAsia="zh-CN"/>
        </w:rPr>
        <w:t xml:space="preserve">. </w:t>
      </w:r>
    </w:p>
    <w:p w:rsidR="00B007A5" w:rsidRPr="007666FF" w:rsidRDefault="0069763F" w:rsidP="00B007A5">
      <w:pPr>
        <w:keepNext/>
        <w:widowControl w:val="0"/>
        <w:suppressAutoHyphens/>
        <w:spacing w:after="0" w:line="360" w:lineRule="auto"/>
        <w:ind w:firstLine="709"/>
        <w:jc w:val="center"/>
        <w:rPr>
          <w:color w:val="000000" w:themeColor="text1"/>
        </w:rPr>
      </w:pPr>
      <w:r w:rsidRPr="007666FF">
        <w:rPr>
          <w:noProof/>
          <w:color w:val="000000" w:themeColor="text1"/>
          <w:lang w:eastAsia="ru-RU"/>
        </w:rPr>
        <w:lastRenderedPageBreak/>
        <w:drawing>
          <wp:inline distT="0" distB="0" distL="0" distR="0" wp14:anchorId="3ADDF9EA" wp14:editId="70C967B6">
            <wp:extent cx="4057545" cy="243840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066675" cy="2443887"/>
                    </a:xfrm>
                    <a:prstGeom prst="rect">
                      <a:avLst/>
                    </a:prstGeom>
                  </pic:spPr>
                </pic:pic>
              </a:graphicData>
            </a:graphic>
          </wp:inline>
        </w:drawing>
      </w:r>
    </w:p>
    <w:p w:rsidR="00B007A5" w:rsidRPr="007666FF" w:rsidRDefault="00B007A5" w:rsidP="00B007A5">
      <w:pPr>
        <w:pStyle w:val="aa"/>
        <w:jc w:val="center"/>
        <w:rPr>
          <w:rFonts w:ascii="Times New Roman" w:eastAsia="Times New Roman" w:hAnsi="Times New Roman" w:cs="Times New Roman"/>
          <w:b w:val="0"/>
          <w:color w:val="000000" w:themeColor="text1"/>
          <w:sz w:val="44"/>
          <w:szCs w:val="20"/>
          <w:lang w:eastAsia="zh-CN"/>
        </w:rPr>
      </w:pPr>
      <w:r w:rsidRPr="007666FF">
        <w:rPr>
          <w:rFonts w:ascii="Times New Roman" w:hAnsi="Times New Roman" w:cs="Times New Roman"/>
          <w:b w:val="0"/>
          <w:color w:val="000000" w:themeColor="text1"/>
          <w:sz w:val="28"/>
        </w:rPr>
        <w:t xml:space="preserve">Рисунок </w:t>
      </w:r>
      <w:r w:rsidR="00637B76" w:rsidRPr="007666FF">
        <w:rPr>
          <w:rFonts w:ascii="Times New Roman" w:hAnsi="Times New Roman" w:cs="Times New Roman"/>
          <w:b w:val="0"/>
          <w:color w:val="000000" w:themeColor="text1"/>
          <w:sz w:val="28"/>
        </w:rPr>
        <w:t>Т</w:t>
      </w:r>
      <w:r w:rsidR="00332713" w:rsidRPr="007666FF">
        <w:rPr>
          <w:rFonts w:ascii="Times New Roman" w:hAnsi="Times New Roman" w:cs="Times New Roman"/>
          <w:b w:val="0"/>
          <w:color w:val="000000" w:themeColor="text1"/>
          <w:sz w:val="28"/>
        </w:rPr>
        <w:t>.6</w:t>
      </w:r>
      <w:r w:rsidR="00DB3E8C" w:rsidRPr="007666FF">
        <w:rPr>
          <w:rFonts w:ascii="Times New Roman" w:hAnsi="Times New Roman" w:cs="Times New Roman"/>
          <w:b w:val="0"/>
          <w:color w:val="000000" w:themeColor="text1"/>
          <w:sz w:val="28"/>
        </w:rPr>
        <w:t>0</w:t>
      </w:r>
      <w:r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Справка</w:t>
      </w:r>
    </w:p>
    <w:p w:rsidR="00B007A5" w:rsidRPr="007666FF" w:rsidRDefault="0069763F" w:rsidP="00B007A5">
      <w:pPr>
        <w:keepNext/>
        <w:widowControl w:val="0"/>
        <w:suppressAutoHyphens/>
        <w:spacing w:after="0" w:line="360" w:lineRule="auto"/>
        <w:ind w:firstLine="709"/>
        <w:jc w:val="center"/>
        <w:rPr>
          <w:color w:val="000000" w:themeColor="text1"/>
        </w:rPr>
      </w:pPr>
      <w:r w:rsidRPr="007666FF">
        <w:rPr>
          <w:noProof/>
          <w:color w:val="000000" w:themeColor="text1"/>
          <w:lang w:eastAsia="ru-RU"/>
        </w:rPr>
        <w:drawing>
          <wp:inline distT="0" distB="0" distL="0" distR="0" wp14:anchorId="799CABEC" wp14:editId="0A7C71DA">
            <wp:extent cx="4079189" cy="2451408"/>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090487" cy="2458197"/>
                    </a:xfrm>
                    <a:prstGeom prst="rect">
                      <a:avLst/>
                    </a:prstGeom>
                  </pic:spPr>
                </pic:pic>
              </a:graphicData>
            </a:graphic>
          </wp:inline>
        </w:drawing>
      </w:r>
    </w:p>
    <w:p w:rsidR="00B007A5" w:rsidRPr="007666FF" w:rsidRDefault="00B007A5" w:rsidP="00B007A5">
      <w:pPr>
        <w:pStyle w:val="aa"/>
        <w:jc w:val="center"/>
        <w:rPr>
          <w:rFonts w:ascii="Times New Roman" w:hAnsi="Times New Roman" w:cs="Times New Roman"/>
          <w:b w:val="0"/>
          <w:color w:val="000000" w:themeColor="text1"/>
          <w:sz w:val="28"/>
        </w:rPr>
      </w:pPr>
      <w:r w:rsidRPr="007666FF">
        <w:rPr>
          <w:rFonts w:ascii="Times New Roman" w:hAnsi="Times New Roman" w:cs="Times New Roman"/>
          <w:b w:val="0"/>
          <w:color w:val="000000" w:themeColor="text1"/>
          <w:sz w:val="28"/>
        </w:rPr>
        <w:t xml:space="preserve">Рисунок </w:t>
      </w:r>
      <w:r w:rsidR="00637B76" w:rsidRPr="007666FF">
        <w:rPr>
          <w:rFonts w:ascii="Times New Roman" w:hAnsi="Times New Roman" w:cs="Times New Roman"/>
          <w:b w:val="0"/>
          <w:color w:val="000000" w:themeColor="text1"/>
          <w:sz w:val="28"/>
        </w:rPr>
        <w:t>Т</w:t>
      </w:r>
      <w:r w:rsidR="00332713" w:rsidRPr="007666FF">
        <w:rPr>
          <w:rFonts w:ascii="Times New Roman" w:hAnsi="Times New Roman" w:cs="Times New Roman"/>
          <w:b w:val="0"/>
          <w:color w:val="000000" w:themeColor="text1"/>
          <w:sz w:val="28"/>
        </w:rPr>
        <w:t>.</w:t>
      </w:r>
      <w:r w:rsidR="00D76AB1" w:rsidRPr="007666FF">
        <w:rPr>
          <w:rFonts w:ascii="Times New Roman" w:hAnsi="Times New Roman" w:cs="Times New Roman"/>
          <w:b w:val="0"/>
          <w:color w:val="000000" w:themeColor="text1"/>
          <w:sz w:val="28"/>
        </w:rPr>
        <w:t>6</w:t>
      </w:r>
      <w:r w:rsidR="00DB3E8C" w:rsidRPr="007666FF">
        <w:rPr>
          <w:rFonts w:ascii="Times New Roman" w:hAnsi="Times New Roman" w:cs="Times New Roman"/>
          <w:b w:val="0"/>
          <w:color w:val="000000" w:themeColor="text1"/>
          <w:sz w:val="28"/>
        </w:rPr>
        <w:t>1</w:t>
      </w:r>
      <w:r w:rsidR="00332713" w:rsidRPr="007666FF">
        <w:rPr>
          <w:rFonts w:ascii="Times New Roman" w:hAnsi="Times New Roman" w:cs="Times New Roman"/>
          <w:b w:val="0"/>
          <w:color w:val="000000" w:themeColor="text1"/>
          <w:sz w:val="28"/>
        </w:rPr>
        <w:t xml:space="preserve"> </w:t>
      </w:r>
      <w:r w:rsidR="00645488" w:rsidRPr="007666FF">
        <w:rPr>
          <w:rFonts w:ascii="Times New Roman" w:hAnsi="Times New Roman" w:cs="Times New Roman"/>
          <w:color w:val="000000" w:themeColor="text1"/>
          <w:sz w:val="28"/>
          <w:szCs w:val="28"/>
        </w:rPr>
        <w:t>–</w:t>
      </w:r>
      <w:r w:rsidRPr="007666FF">
        <w:rPr>
          <w:rFonts w:ascii="Times New Roman" w:hAnsi="Times New Roman" w:cs="Times New Roman"/>
          <w:b w:val="0"/>
          <w:color w:val="000000" w:themeColor="text1"/>
          <w:sz w:val="28"/>
        </w:rPr>
        <w:t xml:space="preserve"> Справка</w:t>
      </w:r>
    </w:p>
    <w:p w:rsidR="00107F7D" w:rsidRPr="007666FF" w:rsidRDefault="00107F7D" w:rsidP="00B007A5">
      <w:pPr>
        <w:widowControl w:val="0"/>
        <w:spacing w:after="0" w:line="360" w:lineRule="auto"/>
        <w:contextualSpacing/>
        <w:mirrorIndents/>
        <w:rPr>
          <w:rFonts w:ascii="Times New Roman" w:eastAsia="Times New Roman" w:hAnsi="Times New Roman" w:cs="Times New Roman"/>
          <w:color w:val="000000" w:themeColor="text1"/>
          <w:sz w:val="28"/>
          <w:szCs w:val="20"/>
          <w:lang w:eastAsia="ru-RU"/>
        </w:rPr>
      </w:pPr>
      <w:r w:rsidRPr="007666FF">
        <w:rPr>
          <w:rFonts w:ascii="Times New Roman" w:eastAsia="Times New Roman" w:hAnsi="Times New Roman" w:cs="Times New Roman"/>
          <w:color w:val="000000" w:themeColor="text1"/>
          <w:sz w:val="28"/>
          <w:szCs w:val="20"/>
          <w:lang w:eastAsia="ru-RU"/>
        </w:rPr>
        <w:br w:type="page"/>
      </w:r>
    </w:p>
    <w:p w:rsidR="00107F7D" w:rsidRPr="007666FF" w:rsidRDefault="00107F7D" w:rsidP="00D76AB1">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92" w:name="_Toc516684325"/>
      <w:bookmarkStart w:id="93" w:name="_Toc74257386"/>
      <w:r w:rsidRPr="007666FF">
        <w:rPr>
          <w:rFonts w:ascii="Times New Roman" w:eastAsia="Times New Roman" w:hAnsi="Times New Roman" w:cs="Times New Roman"/>
          <w:b/>
          <w:color w:val="000000" w:themeColor="text1"/>
          <w:sz w:val="28"/>
          <w:szCs w:val="32"/>
          <w:lang w:eastAsia="zh-CN"/>
        </w:rPr>
        <w:lastRenderedPageBreak/>
        <w:t>Приложение</w:t>
      </w:r>
      <w:proofErr w:type="gramStart"/>
      <w:r w:rsidRPr="007666FF">
        <w:rPr>
          <w:rFonts w:ascii="Times New Roman" w:eastAsia="Times New Roman" w:hAnsi="Times New Roman" w:cs="Times New Roman"/>
          <w:b/>
          <w:color w:val="000000" w:themeColor="text1"/>
          <w:sz w:val="28"/>
          <w:szCs w:val="32"/>
          <w:lang w:eastAsia="zh-CN"/>
        </w:rPr>
        <w:t xml:space="preserve"> </w:t>
      </w:r>
      <w:bookmarkStart w:id="94" w:name="_Toc513936021"/>
      <w:bookmarkEnd w:id="92"/>
      <w:r w:rsidR="00E53EE0" w:rsidRPr="007666FF">
        <w:rPr>
          <w:rFonts w:ascii="Times New Roman" w:eastAsia="Times New Roman" w:hAnsi="Times New Roman" w:cs="Times New Roman"/>
          <w:b/>
          <w:color w:val="000000" w:themeColor="text1"/>
          <w:sz w:val="28"/>
          <w:szCs w:val="32"/>
          <w:lang w:eastAsia="zh-CN"/>
        </w:rPr>
        <w:t>У</w:t>
      </w:r>
      <w:bookmarkEnd w:id="93"/>
      <w:proofErr w:type="gramEnd"/>
    </w:p>
    <w:p w:rsidR="00107F7D" w:rsidRPr="007666FF" w:rsidRDefault="00107F7D" w:rsidP="00D76AB1">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28"/>
        </w:rPr>
      </w:pPr>
      <w:bookmarkStart w:id="95" w:name="_Toc516684326"/>
      <w:bookmarkStart w:id="96" w:name="_Toc74257387"/>
      <w:r w:rsidRPr="007666FF">
        <w:rPr>
          <w:rFonts w:ascii="Times New Roman" w:eastAsia="Times New Roman" w:hAnsi="Times New Roman" w:cs="Times New Roman"/>
          <w:b/>
          <w:color w:val="000000" w:themeColor="text1"/>
          <w:sz w:val="28"/>
          <w:szCs w:val="28"/>
        </w:rPr>
        <w:t>Руководство программиста</w:t>
      </w:r>
      <w:bookmarkStart w:id="97" w:name="_Toc324505345"/>
      <w:bookmarkEnd w:id="94"/>
      <w:bookmarkEnd w:id="95"/>
      <w:bookmarkEnd w:id="96"/>
    </w:p>
    <w:p w:rsidR="00107F7D" w:rsidRPr="007666FF" w:rsidRDefault="00107F7D" w:rsidP="00D76AB1">
      <w:pPr>
        <w:keepNext/>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b/>
          <w:noProof/>
          <w:color w:val="000000" w:themeColor="text1"/>
          <w:sz w:val="28"/>
          <w:szCs w:val="28"/>
        </w:rPr>
        <w:t>Назначение и условия применения</w:t>
      </w:r>
      <w:bookmarkEnd w:id="97"/>
      <w:r w:rsidRPr="007666FF">
        <w:rPr>
          <w:rFonts w:ascii="Times New Roman" w:eastAsia="Calibri" w:hAnsi="Times New Roman" w:cs="Times New Roman"/>
          <w:b/>
          <w:noProof/>
          <w:color w:val="000000" w:themeColor="text1"/>
          <w:sz w:val="28"/>
          <w:szCs w:val="28"/>
        </w:rPr>
        <w:t xml:space="preserve"> программы</w:t>
      </w:r>
    </w:p>
    <w:p w:rsidR="004E1624" w:rsidRPr="007666FF" w:rsidRDefault="00107F7D" w:rsidP="00D76AB1">
      <w:pPr>
        <w:spacing w:after="0" w:line="360" w:lineRule="auto"/>
        <w:ind w:firstLine="709"/>
        <w:jc w:val="both"/>
        <w:rPr>
          <w:rFonts w:ascii="Times New Roman"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Данный программное изделие может быть использован непосредственно для осуществления деятельности </w:t>
      </w:r>
      <w:r w:rsidR="00B007A5" w:rsidRPr="007666FF">
        <w:rPr>
          <w:rFonts w:ascii="Times New Roman" w:eastAsia="Calibri" w:hAnsi="Times New Roman" w:cs="Times New Roman"/>
          <w:color w:val="000000" w:themeColor="text1"/>
          <w:sz w:val="28"/>
          <w:szCs w:val="28"/>
        </w:rPr>
        <w:t>организации КГБСУСО «Шелаболихинский психоневрологический интернат»</w:t>
      </w:r>
      <w:r w:rsidRPr="007666FF">
        <w:rPr>
          <w:rFonts w:ascii="Times New Roman" w:eastAsia="Calibri" w:hAnsi="Times New Roman" w:cs="Times New Roman"/>
          <w:color w:val="000000" w:themeColor="text1"/>
          <w:sz w:val="28"/>
          <w:szCs w:val="28"/>
        </w:rPr>
        <w:t xml:space="preserve">, </w:t>
      </w:r>
      <w:r w:rsidR="004E1624" w:rsidRPr="007666FF">
        <w:rPr>
          <w:rFonts w:ascii="Times New Roman" w:eastAsia="Calibri" w:hAnsi="Times New Roman" w:cs="Times New Roman"/>
          <w:color w:val="000000" w:themeColor="text1"/>
          <w:sz w:val="28"/>
          <w:szCs w:val="28"/>
        </w:rPr>
        <w:t xml:space="preserve">основной деятельностью которой </w:t>
      </w:r>
      <w:r w:rsidR="004E1624" w:rsidRPr="007666FF">
        <w:rPr>
          <w:rFonts w:ascii="Times New Roman" w:hAnsi="Times New Roman" w:cs="Times New Roman"/>
          <w:color w:val="000000" w:themeColor="text1"/>
          <w:sz w:val="28"/>
          <w:szCs w:val="28"/>
          <w:shd w:val="clear" w:color="auto" w:fill="FFFFFF"/>
        </w:rPr>
        <w:t xml:space="preserve">является уход за престарелыми и инвалидами с обеспечением проживания. </w:t>
      </w:r>
    </w:p>
    <w:p w:rsidR="00107F7D" w:rsidRPr="007666FF" w:rsidRDefault="004E1624" w:rsidP="00D76AB1">
      <w:pPr>
        <w:widowControl w:val="0"/>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zh-CN"/>
        </w:rPr>
        <w:t xml:space="preserve">Программное изделие будет иметь возможность создавать, удалять и редактировать записи о проживающих, осуществлять поиск по записям и составлять необходимых документы, данные для которых будут браться из базы данных, что позволит работнику интерната сэкономить время при создании документов и ведения учета. </w:t>
      </w:r>
      <w:r w:rsidR="00107F7D" w:rsidRPr="007666FF">
        <w:rPr>
          <w:rFonts w:ascii="Times New Roman" w:eastAsia="Times New Roman" w:hAnsi="Times New Roman" w:cs="Times New Roman"/>
          <w:color w:val="000000" w:themeColor="text1"/>
          <w:sz w:val="28"/>
          <w:szCs w:val="28"/>
          <w:lang w:eastAsia="ru-RU"/>
        </w:rPr>
        <w:t xml:space="preserve">Проектирование данного программного изделия поможет автоматизировать работу </w:t>
      </w:r>
      <w:r w:rsidRPr="007666FF">
        <w:rPr>
          <w:rFonts w:ascii="Times New Roman" w:eastAsia="Times New Roman" w:hAnsi="Times New Roman" w:cs="Times New Roman"/>
          <w:color w:val="000000" w:themeColor="text1"/>
          <w:sz w:val="28"/>
          <w:szCs w:val="28"/>
          <w:lang w:eastAsia="ru-RU"/>
        </w:rPr>
        <w:t>организации.</w:t>
      </w:r>
    </w:p>
    <w:p w:rsidR="00107F7D" w:rsidRPr="007666FF" w:rsidRDefault="00107F7D" w:rsidP="00D76AB1">
      <w:pPr>
        <w:widowControl w:val="0"/>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Минимальные требования к аппаратному обеспечению:</w:t>
      </w:r>
      <w:r w:rsidR="004E1624" w:rsidRPr="007666FF">
        <w:rPr>
          <w:rFonts w:ascii="Times New Roman" w:eastAsia="Times New Roman" w:hAnsi="Times New Roman" w:cs="Times New Roman"/>
          <w:color w:val="000000" w:themeColor="text1"/>
          <w:sz w:val="28"/>
          <w:szCs w:val="28"/>
          <w:lang w:eastAsia="ru-RU"/>
        </w:rPr>
        <w:t xml:space="preserve"> </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процессор Intel Pentium </w:t>
      </w:r>
      <w:r w:rsidRPr="007666FF">
        <w:rPr>
          <w:rFonts w:ascii="Times New Roman" w:eastAsia="Calibri" w:hAnsi="Times New Roman" w:cs="Times New Roman"/>
          <w:color w:val="000000" w:themeColor="text1"/>
          <w:sz w:val="28"/>
          <w:szCs w:val="28"/>
          <w:lang w:val="en-US"/>
        </w:rPr>
        <w:t>IV</w:t>
      </w:r>
      <w:r w:rsidRPr="007666FF">
        <w:rPr>
          <w:rFonts w:ascii="Times New Roman" w:eastAsia="Calibri" w:hAnsi="Times New Roman" w:cs="Times New Roman"/>
          <w:color w:val="000000" w:themeColor="text1"/>
          <w:sz w:val="28"/>
          <w:szCs w:val="28"/>
        </w:rPr>
        <w:t xml:space="preserve"> и выше;</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оперативная память 512 Мб и выше;</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видеокарта (любая) 64 Мб и выше;</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свободное пространство на диске от 12 Мб;</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видеомонитор с разрешением 1280x720 и более;</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клавиатура;</w:t>
      </w:r>
    </w:p>
    <w:p w:rsidR="00107F7D" w:rsidRPr="007666FF" w:rsidRDefault="00107F7D" w:rsidP="00D76AB1">
      <w:pPr>
        <w:widowControl w:val="0"/>
        <w:numPr>
          <w:ilvl w:val="0"/>
          <w:numId w:val="21"/>
        </w:numPr>
        <w:tabs>
          <w:tab w:val="left" w:pos="709"/>
          <w:tab w:val="left" w:pos="993"/>
          <w:tab w:val="left" w:pos="1276"/>
        </w:tabs>
        <w:suppressAutoHyphens/>
        <w:spacing w:after="0" w:line="360" w:lineRule="auto"/>
        <w:ind w:left="709" w:firstLine="0"/>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мышь;</w:t>
      </w:r>
    </w:p>
    <w:p w:rsidR="00107F7D" w:rsidRPr="007666FF" w:rsidRDefault="00107F7D" w:rsidP="00D76AB1">
      <w:pPr>
        <w:tabs>
          <w:tab w:val="left" w:pos="1276"/>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Минимальные системные требования:</w:t>
      </w:r>
    </w:p>
    <w:p w:rsidR="00107F7D" w:rsidRPr="007666FF" w:rsidRDefault="00107F7D" w:rsidP="00D76AB1">
      <w:pPr>
        <w:widowControl w:val="0"/>
        <w:numPr>
          <w:ilvl w:val="0"/>
          <w:numId w:val="21"/>
        </w:numPr>
        <w:tabs>
          <w:tab w:val="left" w:pos="993"/>
          <w:tab w:val="left" w:pos="1276"/>
        </w:tabs>
        <w:suppressAutoHyphens/>
        <w:spacing w:after="0" w:line="360" w:lineRule="auto"/>
        <w:ind w:hanging="720"/>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операционная система </w:t>
      </w:r>
      <w:r w:rsidRPr="007666FF">
        <w:rPr>
          <w:rFonts w:ascii="Times New Roman" w:eastAsia="Times New Roman" w:hAnsi="Times New Roman" w:cs="Times New Roman"/>
          <w:color w:val="000000" w:themeColor="text1"/>
          <w:sz w:val="28"/>
          <w:szCs w:val="28"/>
          <w:lang w:val="en-US" w:eastAsia="ru-RU"/>
        </w:rPr>
        <w:t>Windows</w:t>
      </w:r>
      <w:r w:rsidRPr="007666FF">
        <w:rPr>
          <w:rFonts w:ascii="Times New Roman" w:eastAsia="Times New Roman" w:hAnsi="Times New Roman" w:cs="Times New Roman"/>
          <w:color w:val="000000" w:themeColor="text1"/>
          <w:sz w:val="28"/>
          <w:szCs w:val="28"/>
          <w:lang w:eastAsia="ru-RU"/>
        </w:rPr>
        <w:t xml:space="preserve"> 7/8/8.1/10;</w:t>
      </w:r>
    </w:p>
    <w:p w:rsidR="00107F7D" w:rsidRPr="007666FF" w:rsidRDefault="00107F7D" w:rsidP="00D76AB1">
      <w:pPr>
        <w:widowControl w:val="0"/>
        <w:numPr>
          <w:ilvl w:val="0"/>
          <w:numId w:val="21"/>
        </w:numPr>
        <w:tabs>
          <w:tab w:val="num" w:pos="0"/>
          <w:tab w:val="left" w:pos="540"/>
          <w:tab w:val="left" w:pos="993"/>
          <w:tab w:val="left" w:pos="1276"/>
        </w:tabs>
        <w:suppressAutoHyphens/>
        <w:spacing w:after="0" w:line="360" w:lineRule="auto"/>
        <w:ind w:hanging="720"/>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val="en-US" w:eastAsia="ru-RU"/>
        </w:rPr>
        <w:t>.NETFramework v.4.</w:t>
      </w:r>
      <w:r w:rsidRPr="007666FF">
        <w:rPr>
          <w:rFonts w:ascii="Times New Roman" w:eastAsia="Times New Roman" w:hAnsi="Times New Roman" w:cs="Times New Roman"/>
          <w:color w:val="000000" w:themeColor="text1"/>
          <w:sz w:val="28"/>
          <w:szCs w:val="28"/>
          <w:lang w:eastAsia="ru-RU"/>
        </w:rPr>
        <w:t>7</w:t>
      </w:r>
      <w:r w:rsidRPr="007666FF">
        <w:rPr>
          <w:rFonts w:ascii="Times New Roman" w:eastAsia="Times New Roman" w:hAnsi="Times New Roman" w:cs="Times New Roman"/>
          <w:color w:val="000000" w:themeColor="text1"/>
          <w:sz w:val="28"/>
          <w:szCs w:val="28"/>
          <w:lang w:val="en-US" w:eastAsia="ru-RU"/>
        </w:rPr>
        <w:t>.</w:t>
      </w:r>
      <w:r w:rsidRPr="007666FF">
        <w:rPr>
          <w:rFonts w:ascii="Times New Roman" w:eastAsia="Times New Roman" w:hAnsi="Times New Roman" w:cs="Times New Roman"/>
          <w:color w:val="000000" w:themeColor="text1"/>
          <w:sz w:val="28"/>
          <w:szCs w:val="28"/>
          <w:lang w:eastAsia="ru-RU"/>
        </w:rPr>
        <w:t>2</w:t>
      </w:r>
      <w:r w:rsidRPr="007666FF">
        <w:rPr>
          <w:rFonts w:ascii="Times New Roman" w:eastAsia="Times New Roman" w:hAnsi="Times New Roman" w:cs="Times New Roman"/>
          <w:color w:val="000000" w:themeColor="text1"/>
          <w:sz w:val="28"/>
          <w:szCs w:val="28"/>
          <w:lang w:val="en-US" w:eastAsia="ru-RU"/>
        </w:rPr>
        <w:t xml:space="preserve"> и выше</w:t>
      </w:r>
      <w:r w:rsidRPr="007666FF">
        <w:rPr>
          <w:rFonts w:ascii="Times New Roman" w:eastAsia="Times New Roman" w:hAnsi="Times New Roman" w:cs="Times New Roman"/>
          <w:color w:val="000000" w:themeColor="text1"/>
          <w:sz w:val="28"/>
          <w:szCs w:val="28"/>
          <w:lang w:eastAsia="ru-RU"/>
        </w:rPr>
        <w:t>;</w:t>
      </w:r>
    </w:p>
    <w:p w:rsidR="00107F7D" w:rsidRPr="007666FF" w:rsidRDefault="00107F7D" w:rsidP="00D76AB1">
      <w:pPr>
        <w:widowControl w:val="0"/>
        <w:numPr>
          <w:ilvl w:val="0"/>
          <w:numId w:val="21"/>
        </w:numPr>
        <w:tabs>
          <w:tab w:val="num" w:pos="0"/>
          <w:tab w:val="left" w:pos="540"/>
          <w:tab w:val="left" w:pos="993"/>
          <w:tab w:val="left" w:pos="1276"/>
        </w:tabs>
        <w:suppressAutoHyphens/>
        <w:spacing w:after="0" w:line="360" w:lineRule="auto"/>
        <w:ind w:hanging="720"/>
        <w:jc w:val="both"/>
        <w:rPr>
          <w:rFonts w:ascii="Times New Roman" w:eastAsia="Times New Roman" w:hAnsi="Times New Roman" w:cs="Times New Roman"/>
          <w:color w:val="000000" w:themeColor="text1"/>
          <w:sz w:val="28"/>
          <w:szCs w:val="28"/>
          <w:lang w:val="en-US" w:eastAsia="ru-RU"/>
        </w:rPr>
      </w:pPr>
      <w:r w:rsidRPr="007666FF">
        <w:rPr>
          <w:rFonts w:ascii="Times New Roman" w:eastAsia="Times New Roman" w:hAnsi="Times New Roman" w:cs="Times New Roman"/>
          <w:color w:val="000000" w:themeColor="text1"/>
          <w:sz w:val="28"/>
          <w:szCs w:val="28"/>
          <w:lang w:val="en-US" w:eastAsia="ru-RU"/>
        </w:rPr>
        <w:t xml:space="preserve">Microsoft SQL Server 2012 </w:t>
      </w:r>
      <w:r w:rsidRPr="007666FF">
        <w:rPr>
          <w:rFonts w:ascii="Times New Roman" w:eastAsia="Times New Roman" w:hAnsi="Times New Roman" w:cs="Times New Roman"/>
          <w:color w:val="000000" w:themeColor="text1"/>
          <w:sz w:val="28"/>
          <w:szCs w:val="28"/>
          <w:lang w:eastAsia="ru-RU"/>
        </w:rPr>
        <w:t>и</w:t>
      </w:r>
      <w:r w:rsidRPr="007666FF">
        <w:rPr>
          <w:rFonts w:ascii="Times New Roman" w:eastAsia="Times New Roman" w:hAnsi="Times New Roman" w:cs="Times New Roman"/>
          <w:color w:val="000000" w:themeColor="text1"/>
          <w:sz w:val="28"/>
          <w:szCs w:val="28"/>
          <w:lang w:val="en-US" w:eastAsia="ru-RU"/>
        </w:rPr>
        <w:t xml:space="preserve"> </w:t>
      </w:r>
      <w:r w:rsidRPr="007666FF">
        <w:rPr>
          <w:rFonts w:ascii="Times New Roman" w:eastAsia="Times New Roman" w:hAnsi="Times New Roman" w:cs="Times New Roman"/>
          <w:color w:val="000000" w:themeColor="text1"/>
          <w:sz w:val="28"/>
          <w:szCs w:val="28"/>
          <w:lang w:eastAsia="ru-RU"/>
        </w:rPr>
        <w:t>выше</w:t>
      </w:r>
      <w:r w:rsidRPr="007666FF">
        <w:rPr>
          <w:rFonts w:ascii="Times New Roman" w:eastAsia="Times New Roman" w:hAnsi="Times New Roman" w:cs="Times New Roman"/>
          <w:color w:val="000000" w:themeColor="text1"/>
          <w:sz w:val="28"/>
          <w:szCs w:val="28"/>
          <w:lang w:val="en-US" w:eastAsia="ru-RU"/>
        </w:rPr>
        <w:t>.</w:t>
      </w:r>
    </w:p>
    <w:p w:rsidR="00107F7D" w:rsidRPr="007666FF" w:rsidRDefault="00107F7D" w:rsidP="00D76AB1">
      <w:pPr>
        <w:keepNext/>
        <w:spacing w:after="0" w:line="360" w:lineRule="auto"/>
        <w:ind w:firstLine="709"/>
        <w:jc w:val="center"/>
        <w:rPr>
          <w:rFonts w:ascii="Times New Roman" w:eastAsia="Calibri" w:hAnsi="Times New Roman" w:cs="Times New Roman"/>
          <w:color w:val="000000" w:themeColor="text1"/>
          <w:sz w:val="28"/>
          <w:szCs w:val="28"/>
        </w:rPr>
      </w:pPr>
      <w:bookmarkStart w:id="98" w:name="_Toc324505347"/>
      <w:r w:rsidRPr="007666FF">
        <w:rPr>
          <w:rFonts w:ascii="Times New Roman" w:eastAsia="Calibri" w:hAnsi="Times New Roman" w:cs="Times New Roman"/>
          <w:b/>
          <w:color w:val="000000" w:themeColor="text1"/>
          <w:sz w:val="28"/>
          <w:szCs w:val="28"/>
        </w:rPr>
        <w:t>Характеристика программы</w:t>
      </w:r>
      <w:bookmarkEnd w:id="98"/>
    </w:p>
    <w:p w:rsidR="00107F7D" w:rsidRPr="007666FF" w:rsidRDefault="00107F7D" w:rsidP="00D76AB1">
      <w:pPr>
        <w:widowControl w:val="0"/>
        <w:tabs>
          <w:tab w:val="num" w:pos="0"/>
          <w:tab w:val="left" w:pos="540"/>
        </w:tabs>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В тестовом режиме был произведен запрос к форме </w:t>
      </w:r>
      <w:r w:rsidR="00677E78" w:rsidRPr="007666FF">
        <w:rPr>
          <w:rFonts w:ascii="Times New Roman" w:eastAsia="Calibri" w:hAnsi="Times New Roman" w:cs="Times New Roman"/>
          <w:color w:val="000000" w:themeColor="text1"/>
          <w:sz w:val="28"/>
          <w:szCs w:val="28"/>
        </w:rPr>
        <w:t>добавления проживающего</w:t>
      </w:r>
      <w:r w:rsidRPr="007666FF">
        <w:rPr>
          <w:rFonts w:ascii="Times New Roman" w:eastAsia="Calibri" w:hAnsi="Times New Roman" w:cs="Times New Roman"/>
          <w:color w:val="000000" w:themeColor="text1"/>
          <w:sz w:val="28"/>
          <w:szCs w:val="28"/>
        </w:rPr>
        <w:t xml:space="preserve"> и введены данные в </w:t>
      </w:r>
      <w:r w:rsidR="00677E78" w:rsidRPr="007666FF">
        <w:rPr>
          <w:rFonts w:ascii="Times New Roman" w:eastAsia="Calibri" w:hAnsi="Times New Roman" w:cs="Times New Roman"/>
          <w:color w:val="000000" w:themeColor="text1"/>
          <w:sz w:val="28"/>
          <w:szCs w:val="28"/>
        </w:rPr>
        <w:t>текстовые поля</w:t>
      </w:r>
      <w:r w:rsidRPr="007666FF">
        <w:rPr>
          <w:rFonts w:ascii="Times New Roman" w:eastAsia="Calibri" w:hAnsi="Times New Roman" w:cs="Times New Roman"/>
          <w:color w:val="000000" w:themeColor="text1"/>
          <w:sz w:val="28"/>
          <w:szCs w:val="28"/>
        </w:rPr>
        <w:t xml:space="preserve">, что позволило оценить наглядно загруженность центрального процессора (ЦП) и использование выделенной (виртуальной) памяти с помощью «Диспетчера задач», как </w:t>
      </w:r>
      <w:r w:rsidRPr="007666FF">
        <w:rPr>
          <w:rFonts w:ascii="Times New Roman" w:eastAsia="Calibri" w:hAnsi="Times New Roman" w:cs="Times New Roman"/>
          <w:color w:val="000000" w:themeColor="text1"/>
          <w:sz w:val="28"/>
          <w:szCs w:val="28"/>
        </w:rPr>
        <w:lastRenderedPageBreak/>
        <w:t xml:space="preserve">изображено на рисунках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 xml:space="preserve">.1 и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.2.</w:t>
      </w:r>
    </w:p>
    <w:p w:rsidR="00107F7D" w:rsidRPr="007666FF" w:rsidRDefault="00107F7D" w:rsidP="00D76AB1">
      <w:pPr>
        <w:widowControl w:val="0"/>
        <w:spacing w:after="0" w:line="360" w:lineRule="auto"/>
        <w:jc w:val="center"/>
        <w:rPr>
          <w:rFonts w:ascii="Times New Roman" w:eastAsia="Calibri" w:hAnsi="Times New Roman" w:cs="Times New Roman"/>
          <w:color w:val="000000" w:themeColor="text1"/>
          <w:sz w:val="28"/>
          <w:szCs w:val="28"/>
          <w:lang w:val="en-US"/>
        </w:rPr>
      </w:pPr>
      <w:r w:rsidRPr="007666FF">
        <w:rPr>
          <w:rFonts w:ascii="Times New Roman" w:eastAsia="Times New Roman" w:hAnsi="Times New Roman" w:cs="Times New Roman"/>
          <w:noProof/>
          <w:color w:val="000000" w:themeColor="text1"/>
          <w:szCs w:val="20"/>
          <w:lang w:eastAsia="ru-RU"/>
        </w:rPr>
        <w:drawing>
          <wp:inline distT="0" distB="0" distL="0" distR="0" wp14:anchorId="63286813" wp14:editId="202D7D5E">
            <wp:extent cx="3305175" cy="2825209"/>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3313403" cy="2832243"/>
                    </a:xfrm>
                    <a:prstGeom prst="rect">
                      <a:avLst/>
                    </a:prstGeom>
                  </pic:spPr>
                </pic:pic>
              </a:graphicData>
            </a:graphic>
          </wp:inline>
        </w:drawing>
      </w:r>
    </w:p>
    <w:p w:rsidR="00107F7D" w:rsidRPr="007666FF" w:rsidRDefault="00107F7D" w:rsidP="00D76AB1">
      <w:pPr>
        <w:widowControl w:val="0"/>
        <w:spacing w:after="0" w:line="360" w:lineRule="auto"/>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Рисунок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.1 – Загрузка центрального процессора</w:t>
      </w:r>
    </w:p>
    <w:p w:rsidR="004E1624" w:rsidRPr="007666FF" w:rsidRDefault="004E1624" w:rsidP="00D76AB1">
      <w:pPr>
        <w:widowControl w:val="0"/>
        <w:spacing w:after="0" w:line="360" w:lineRule="auto"/>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noProof/>
          <w:color w:val="000000" w:themeColor="text1"/>
          <w:sz w:val="28"/>
          <w:szCs w:val="28"/>
          <w:lang w:eastAsia="ru-RU"/>
        </w:rPr>
        <w:drawing>
          <wp:inline distT="0" distB="0" distL="0" distR="0" wp14:anchorId="0C2F382C" wp14:editId="0A8AAC3B">
            <wp:extent cx="4181475" cy="1543794"/>
            <wp:effectExtent l="0" t="0" r="0" b="0"/>
            <wp:docPr id="285" name="Рисунок 285" descr="C:\Users\Дарья\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Дарья\Desktop\fff.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81475" cy="1543794"/>
                    </a:xfrm>
                    <a:prstGeom prst="rect">
                      <a:avLst/>
                    </a:prstGeom>
                    <a:noFill/>
                    <a:ln>
                      <a:noFill/>
                    </a:ln>
                  </pic:spPr>
                </pic:pic>
              </a:graphicData>
            </a:graphic>
          </wp:inline>
        </w:drawing>
      </w:r>
    </w:p>
    <w:p w:rsidR="00107F7D" w:rsidRPr="007666FF" w:rsidRDefault="00107F7D" w:rsidP="00D76AB1">
      <w:pPr>
        <w:widowControl w:val="0"/>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Рисунок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.2 – Выделенная память и время загрузки</w:t>
      </w:r>
    </w:p>
    <w:p w:rsidR="00107F7D" w:rsidRPr="007666FF" w:rsidRDefault="00107F7D" w:rsidP="00D76AB1">
      <w:pPr>
        <w:keepNext/>
        <w:spacing w:after="0" w:line="360" w:lineRule="auto"/>
        <w:ind w:firstLine="709"/>
        <w:jc w:val="center"/>
        <w:rPr>
          <w:rFonts w:ascii="Times New Roman" w:eastAsia="Calibri" w:hAnsi="Times New Roman" w:cs="Times New Roman"/>
          <w:color w:val="000000" w:themeColor="text1"/>
          <w:sz w:val="28"/>
          <w:szCs w:val="28"/>
        </w:rPr>
      </w:pPr>
      <w:bookmarkStart w:id="99" w:name="_Toc324505348"/>
      <w:r w:rsidRPr="007666FF">
        <w:rPr>
          <w:rFonts w:ascii="Times New Roman" w:eastAsia="Calibri" w:hAnsi="Times New Roman" w:cs="Times New Roman"/>
          <w:b/>
          <w:color w:val="000000" w:themeColor="text1"/>
          <w:sz w:val="28"/>
          <w:szCs w:val="28"/>
        </w:rPr>
        <w:t>Обращение к программе</w:t>
      </w:r>
      <w:bookmarkEnd w:id="99"/>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Запуск приложения возможен по щелчку на иконке самой программы, находящейся в специальном каталоге. После запуска приложения на экране отображается главное окно, с помощью которого можно перемещаться между вкладками приложения и выполнять функции, описанными в разделе 4 руководства пользователя.</w:t>
      </w:r>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Запустить данную программу можно непосредственно через исполнительный файл с разрешением *.</w:t>
      </w:r>
      <w:r w:rsidRPr="007666FF">
        <w:rPr>
          <w:rFonts w:ascii="Times New Roman" w:eastAsia="Calibri" w:hAnsi="Times New Roman" w:cs="Times New Roman"/>
          <w:color w:val="000000" w:themeColor="text1"/>
          <w:sz w:val="28"/>
          <w:szCs w:val="28"/>
          <w:lang w:val="en-US"/>
        </w:rPr>
        <w:t>exe</w:t>
      </w:r>
      <w:r w:rsidRPr="007666FF">
        <w:rPr>
          <w:rFonts w:ascii="Times New Roman" w:eastAsia="Calibri" w:hAnsi="Times New Roman" w:cs="Times New Roman"/>
          <w:color w:val="000000" w:themeColor="text1"/>
          <w:sz w:val="28"/>
          <w:szCs w:val="28"/>
        </w:rPr>
        <w:t xml:space="preserve">. </w:t>
      </w:r>
      <w:proofErr w:type="gramStart"/>
      <w:r w:rsidRPr="007666FF">
        <w:rPr>
          <w:rFonts w:ascii="Times New Roman" w:eastAsia="Calibri" w:hAnsi="Times New Roman" w:cs="Times New Roman"/>
          <w:color w:val="000000" w:themeColor="text1"/>
          <w:sz w:val="28"/>
          <w:szCs w:val="28"/>
        </w:rPr>
        <w:t xml:space="preserve">Для этого требуется открыть файл проекта </w:t>
      </w:r>
      <w:r w:rsidRPr="007666FF">
        <w:rPr>
          <w:rFonts w:ascii="Times New Roman" w:eastAsia="Calibri" w:hAnsi="Times New Roman" w:cs="Times New Roman"/>
          <w:color w:val="000000" w:themeColor="text1"/>
          <w:sz w:val="28"/>
          <w:szCs w:val="28"/>
          <w:lang w:val="en-US"/>
        </w:rPr>
        <w:t>Program</w:t>
      </w:r>
      <w:r w:rsidRPr="007666FF">
        <w:rPr>
          <w:rFonts w:ascii="Times New Roman" w:eastAsia="Calibri"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lang w:val="en-US"/>
        </w:rPr>
        <w:t>exe</w:t>
      </w:r>
      <w:r w:rsidRPr="007666FF">
        <w:rPr>
          <w:rFonts w:ascii="Times New Roman" w:eastAsia="Calibri" w:hAnsi="Times New Roman" w:cs="Times New Roman"/>
          <w:color w:val="000000" w:themeColor="text1"/>
          <w:sz w:val="28"/>
          <w:szCs w:val="28"/>
        </w:rPr>
        <w:t>, находящемся в каталоге программы.</w:t>
      </w:r>
      <w:proofErr w:type="gramEnd"/>
      <w:r w:rsidRPr="007666FF">
        <w:rPr>
          <w:rFonts w:ascii="Times New Roman" w:eastAsia="Calibri" w:hAnsi="Times New Roman" w:cs="Times New Roman"/>
          <w:color w:val="000000" w:themeColor="text1"/>
          <w:sz w:val="28"/>
          <w:szCs w:val="28"/>
        </w:rPr>
        <w:t xml:space="preserve"> Далее запустится само программное изделие.</w:t>
      </w:r>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Выход из приложения возможен при нажатии на системную кнопку «Закрыть»</w:t>
      </w:r>
      <w:bookmarkStart w:id="100" w:name="_Toc324505349"/>
      <w:r w:rsidR="00E04267" w:rsidRPr="007666FF">
        <w:rPr>
          <w:rFonts w:ascii="Times New Roman" w:eastAsia="Calibri" w:hAnsi="Times New Roman" w:cs="Times New Roman"/>
          <w:color w:val="000000" w:themeColor="text1"/>
          <w:sz w:val="28"/>
          <w:szCs w:val="28"/>
        </w:rPr>
        <w:t>.</w:t>
      </w:r>
    </w:p>
    <w:p w:rsidR="00107F7D" w:rsidRPr="007666FF" w:rsidRDefault="00107F7D" w:rsidP="00D76AB1">
      <w:pPr>
        <w:keepNext/>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b/>
          <w:color w:val="000000" w:themeColor="text1"/>
          <w:sz w:val="28"/>
          <w:szCs w:val="28"/>
        </w:rPr>
        <w:lastRenderedPageBreak/>
        <w:t>Полный перечень модулей и компонентов</w:t>
      </w:r>
      <w:bookmarkEnd w:id="100"/>
    </w:p>
    <w:p w:rsidR="00107F7D" w:rsidRPr="007666FF" w:rsidRDefault="00107F7D"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Весь программный продукт состоит из </w:t>
      </w:r>
      <w:r w:rsidR="00E04267" w:rsidRPr="007666FF">
        <w:rPr>
          <w:rFonts w:ascii="Times New Roman" w:eastAsia="Times New Roman" w:hAnsi="Times New Roman" w:cs="Times New Roman"/>
          <w:color w:val="000000" w:themeColor="text1"/>
          <w:sz w:val="28"/>
          <w:szCs w:val="28"/>
          <w:lang w:eastAsia="ru-RU"/>
        </w:rPr>
        <w:t>8 форм</w:t>
      </w:r>
      <w:r w:rsidRPr="007666FF">
        <w:rPr>
          <w:rFonts w:ascii="Times New Roman" w:eastAsia="Times New Roman" w:hAnsi="Times New Roman" w:cs="Times New Roman"/>
          <w:color w:val="000000" w:themeColor="text1"/>
          <w:sz w:val="28"/>
          <w:szCs w:val="28"/>
          <w:lang w:eastAsia="ru-RU"/>
        </w:rPr>
        <w:t xml:space="preserve">: </w:t>
      </w:r>
      <w:proofErr w:type="gramStart"/>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1,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2,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3,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4,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5,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7,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8, </w:t>
      </w:r>
      <w:r w:rsidR="00E04267" w:rsidRPr="007666FF">
        <w:rPr>
          <w:rFonts w:ascii="Times New Roman" w:eastAsia="Times New Roman" w:hAnsi="Times New Roman" w:cs="Times New Roman"/>
          <w:color w:val="000000" w:themeColor="text1"/>
          <w:sz w:val="28"/>
          <w:szCs w:val="28"/>
          <w:lang w:val="en-US" w:eastAsia="ru-RU"/>
        </w:rPr>
        <w:t>Form</w:t>
      </w:r>
      <w:r w:rsidR="00E04267" w:rsidRPr="007666FF">
        <w:rPr>
          <w:rFonts w:ascii="Times New Roman" w:eastAsia="Times New Roman" w:hAnsi="Times New Roman" w:cs="Times New Roman"/>
          <w:color w:val="000000" w:themeColor="text1"/>
          <w:sz w:val="28"/>
          <w:szCs w:val="28"/>
          <w:lang w:eastAsia="ru-RU"/>
        </w:rPr>
        <w:t xml:space="preserve"> 9.</w:t>
      </w:r>
      <w:proofErr w:type="gramEnd"/>
      <w:r w:rsidR="00E04267" w:rsidRPr="007666FF">
        <w:rPr>
          <w:rFonts w:ascii="Times New Roman" w:eastAsia="Times New Roman" w:hAnsi="Times New Roman" w:cs="Times New Roman"/>
          <w:color w:val="000000" w:themeColor="text1"/>
          <w:sz w:val="28"/>
          <w:szCs w:val="28"/>
          <w:lang w:eastAsia="ru-RU"/>
        </w:rPr>
        <w:t xml:space="preserve"> </w:t>
      </w:r>
    </w:p>
    <w:p w:rsidR="00E04267" w:rsidRPr="007666FF" w:rsidRDefault="00E04267"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proofErr w:type="gramStart"/>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1 является окном авторизации в программе, которое содержит два текстовых поля для ввода логина и пароля и кнопку «Войти».</w:t>
      </w:r>
      <w:proofErr w:type="gramEnd"/>
    </w:p>
    <w:p w:rsidR="00B013D9" w:rsidRPr="007666FF" w:rsidRDefault="00E04267"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2</w:t>
      </w:r>
      <w:r w:rsidR="00107F7D" w:rsidRPr="007666FF">
        <w:rPr>
          <w:rFonts w:ascii="Times New Roman" w:eastAsia="Times New Roman" w:hAnsi="Times New Roman" w:cs="Times New Roman"/>
          <w:color w:val="000000" w:themeColor="text1"/>
          <w:sz w:val="28"/>
          <w:szCs w:val="28"/>
          <w:lang w:eastAsia="ru-RU"/>
        </w:rPr>
        <w:t xml:space="preserve"> является основным окном программы, которое содержит вкладки «</w:t>
      </w:r>
      <w:r w:rsidRPr="007666FF">
        <w:rPr>
          <w:rFonts w:ascii="Times New Roman" w:eastAsia="Times New Roman" w:hAnsi="Times New Roman" w:cs="Times New Roman"/>
          <w:color w:val="000000" w:themeColor="text1"/>
          <w:sz w:val="28"/>
          <w:szCs w:val="28"/>
          <w:lang w:eastAsia="ru-RU"/>
        </w:rPr>
        <w:t>Таблицы</w:t>
      </w:r>
      <w:r w:rsidR="00107F7D" w:rsidRPr="007666FF">
        <w:rPr>
          <w:rFonts w:ascii="Times New Roman" w:eastAsia="Times New Roman" w:hAnsi="Times New Roman" w:cs="Times New Roman"/>
          <w:color w:val="000000" w:themeColor="text1"/>
          <w:sz w:val="28"/>
          <w:szCs w:val="28"/>
          <w:lang w:eastAsia="ru-RU"/>
        </w:rPr>
        <w:t>», «</w:t>
      </w:r>
      <w:r w:rsidRPr="007666FF">
        <w:rPr>
          <w:rFonts w:ascii="Times New Roman" w:eastAsia="Times New Roman" w:hAnsi="Times New Roman" w:cs="Times New Roman"/>
          <w:color w:val="000000" w:themeColor="text1"/>
          <w:sz w:val="28"/>
          <w:szCs w:val="28"/>
          <w:lang w:eastAsia="ru-RU"/>
        </w:rPr>
        <w:t>Запросы</w:t>
      </w:r>
      <w:r w:rsidR="00107F7D" w:rsidRPr="007666FF">
        <w:rPr>
          <w:rFonts w:ascii="Times New Roman" w:eastAsia="Times New Roman" w:hAnsi="Times New Roman" w:cs="Times New Roman"/>
          <w:color w:val="000000" w:themeColor="text1"/>
          <w:sz w:val="28"/>
          <w:szCs w:val="28"/>
          <w:lang w:eastAsia="ru-RU"/>
        </w:rPr>
        <w:t>», «</w:t>
      </w:r>
      <w:r w:rsidRPr="007666FF">
        <w:rPr>
          <w:rFonts w:ascii="Times New Roman" w:eastAsia="Times New Roman" w:hAnsi="Times New Roman" w:cs="Times New Roman"/>
          <w:color w:val="000000" w:themeColor="text1"/>
          <w:sz w:val="28"/>
          <w:szCs w:val="28"/>
          <w:lang w:eastAsia="ru-RU"/>
        </w:rPr>
        <w:t>Ввод данных</w:t>
      </w:r>
      <w:r w:rsidR="00657B65" w:rsidRPr="007666FF">
        <w:rPr>
          <w:rFonts w:ascii="Times New Roman" w:eastAsia="Times New Roman" w:hAnsi="Times New Roman" w:cs="Times New Roman"/>
          <w:color w:val="000000" w:themeColor="text1"/>
          <w:sz w:val="28"/>
          <w:szCs w:val="28"/>
          <w:lang w:eastAsia="ru-RU"/>
        </w:rPr>
        <w:t>» и кнопки</w:t>
      </w:r>
      <w:r w:rsidR="00107F7D" w:rsidRPr="007666FF">
        <w:rPr>
          <w:rFonts w:ascii="Times New Roman" w:eastAsia="Times New Roman" w:hAnsi="Times New Roman" w:cs="Times New Roman"/>
          <w:color w:val="000000" w:themeColor="text1"/>
          <w:sz w:val="28"/>
          <w:szCs w:val="28"/>
          <w:lang w:eastAsia="ru-RU"/>
        </w:rPr>
        <w:t xml:space="preserve"> </w:t>
      </w:r>
      <w:r w:rsidRPr="007666FF">
        <w:rPr>
          <w:rFonts w:ascii="Times New Roman" w:eastAsia="Times New Roman" w:hAnsi="Times New Roman" w:cs="Times New Roman"/>
          <w:color w:val="000000" w:themeColor="text1"/>
          <w:sz w:val="28"/>
          <w:szCs w:val="28"/>
          <w:lang w:eastAsia="ru-RU"/>
        </w:rPr>
        <w:t xml:space="preserve">«Удаление данных», «Редактирование данных», </w:t>
      </w:r>
      <w:r w:rsidR="00107F7D" w:rsidRPr="007666FF">
        <w:rPr>
          <w:rFonts w:ascii="Times New Roman" w:eastAsia="Times New Roman" w:hAnsi="Times New Roman" w:cs="Times New Roman"/>
          <w:color w:val="000000" w:themeColor="text1"/>
          <w:sz w:val="28"/>
          <w:szCs w:val="28"/>
          <w:lang w:eastAsia="ru-RU"/>
        </w:rPr>
        <w:t>«Справка»</w:t>
      </w:r>
      <w:r w:rsidRPr="007666FF">
        <w:rPr>
          <w:rFonts w:ascii="Times New Roman" w:eastAsia="Times New Roman" w:hAnsi="Times New Roman" w:cs="Times New Roman"/>
          <w:color w:val="000000" w:themeColor="text1"/>
          <w:sz w:val="28"/>
          <w:szCs w:val="28"/>
          <w:lang w:eastAsia="ru-RU"/>
        </w:rPr>
        <w:t xml:space="preserve"> и «Сменить пользователя»</w:t>
      </w:r>
      <w:r w:rsidR="00107F7D" w:rsidRPr="007666FF">
        <w:rPr>
          <w:rFonts w:ascii="Times New Roman" w:eastAsia="Times New Roman" w:hAnsi="Times New Roman" w:cs="Times New Roman"/>
          <w:color w:val="000000" w:themeColor="text1"/>
          <w:sz w:val="28"/>
          <w:szCs w:val="28"/>
          <w:lang w:eastAsia="ru-RU"/>
        </w:rPr>
        <w:t xml:space="preserve">. </w:t>
      </w:r>
      <w:proofErr w:type="gramStart"/>
      <w:r w:rsidR="00B013D9" w:rsidRPr="007666FF">
        <w:rPr>
          <w:rFonts w:ascii="Times New Roman" w:eastAsia="Times New Roman" w:hAnsi="Times New Roman" w:cs="Times New Roman"/>
          <w:color w:val="000000" w:themeColor="text1"/>
          <w:sz w:val="28"/>
          <w:szCs w:val="28"/>
          <w:lang w:val="en-US" w:eastAsia="ru-RU"/>
        </w:rPr>
        <w:t>Form</w:t>
      </w:r>
      <w:r w:rsidR="00B013D9" w:rsidRPr="007666FF">
        <w:rPr>
          <w:rFonts w:ascii="Times New Roman" w:eastAsia="Times New Roman" w:hAnsi="Times New Roman" w:cs="Times New Roman"/>
          <w:color w:val="000000" w:themeColor="text1"/>
          <w:sz w:val="28"/>
          <w:szCs w:val="28"/>
          <w:lang w:eastAsia="ru-RU"/>
        </w:rPr>
        <w:t>2 является окном для вывода всех таблиц базы данных, вывода прожив</w:t>
      </w:r>
      <w:r w:rsidR="00657B65" w:rsidRPr="007666FF">
        <w:rPr>
          <w:rFonts w:ascii="Times New Roman" w:eastAsia="Times New Roman" w:hAnsi="Times New Roman" w:cs="Times New Roman"/>
          <w:color w:val="000000" w:themeColor="text1"/>
          <w:sz w:val="28"/>
          <w:szCs w:val="28"/>
          <w:lang w:eastAsia="ru-RU"/>
        </w:rPr>
        <w:t>ающих с фильтрацией по диагнозу, а также для осуществления поиска по записям таблиц.</w:t>
      </w:r>
      <w:proofErr w:type="gramEnd"/>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proofErr w:type="gramStart"/>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3 является окном добавления нового проживающего, содержит текстовые поля соответствующие та</w:t>
      </w:r>
      <w:r w:rsidR="00F95BAC" w:rsidRPr="007666FF">
        <w:rPr>
          <w:rFonts w:ascii="Times New Roman" w:eastAsia="Times New Roman" w:hAnsi="Times New Roman" w:cs="Times New Roman"/>
          <w:color w:val="000000" w:themeColor="text1"/>
          <w:sz w:val="28"/>
          <w:szCs w:val="28"/>
          <w:lang w:eastAsia="ru-RU"/>
        </w:rPr>
        <w:t>б</w:t>
      </w:r>
      <w:r w:rsidRPr="007666FF">
        <w:rPr>
          <w:rFonts w:ascii="Times New Roman" w:eastAsia="Times New Roman" w:hAnsi="Times New Roman" w:cs="Times New Roman"/>
          <w:color w:val="000000" w:themeColor="text1"/>
          <w:sz w:val="28"/>
          <w:szCs w:val="28"/>
          <w:lang w:eastAsia="ru-RU"/>
        </w:rPr>
        <w:t>лице «Проживающие», кнопку добавления новой записи и кнопку отмены.</w:t>
      </w:r>
      <w:proofErr w:type="gramEnd"/>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proofErr w:type="gramStart"/>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4 является окном добавления нового родственника проживающего, содержит текстовые поля соответствующие та</w:t>
      </w:r>
      <w:r w:rsidR="00F95BAC" w:rsidRPr="007666FF">
        <w:rPr>
          <w:rFonts w:ascii="Times New Roman" w:eastAsia="Times New Roman" w:hAnsi="Times New Roman" w:cs="Times New Roman"/>
          <w:color w:val="000000" w:themeColor="text1"/>
          <w:sz w:val="28"/>
          <w:szCs w:val="28"/>
          <w:lang w:eastAsia="ru-RU"/>
        </w:rPr>
        <w:t>б</w:t>
      </w:r>
      <w:r w:rsidRPr="007666FF">
        <w:rPr>
          <w:rFonts w:ascii="Times New Roman" w:eastAsia="Times New Roman" w:hAnsi="Times New Roman" w:cs="Times New Roman"/>
          <w:color w:val="000000" w:themeColor="text1"/>
          <w:sz w:val="28"/>
          <w:szCs w:val="28"/>
          <w:lang w:eastAsia="ru-RU"/>
        </w:rPr>
        <w:t>лице «Данные о родственниках», кнопку добавления новой записи и кнопку отмены.</w:t>
      </w:r>
      <w:proofErr w:type="gramEnd"/>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proofErr w:type="gramStart"/>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5 является окном добавления медицинского работника, содержит текстовые поля соответствующие та</w:t>
      </w:r>
      <w:r w:rsidR="00F95BAC" w:rsidRPr="007666FF">
        <w:rPr>
          <w:rFonts w:ascii="Times New Roman" w:eastAsia="Times New Roman" w:hAnsi="Times New Roman" w:cs="Times New Roman"/>
          <w:color w:val="000000" w:themeColor="text1"/>
          <w:sz w:val="28"/>
          <w:szCs w:val="28"/>
          <w:lang w:eastAsia="ru-RU"/>
        </w:rPr>
        <w:t>б</w:t>
      </w:r>
      <w:r w:rsidRPr="007666FF">
        <w:rPr>
          <w:rFonts w:ascii="Times New Roman" w:eastAsia="Times New Roman" w:hAnsi="Times New Roman" w:cs="Times New Roman"/>
          <w:color w:val="000000" w:themeColor="text1"/>
          <w:sz w:val="28"/>
          <w:szCs w:val="28"/>
          <w:lang w:eastAsia="ru-RU"/>
        </w:rPr>
        <w:t>лице «Медицинские работники», кнопку добавления новой записи и кнопку отмены.</w:t>
      </w:r>
      <w:proofErr w:type="gramEnd"/>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 xml:space="preserve">7 является окном удаления данных, которое содержит в себе меню для вывода таблиц базы данных, поле для поиска по записям, кнопку «Удалить запись» и кнопку «Назад» для возврата на главное окно программы. </w:t>
      </w:r>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 xml:space="preserve">8 является окном редактирования данных, которое содержит в себе меню для вывода таблиц базы данных, кнопку «Сохранить» и кнопку «Назад» для возврата на главное окно программы. </w:t>
      </w:r>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proofErr w:type="gramStart"/>
      <w:r w:rsidRPr="007666FF">
        <w:rPr>
          <w:rFonts w:ascii="Times New Roman" w:eastAsia="Times New Roman" w:hAnsi="Times New Roman" w:cs="Times New Roman"/>
          <w:color w:val="000000" w:themeColor="text1"/>
          <w:sz w:val="28"/>
          <w:szCs w:val="28"/>
          <w:lang w:val="en-US" w:eastAsia="ru-RU"/>
        </w:rPr>
        <w:t>Form</w:t>
      </w:r>
      <w:r w:rsidRPr="007666FF">
        <w:rPr>
          <w:rFonts w:ascii="Times New Roman" w:eastAsia="Times New Roman" w:hAnsi="Times New Roman" w:cs="Times New Roman"/>
          <w:color w:val="000000" w:themeColor="text1"/>
          <w:sz w:val="28"/>
          <w:szCs w:val="28"/>
          <w:lang w:eastAsia="ru-RU"/>
        </w:rPr>
        <w:t>9 является окном справки, содержащее руководство оператора и руководство программиста.</w:t>
      </w:r>
      <w:proofErr w:type="gramEnd"/>
    </w:p>
    <w:p w:rsidR="00911A69" w:rsidRPr="007666FF" w:rsidRDefault="00911A69" w:rsidP="00D76AB1">
      <w:pPr>
        <w:widowControl w:val="0"/>
        <w:tabs>
          <w:tab w:val="left" w:pos="142"/>
        </w:tabs>
        <w:spacing w:after="0" w:line="360" w:lineRule="auto"/>
        <w:ind w:firstLine="709"/>
        <w:jc w:val="both"/>
        <w:rPr>
          <w:rFonts w:ascii="Times New Roman" w:eastAsia="Times New Roman" w:hAnsi="Times New Roman" w:cs="Times New Roman"/>
          <w:color w:val="000000" w:themeColor="text1"/>
          <w:sz w:val="28"/>
          <w:szCs w:val="28"/>
          <w:lang w:eastAsia="ru-RU"/>
        </w:rPr>
      </w:pPr>
      <w:r w:rsidRPr="007666FF">
        <w:rPr>
          <w:rFonts w:ascii="Times New Roman" w:eastAsia="Times New Roman" w:hAnsi="Times New Roman" w:cs="Times New Roman"/>
          <w:color w:val="000000" w:themeColor="text1"/>
          <w:sz w:val="28"/>
          <w:szCs w:val="28"/>
          <w:lang w:eastAsia="ru-RU"/>
        </w:rPr>
        <w:t xml:space="preserve">Вся основная работа программы управляется кодом, содержащимся в модулях. </w:t>
      </w:r>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lastRenderedPageBreak/>
        <w:t>В состав данного программного продукта входят следующие модули:</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 xml:space="preserve">Модуль вывода данных </w:t>
      </w:r>
      <w:proofErr w:type="gramStart"/>
      <w:r w:rsidRPr="007666FF">
        <w:rPr>
          <w:rFonts w:eastAsia="Calibri"/>
          <w:color w:val="000000" w:themeColor="text1"/>
          <w:sz w:val="28"/>
          <w:szCs w:val="28"/>
        </w:rPr>
        <w:t>о</w:t>
      </w:r>
      <w:proofErr w:type="gramEnd"/>
      <w:r w:rsidRPr="007666FF">
        <w:rPr>
          <w:rFonts w:eastAsia="Calibri"/>
          <w:color w:val="000000" w:themeColor="text1"/>
          <w:sz w:val="28"/>
          <w:szCs w:val="28"/>
        </w:rPr>
        <w:t xml:space="preserve"> проживающих. Модуль осуществляет вывод данных на главное окно программы из таблицы базы данных «Проживающие». </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вывода данных о родственниках проживающих. Модуль осуществляет вывод данных на главное окно программы из таблицы базы данных «Данные о родственниках».</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вывода данных о корпусах интерната. Модуль осуществляет вывод данных на главное окно программы из таблицы базы данных «Корпуса».</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вывода данных о медицинских работниках. Модуль осуществляет вывод данных на главное окно программы из таблицы базы данных «Медицинские работники».</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добавления нового проживающего. Модуль осуще</w:t>
      </w:r>
      <w:r w:rsidR="00F95BAC" w:rsidRPr="007666FF">
        <w:rPr>
          <w:rFonts w:eastAsia="Calibri"/>
          <w:color w:val="000000" w:themeColor="text1"/>
          <w:sz w:val="28"/>
          <w:szCs w:val="28"/>
        </w:rPr>
        <w:t>с</w:t>
      </w:r>
      <w:r w:rsidRPr="007666FF">
        <w:rPr>
          <w:rFonts w:eastAsia="Calibri"/>
          <w:color w:val="000000" w:themeColor="text1"/>
          <w:sz w:val="28"/>
          <w:szCs w:val="28"/>
        </w:rPr>
        <w:t>твляет добавление записи проживающего в соответст</w:t>
      </w:r>
      <w:r w:rsidR="00F95BAC" w:rsidRPr="007666FF">
        <w:rPr>
          <w:rFonts w:eastAsia="Calibri"/>
          <w:color w:val="000000" w:themeColor="text1"/>
          <w:sz w:val="28"/>
          <w:szCs w:val="28"/>
        </w:rPr>
        <w:t>в</w:t>
      </w:r>
      <w:r w:rsidRPr="007666FF">
        <w:rPr>
          <w:rFonts w:eastAsia="Calibri"/>
          <w:color w:val="000000" w:themeColor="text1"/>
          <w:sz w:val="28"/>
          <w:szCs w:val="28"/>
        </w:rPr>
        <w:t xml:space="preserve">ующую таблицу базы данных после заполнения всех текстовых полей и нажатия кнопки «Добавить». </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добавления нового родственника проживающего. Модуль осуще</w:t>
      </w:r>
      <w:r w:rsidR="00F95BAC" w:rsidRPr="007666FF">
        <w:rPr>
          <w:rFonts w:eastAsia="Calibri"/>
          <w:color w:val="000000" w:themeColor="text1"/>
          <w:sz w:val="28"/>
          <w:szCs w:val="28"/>
        </w:rPr>
        <w:t>с</w:t>
      </w:r>
      <w:r w:rsidRPr="007666FF">
        <w:rPr>
          <w:rFonts w:eastAsia="Calibri"/>
          <w:color w:val="000000" w:themeColor="text1"/>
          <w:sz w:val="28"/>
          <w:szCs w:val="28"/>
        </w:rPr>
        <w:t>твляет добавление записи родственника проживающего в соответст</w:t>
      </w:r>
      <w:r w:rsidR="00F95BAC" w:rsidRPr="007666FF">
        <w:rPr>
          <w:rFonts w:eastAsia="Calibri"/>
          <w:color w:val="000000" w:themeColor="text1"/>
          <w:sz w:val="28"/>
          <w:szCs w:val="28"/>
        </w:rPr>
        <w:t>в</w:t>
      </w:r>
      <w:r w:rsidRPr="007666FF">
        <w:rPr>
          <w:rFonts w:eastAsia="Calibri"/>
          <w:color w:val="000000" w:themeColor="text1"/>
          <w:sz w:val="28"/>
          <w:szCs w:val="28"/>
        </w:rPr>
        <w:t xml:space="preserve">ующую таблицу базы данных после заполнения всех текстовых полей и нажатия кнопки «Добавить». </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добавления нового медицинского работника. Модуль осуще</w:t>
      </w:r>
      <w:r w:rsidR="00F95BAC" w:rsidRPr="007666FF">
        <w:rPr>
          <w:rFonts w:eastAsia="Calibri"/>
          <w:color w:val="000000" w:themeColor="text1"/>
          <w:sz w:val="28"/>
          <w:szCs w:val="28"/>
        </w:rPr>
        <w:t>с</w:t>
      </w:r>
      <w:r w:rsidRPr="007666FF">
        <w:rPr>
          <w:rFonts w:eastAsia="Calibri"/>
          <w:color w:val="000000" w:themeColor="text1"/>
          <w:sz w:val="28"/>
          <w:szCs w:val="28"/>
        </w:rPr>
        <w:t>твляет добавление записи медицинского работника в соответст</w:t>
      </w:r>
      <w:r w:rsidR="00F95BAC" w:rsidRPr="007666FF">
        <w:rPr>
          <w:rFonts w:eastAsia="Calibri"/>
          <w:color w:val="000000" w:themeColor="text1"/>
          <w:sz w:val="28"/>
          <w:szCs w:val="28"/>
        </w:rPr>
        <w:t>в</w:t>
      </w:r>
      <w:r w:rsidRPr="007666FF">
        <w:rPr>
          <w:rFonts w:eastAsia="Calibri"/>
          <w:color w:val="000000" w:themeColor="text1"/>
          <w:sz w:val="28"/>
          <w:szCs w:val="28"/>
        </w:rPr>
        <w:t xml:space="preserve">ующую таблицу базы данных после заполнения всех текстовых полей и нажатия кнопки «Добавить». </w:t>
      </w:r>
    </w:p>
    <w:p w:rsidR="00097164" w:rsidRPr="007666FF" w:rsidRDefault="00097164"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 xml:space="preserve">Для очистки текстовых полей существует кнопка «Отмена», которая при нажатии осуществляет очистку всех текстовых полей окна. </w:t>
      </w:r>
    </w:p>
    <w:p w:rsidR="0052265D" w:rsidRPr="007666FF" w:rsidRDefault="0052265D"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удаления данных. Модуль осуществляет удаление выбранной записи из таблицы базы данных после нажатия кнопки «Удалить запись».</w:t>
      </w:r>
    </w:p>
    <w:p w:rsidR="0052265D" w:rsidRPr="007666FF" w:rsidRDefault="0052265D"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Модуль редактирования данных. Модуль осуществляет изменение выбранной записи из таблицы базы данных после внесения и нажатия кнопки «Сохранить».</w:t>
      </w:r>
    </w:p>
    <w:p w:rsidR="0052265D" w:rsidRPr="007666FF" w:rsidRDefault="0052265D"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 xml:space="preserve">Модуль поиска данных. Модуль осуществляет поиска по строкам </w:t>
      </w:r>
      <w:r w:rsidRPr="007666FF">
        <w:rPr>
          <w:rFonts w:eastAsia="Calibri"/>
          <w:color w:val="000000" w:themeColor="text1"/>
          <w:sz w:val="28"/>
          <w:szCs w:val="28"/>
        </w:rPr>
        <w:lastRenderedPageBreak/>
        <w:t xml:space="preserve">таблицы базы данных с помощью специального текстового поля. При обнаружении совпадения строка таблицы подсвечивается. </w:t>
      </w:r>
    </w:p>
    <w:p w:rsidR="0052265D" w:rsidRPr="007666FF" w:rsidRDefault="0052265D" w:rsidP="00D76AB1">
      <w:pPr>
        <w:pStyle w:val="a4"/>
        <w:numPr>
          <w:ilvl w:val="0"/>
          <w:numId w:val="37"/>
        </w:numPr>
        <w:tabs>
          <w:tab w:val="left" w:pos="993"/>
        </w:tabs>
        <w:spacing w:line="360" w:lineRule="auto"/>
        <w:ind w:left="0" w:firstLine="709"/>
        <w:contextualSpacing w:val="0"/>
        <w:rPr>
          <w:rFonts w:eastAsia="Calibri"/>
          <w:color w:val="000000" w:themeColor="text1"/>
          <w:sz w:val="28"/>
          <w:szCs w:val="28"/>
        </w:rPr>
      </w:pPr>
      <w:r w:rsidRPr="007666FF">
        <w:rPr>
          <w:rFonts w:eastAsia="Calibri"/>
          <w:color w:val="000000" w:themeColor="text1"/>
          <w:sz w:val="28"/>
          <w:szCs w:val="28"/>
        </w:rPr>
        <w:t xml:space="preserve">Модуль справки. Осуществляет вывод справки при нажатии на кнопку «Справка» на главном окне программы, содержит в себе руководство оператора и руководство программиста. </w:t>
      </w:r>
    </w:p>
    <w:p w:rsidR="00107F7D" w:rsidRPr="007666FF" w:rsidRDefault="00107F7D" w:rsidP="00D76AB1">
      <w:pPr>
        <w:keepNext/>
        <w:widowControl w:val="0"/>
        <w:spacing w:after="0" w:line="360" w:lineRule="auto"/>
        <w:ind w:firstLine="709"/>
        <w:jc w:val="center"/>
        <w:rPr>
          <w:rFonts w:ascii="Times New Roman" w:eastAsia="Times New Roman" w:hAnsi="Times New Roman" w:cs="Times New Roman"/>
          <w:b/>
          <w:noProof/>
          <w:color w:val="000000" w:themeColor="text1"/>
          <w:sz w:val="28"/>
          <w:szCs w:val="28"/>
          <w:lang w:eastAsia="ru-RU"/>
        </w:rPr>
      </w:pPr>
      <w:bookmarkStart w:id="101" w:name="_Toc324505350"/>
      <w:r w:rsidRPr="007666FF">
        <w:rPr>
          <w:rFonts w:ascii="Times New Roman" w:eastAsia="Times New Roman" w:hAnsi="Times New Roman" w:cs="Times New Roman"/>
          <w:b/>
          <w:noProof/>
          <w:color w:val="000000" w:themeColor="text1"/>
          <w:sz w:val="28"/>
          <w:szCs w:val="28"/>
          <w:lang w:eastAsia="ru-RU"/>
        </w:rPr>
        <w:t>Сообщение пользователю</w:t>
      </w:r>
      <w:bookmarkEnd w:id="101"/>
    </w:p>
    <w:p w:rsidR="00B013D9" w:rsidRPr="007666FF" w:rsidRDefault="00B013D9" w:rsidP="00D76AB1">
      <w:pPr>
        <w:keepNext/>
        <w:widowControl w:val="0"/>
        <w:spacing w:after="0" w:line="360" w:lineRule="auto"/>
        <w:ind w:firstLine="709"/>
        <w:jc w:val="both"/>
        <w:rPr>
          <w:rFonts w:ascii="Times New Roman" w:eastAsia="Times New Roman" w:hAnsi="Times New Roman" w:cs="Times New Roman"/>
          <w:noProof/>
          <w:color w:val="000000" w:themeColor="text1"/>
          <w:sz w:val="28"/>
          <w:szCs w:val="28"/>
          <w:lang w:eastAsia="ru-RU"/>
        </w:rPr>
      </w:pPr>
      <w:r w:rsidRPr="007666FF">
        <w:rPr>
          <w:rFonts w:ascii="Times New Roman" w:eastAsia="Times New Roman" w:hAnsi="Times New Roman" w:cs="Times New Roman"/>
          <w:noProof/>
          <w:color w:val="000000" w:themeColor="text1"/>
          <w:sz w:val="28"/>
          <w:szCs w:val="28"/>
          <w:lang w:eastAsia="ru-RU"/>
        </w:rPr>
        <w:t xml:space="preserve">При неверно введенном ввода логина и/или пароля выводится сообщение об ошибке, представленное на рисунке </w:t>
      </w:r>
      <w:r w:rsidR="00637B76" w:rsidRPr="007666FF">
        <w:rPr>
          <w:rFonts w:ascii="Times New Roman" w:eastAsia="Times New Roman" w:hAnsi="Times New Roman" w:cs="Times New Roman"/>
          <w:noProof/>
          <w:color w:val="000000" w:themeColor="text1"/>
          <w:sz w:val="28"/>
          <w:szCs w:val="28"/>
          <w:lang w:eastAsia="ru-RU"/>
        </w:rPr>
        <w:t>У</w:t>
      </w:r>
      <w:r w:rsidRPr="007666FF">
        <w:rPr>
          <w:rFonts w:ascii="Times New Roman" w:eastAsia="Times New Roman" w:hAnsi="Times New Roman" w:cs="Times New Roman"/>
          <w:noProof/>
          <w:color w:val="000000" w:themeColor="text1"/>
          <w:sz w:val="28"/>
          <w:szCs w:val="28"/>
          <w:lang w:eastAsia="ru-RU"/>
        </w:rPr>
        <w:t>.</w:t>
      </w:r>
      <w:r w:rsidR="0052265D" w:rsidRPr="007666FF">
        <w:rPr>
          <w:rFonts w:ascii="Times New Roman" w:eastAsia="Times New Roman" w:hAnsi="Times New Roman" w:cs="Times New Roman"/>
          <w:noProof/>
          <w:color w:val="000000" w:themeColor="text1"/>
          <w:sz w:val="28"/>
          <w:szCs w:val="28"/>
          <w:lang w:eastAsia="ru-RU"/>
        </w:rPr>
        <w:t>3</w:t>
      </w:r>
      <w:r w:rsidRPr="007666FF">
        <w:rPr>
          <w:rFonts w:ascii="Times New Roman" w:eastAsia="Times New Roman" w:hAnsi="Times New Roman" w:cs="Times New Roman"/>
          <w:noProof/>
          <w:color w:val="000000" w:themeColor="text1"/>
          <w:sz w:val="28"/>
          <w:szCs w:val="28"/>
          <w:lang w:eastAsia="ru-RU"/>
        </w:rPr>
        <w:t>.</w:t>
      </w:r>
    </w:p>
    <w:p w:rsidR="00B013D9" w:rsidRPr="007666FF" w:rsidRDefault="00B013D9" w:rsidP="00D76AB1">
      <w:pPr>
        <w:keepNext/>
        <w:widowControl w:val="0"/>
        <w:spacing w:after="0" w:line="360" w:lineRule="auto"/>
        <w:jc w:val="center"/>
        <w:rPr>
          <w:color w:val="000000" w:themeColor="text1"/>
        </w:rPr>
      </w:pPr>
      <w:r w:rsidRPr="007666FF">
        <w:rPr>
          <w:rFonts w:ascii="Times New Roman" w:eastAsia="Times New Roman" w:hAnsi="Times New Roman" w:cs="Times New Roman"/>
          <w:noProof/>
          <w:color w:val="000000" w:themeColor="text1"/>
          <w:sz w:val="28"/>
          <w:szCs w:val="28"/>
          <w:lang w:eastAsia="ru-RU"/>
        </w:rPr>
        <w:drawing>
          <wp:inline distT="0" distB="0" distL="0" distR="0" wp14:anchorId="04FE0869" wp14:editId="209567BB">
            <wp:extent cx="1416422" cy="900157"/>
            <wp:effectExtent l="0" t="0" r="0" b="0"/>
            <wp:docPr id="286" name="Рисунок 286" descr="C:\Users\Дарья\Desktop\прога диплом и скрины\Диплом\Скрины диплом\прога\Авторизация\Ошибка при введении паро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Дарья\Desktop\прога диплом и скрины\Диплом\Скрины диплом\прога\Авторизация\Ошибка при введении пароля.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22" t="38743" r="30001" b="25655"/>
                    <a:stretch/>
                  </pic:blipFill>
                  <pic:spPr bwMode="auto">
                    <a:xfrm>
                      <a:off x="0" y="0"/>
                      <a:ext cx="1416395" cy="900140"/>
                    </a:xfrm>
                    <a:prstGeom prst="rect">
                      <a:avLst/>
                    </a:prstGeom>
                    <a:noFill/>
                    <a:ln>
                      <a:noFill/>
                    </a:ln>
                    <a:extLst>
                      <a:ext uri="{53640926-AAD7-44D8-BBD7-CCE9431645EC}">
                        <a14:shadowObscured xmlns:a14="http://schemas.microsoft.com/office/drawing/2010/main"/>
                      </a:ext>
                    </a:extLst>
                  </pic:spPr>
                </pic:pic>
              </a:graphicData>
            </a:graphic>
          </wp:inline>
        </w:drawing>
      </w:r>
    </w:p>
    <w:p w:rsidR="0052265D" w:rsidRPr="007666FF" w:rsidRDefault="0052265D" w:rsidP="00D76AB1">
      <w:pPr>
        <w:keepNext/>
        <w:widowControl w:val="0"/>
        <w:spacing w:after="0" w:line="360" w:lineRule="auto"/>
        <w:ind w:firstLine="709"/>
        <w:jc w:val="center"/>
        <w:rPr>
          <w:color w:val="000000" w:themeColor="text1"/>
        </w:rPr>
      </w:pPr>
      <w:r w:rsidRPr="007666FF">
        <w:rPr>
          <w:rFonts w:ascii="Times New Roman" w:eastAsia="Calibri" w:hAnsi="Times New Roman" w:cs="Times New Roman"/>
          <w:bCs/>
          <w:color w:val="000000" w:themeColor="text1"/>
          <w:sz w:val="28"/>
          <w:szCs w:val="28"/>
        </w:rPr>
        <w:t xml:space="preserve">Рисунок </w:t>
      </w:r>
      <w:r w:rsidR="00637B76" w:rsidRPr="007666FF">
        <w:rPr>
          <w:rFonts w:ascii="Times New Roman" w:eastAsia="Calibri" w:hAnsi="Times New Roman" w:cs="Times New Roman"/>
          <w:bCs/>
          <w:color w:val="000000" w:themeColor="text1"/>
          <w:sz w:val="28"/>
          <w:szCs w:val="28"/>
        </w:rPr>
        <w:t>У</w:t>
      </w:r>
      <w:r w:rsidRPr="007666FF">
        <w:rPr>
          <w:rFonts w:ascii="Times New Roman" w:eastAsia="Calibri" w:hAnsi="Times New Roman" w:cs="Times New Roman"/>
          <w:bCs/>
          <w:color w:val="000000" w:themeColor="text1"/>
          <w:sz w:val="28"/>
          <w:szCs w:val="28"/>
        </w:rPr>
        <w:t xml:space="preserve">.3 </w:t>
      </w:r>
      <w:r w:rsidR="00645488"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bCs/>
          <w:color w:val="000000" w:themeColor="text1"/>
          <w:sz w:val="28"/>
          <w:szCs w:val="28"/>
        </w:rPr>
        <w:t xml:space="preserve"> Сообщение об ошибке</w:t>
      </w:r>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lang w:eastAsia="ru-RU"/>
        </w:rPr>
      </w:pPr>
      <w:r w:rsidRPr="007666FF">
        <w:rPr>
          <w:rFonts w:ascii="Times New Roman" w:eastAsia="Calibri" w:hAnsi="Times New Roman" w:cs="Times New Roman"/>
          <w:color w:val="000000" w:themeColor="text1"/>
          <w:sz w:val="28"/>
          <w:szCs w:val="28"/>
          <w:lang w:eastAsia="ru-RU"/>
        </w:rPr>
        <w:t xml:space="preserve">Если произошел сбой при установке подключении программы к базе данных, то выводиться сообщение об ошибке, показанное на рисунке </w:t>
      </w:r>
      <w:r w:rsidR="00637B76" w:rsidRPr="007666FF">
        <w:rPr>
          <w:rFonts w:ascii="Times New Roman" w:eastAsia="Calibri" w:hAnsi="Times New Roman" w:cs="Times New Roman"/>
          <w:color w:val="000000" w:themeColor="text1"/>
          <w:sz w:val="28"/>
          <w:szCs w:val="28"/>
          <w:lang w:eastAsia="ru-RU"/>
        </w:rPr>
        <w:t>У</w:t>
      </w:r>
      <w:r w:rsidR="0052265D" w:rsidRPr="007666FF">
        <w:rPr>
          <w:rFonts w:ascii="Times New Roman" w:eastAsia="Calibri" w:hAnsi="Times New Roman" w:cs="Times New Roman"/>
          <w:color w:val="000000" w:themeColor="text1"/>
          <w:sz w:val="28"/>
          <w:szCs w:val="28"/>
          <w:lang w:eastAsia="ru-RU"/>
        </w:rPr>
        <w:t>.4</w:t>
      </w:r>
    </w:p>
    <w:p w:rsidR="00107F7D" w:rsidRPr="007666FF" w:rsidRDefault="00107F7D" w:rsidP="00D76AB1">
      <w:pPr>
        <w:widowControl w:val="0"/>
        <w:spacing w:after="0" w:line="360" w:lineRule="auto"/>
        <w:jc w:val="center"/>
        <w:rPr>
          <w:rFonts w:ascii="Times New Roman" w:eastAsia="Calibri" w:hAnsi="Times New Roman" w:cs="Times New Roman"/>
          <w:color w:val="000000" w:themeColor="text1"/>
          <w:sz w:val="28"/>
          <w:szCs w:val="28"/>
          <w:lang w:eastAsia="ru-RU"/>
        </w:rPr>
      </w:pPr>
      <w:r w:rsidRPr="007666FF">
        <w:rPr>
          <w:rFonts w:ascii="Times New Roman" w:eastAsia="Times New Roman" w:hAnsi="Times New Roman" w:cs="Times New Roman"/>
          <w:noProof/>
          <w:color w:val="000000" w:themeColor="text1"/>
          <w:szCs w:val="20"/>
          <w:lang w:eastAsia="ru-RU"/>
        </w:rPr>
        <w:drawing>
          <wp:inline distT="0" distB="0" distL="0" distR="0" wp14:anchorId="1EB944A1" wp14:editId="448AAA35">
            <wp:extent cx="3105150" cy="107462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121830" cy="1080393"/>
                    </a:xfrm>
                    <a:prstGeom prst="rect">
                      <a:avLst/>
                    </a:prstGeom>
                  </pic:spPr>
                </pic:pic>
              </a:graphicData>
            </a:graphic>
          </wp:inline>
        </w:drawing>
      </w:r>
    </w:p>
    <w:p w:rsidR="00107F7D" w:rsidRPr="007666FF" w:rsidRDefault="00107F7D" w:rsidP="00D76AB1">
      <w:pPr>
        <w:widowControl w:val="0"/>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Рисунок </w:t>
      </w:r>
      <w:r w:rsidR="00637B76" w:rsidRPr="007666FF">
        <w:rPr>
          <w:rFonts w:ascii="Times New Roman" w:eastAsia="Calibri" w:hAnsi="Times New Roman" w:cs="Times New Roman"/>
          <w:color w:val="000000" w:themeColor="text1"/>
          <w:sz w:val="28"/>
          <w:szCs w:val="28"/>
        </w:rPr>
        <w:t>У</w:t>
      </w:r>
      <w:r w:rsidR="0052265D" w:rsidRPr="007666FF">
        <w:rPr>
          <w:rFonts w:ascii="Times New Roman" w:eastAsia="Calibri" w:hAnsi="Times New Roman" w:cs="Times New Roman"/>
          <w:color w:val="000000" w:themeColor="text1"/>
          <w:sz w:val="28"/>
          <w:szCs w:val="28"/>
        </w:rPr>
        <w:t>.4</w:t>
      </w:r>
      <w:r w:rsidRPr="007666FF">
        <w:rPr>
          <w:rFonts w:ascii="Times New Roman" w:eastAsia="Calibri" w:hAnsi="Times New Roman" w:cs="Times New Roman"/>
          <w:color w:val="000000" w:themeColor="text1"/>
          <w:sz w:val="28"/>
          <w:szCs w:val="28"/>
        </w:rPr>
        <w:t xml:space="preserve"> – Сообщение об ошибке.</w:t>
      </w:r>
    </w:p>
    <w:p w:rsidR="00AD653F"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Если </w:t>
      </w:r>
      <w:r w:rsidR="0052265D" w:rsidRPr="007666FF">
        <w:rPr>
          <w:rFonts w:ascii="Times New Roman" w:eastAsia="Calibri" w:hAnsi="Times New Roman" w:cs="Times New Roman"/>
          <w:color w:val="000000" w:themeColor="text1"/>
          <w:sz w:val="28"/>
          <w:szCs w:val="28"/>
        </w:rPr>
        <w:t xml:space="preserve">при добавлении новой записи </w:t>
      </w:r>
      <w:r w:rsidRPr="007666FF">
        <w:rPr>
          <w:rFonts w:ascii="Times New Roman" w:eastAsia="Calibri" w:hAnsi="Times New Roman" w:cs="Times New Roman"/>
          <w:color w:val="000000" w:themeColor="text1"/>
          <w:sz w:val="28"/>
          <w:szCs w:val="28"/>
        </w:rPr>
        <w:t>пользователь ввел все данные правильно и нажал кнопку «</w:t>
      </w:r>
      <w:r w:rsidR="0052265D" w:rsidRPr="007666FF">
        <w:rPr>
          <w:rFonts w:ascii="Times New Roman" w:eastAsia="Calibri" w:hAnsi="Times New Roman" w:cs="Times New Roman"/>
          <w:color w:val="000000" w:themeColor="text1"/>
          <w:sz w:val="28"/>
          <w:szCs w:val="28"/>
        </w:rPr>
        <w:t>Добавить</w:t>
      </w:r>
      <w:r w:rsidRPr="007666FF">
        <w:rPr>
          <w:rFonts w:ascii="Times New Roman" w:eastAsia="Calibri" w:hAnsi="Times New Roman" w:cs="Times New Roman"/>
          <w:color w:val="000000" w:themeColor="text1"/>
          <w:sz w:val="28"/>
          <w:szCs w:val="28"/>
        </w:rPr>
        <w:t>», то по выполнению действия выводится сообщение о том, что данные</w:t>
      </w:r>
      <w:r w:rsidR="00AD653F" w:rsidRPr="007666FF">
        <w:rPr>
          <w:rFonts w:ascii="Times New Roman" w:eastAsia="Calibri"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введенные ранее</w:t>
      </w:r>
      <w:r w:rsidR="00AD653F" w:rsidRPr="007666FF">
        <w:rPr>
          <w:rFonts w:ascii="Times New Roman" w:eastAsia="Calibri"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успешно сохранены</w:t>
      </w:r>
      <w:r w:rsidR="00AD653F" w:rsidRPr="007666FF">
        <w:rPr>
          <w:rFonts w:ascii="Times New Roman" w:eastAsia="Calibri" w:hAnsi="Times New Roman" w:cs="Times New Roman"/>
          <w:color w:val="000000" w:themeColor="text1"/>
          <w:sz w:val="28"/>
          <w:szCs w:val="28"/>
        </w:rPr>
        <w:t>.</w:t>
      </w:r>
    </w:p>
    <w:p w:rsidR="00107F7D" w:rsidRPr="007666FF" w:rsidRDefault="00107F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 </w:t>
      </w:r>
      <w:r w:rsidR="00AD653F" w:rsidRPr="007666FF">
        <w:rPr>
          <w:rFonts w:ascii="Times New Roman" w:eastAsia="Calibri" w:hAnsi="Times New Roman" w:cs="Times New Roman"/>
          <w:color w:val="000000" w:themeColor="text1"/>
          <w:sz w:val="28"/>
          <w:szCs w:val="28"/>
        </w:rPr>
        <w:t>С</w:t>
      </w:r>
      <w:r w:rsidRPr="007666FF">
        <w:rPr>
          <w:rFonts w:ascii="Times New Roman" w:eastAsia="Calibri" w:hAnsi="Times New Roman" w:cs="Times New Roman"/>
          <w:color w:val="000000" w:themeColor="text1"/>
          <w:sz w:val="28"/>
          <w:szCs w:val="28"/>
        </w:rPr>
        <w:t xml:space="preserve">ообщение показано на рисунке </w:t>
      </w:r>
      <w:r w:rsidR="00637B76" w:rsidRPr="007666FF">
        <w:rPr>
          <w:rFonts w:ascii="Times New Roman" w:eastAsia="Calibri" w:hAnsi="Times New Roman" w:cs="Times New Roman"/>
          <w:color w:val="000000" w:themeColor="text1"/>
          <w:sz w:val="28"/>
          <w:szCs w:val="28"/>
        </w:rPr>
        <w:t>У</w:t>
      </w:r>
      <w:r w:rsidR="0052265D" w:rsidRPr="007666FF">
        <w:rPr>
          <w:rFonts w:ascii="Times New Roman" w:eastAsia="Calibri" w:hAnsi="Times New Roman" w:cs="Times New Roman"/>
          <w:color w:val="000000" w:themeColor="text1"/>
          <w:sz w:val="28"/>
          <w:szCs w:val="28"/>
        </w:rPr>
        <w:t>.5.</w:t>
      </w:r>
    </w:p>
    <w:p w:rsidR="00A50D1F" w:rsidRPr="007666FF" w:rsidRDefault="00A50D1F" w:rsidP="00D76AB1">
      <w:pPr>
        <w:widowControl w:val="0"/>
        <w:spacing w:after="0" w:line="360" w:lineRule="auto"/>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noProof/>
          <w:color w:val="000000" w:themeColor="text1"/>
          <w:sz w:val="28"/>
          <w:szCs w:val="28"/>
          <w:lang w:eastAsia="ru-RU"/>
        </w:rPr>
        <w:drawing>
          <wp:inline distT="0" distB="0" distL="0" distR="0" wp14:anchorId="16B0854E" wp14:editId="0CF6B0D8">
            <wp:extent cx="1226734" cy="941955"/>
            <wp:effectExtent l="0" t="0" r="0" b="0"/>
            <wp:docPr id="35" name="Рисунок 35" descr="C:\Users\Дарья\Desktop\прога диплом и скрины\Диплом\Скрины диплом\прога\Удаление\о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арья\Desktop\прога диплом и скрины\Диплом\Скрины диплом\прога\Удаление\оа.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304" t="52163" r="42267" b="25954"/>
                    <a:stretch/>
                  </pic:blipFill>
                  <pic:spPr bwMode="auto">
                    <a:xfrm>
                      <a:off x="0" y="0"/>
                      <a:ext cx="1234092" cy="947605"/>
                    </a:xfrm>
                    <a:prstGeom prst="rect">
                      <a:avLst/>
                    </a:prstGeom>
                    <a:noFill/>
                    <a:ln>
                      <a:noFill/>
                    </a:ln>
                    <a:extLst>
                      <a:ext uri="{53640926-AAD7-44D8-BBD7-CCE9431645EC}">
                        <a14:shadowObscured xmlns:a14="http://schemas.microsoft.com/office/drawing/2010/main"/>
                      </a:ext>
                    </a:extLst>
                  </pic:spPr>
                </pic:pic>
              </a:graphicData>
            </a:graphic>
          </wp:inline>
        </w:drawing>
      </w:r>
    </w:p>
    <w:p w:rsidR="0052265D" w:rsidRPr="007666FF" w:rsidRDefault="0052265D" w:rsidP="00D76AB1">
      <w:pPr>
        <w:widowControl w:val="0"/>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Рисунок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 xml:space="preserve">.5 </w:t>
      </w:r>
      <w:r w:rsidR="00645488"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Сообщение об успешном выполнении</w:t>
      </w:r>
    </w:p>
    <w:p w:rsidR="00AD653F" w:rsidRPr="007666FF" w:rsidRDefault="00E9357D"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noProof/>
          <w:color w:val="000000" w:themeColor="text1"/>
          <w:sz w:val="28"/>
          <w:szCs w:val="28"/>
          <w:lang w:eastAsia="ru-RU"/>
        </w:rPr>
        <w:t>Если после внесения изменений в запись в окне «Редактирование данных» пользователь нажал кнопку «Сохранить»</w:t>
      </w:r>
      <w:r w:rsidR="003C52E8" w:rsidRPr="007666FF">
        <w:rPr>
          <w:rFonts w:ascii="Times New Roman" w:eastAsia="Calibri" w:hAnsi="Times New Roman" w:cs="Times New Roman"/>
          <w:noProof/>
          <w:color w:val="000000" w:themeColor="text1"/>
          <w:sz w:val="28"/>
          <w:szCs w:val="28"/>
          <w:lang w:eastAsia="ru-RU"/>
        </w:rPr>
        <w:t xml:space="preserve">, </w:t>
      </w:r>
      <w:r w:rsidR="003C52E8" w:rsidRPr="007666FF">
        <w:rPr>
          <w:rFonts w:ascii="Times New Roman" w:eastAsia="Calibri" w:hAnsi="Times New Roman" w:cs="Times New Roman"/>
          <w:color w:val="000000" w:themeColor="text1"/>
          <w:sz w:val="28"/>
          <w:szCs w:val="28"/>
        </w:rPr>
        <w:t xml:space="preserve">то по выполнению действия </w:t>
      </w:r>
      <w:r w:rsidR="003C52E8" w:rsidRPr="007666FF">
        <w:rPr>
          <w:rFonts w:ascii="Times New Roman" w:eastAsia="Calibri" w:hAnsi="Times New Roman" w:cs="Times New Roman"/>
          <w:color w:val="000000" w:themeColor="text1"/>
          <w:sz w:val="28"/>
          <w:szCs w:val="28"/>
        </w:rPr>
        <w:lastRenderedPageBreak/>
        <w:t>выводится сообщение о том, что данные</w:t>
      </w:r>
      <w:r w:rsidR="00AD653F" w:rsidRPr="007666FF">
        <w:rPr>
          <w:rFonts w:ascii="Times New Roman" w:eastAsia="Calibri" w:hAnsi="Times New Roman" w:cs="Times New Roman"/>
          <w:color w:val="000000" w:themeColor="text1"/>
          <w:sz w:val="28"/>
          <w:szCs w:val="28"/>
        </w:rPr>
        <w:t>,</w:t>
      </w:r>
      <w:r w:rsidR="003C52E8" w:rsidRPr="007666FF">
        <w:rPr>
          <w:rFonts w:ascii="Times New Roman" w:eastAsia="Calibri" w:hAnsi="Times New Roman" w:cs="Times New Roman"/>
          <w:color w:val="000000" w:themeColor="text1"/>
          <w:sz w:val="28"/>
          <w:szCs w:val="28"/>
        </w:rPr>
        <w:t xml:space="preserve"> введенные ранее</w:t>
      </w:r>
      <w:r w:rsidR="00AD653F" w:rsidRPr="007666FF">
        <w:rPr>
          <w:rFonts w:ascii="Times New Roman" w:eastAsia="Calibri" w:hAnsi="Times New Roman" w:cs="Times New Roman"/>
          <w:color w:val="000000" w:themeColor="text1"/>
          <w:sz w:val="28"/>
          <w:szCs w:val="28"/>
        </w:rPr>
        <w:t>,</w:t>
      </w:r>
      <w:r w:rsidR="003C52E8" w:rsidRPr="007666FF">
        <w:rPr>
          <w:rFonts w:ascii="Times New Roman" w:eastAsia="Calibri" w:hAnsi="Times New Roman" w:cs="Times New Roman"/>
          <w:color w:val="000000" w:themeColor="text1"/>
          <w:sz w:val="28"/>
          <w:szCs w:val="28"/>
        </w:rPr>
        <w:t xml:space="preserve"> успешно сохранены</w:t>
      </w:r>
      <w:r w:rsidR="00AD653F" w:rsidRPr="007666FF">
        <w:rPr>
          <w:rFonts w:ascii="Times New Roman" w:eastAsia="Calibri" w:hAnsi="Times New Roman" w:cs="Times New Roman"/>
          <w:color w:val="000000" w:themeColor="text1"/>
          <w:sz w:val="28"/>
          <w:szCs w:val="28"/>
        </w:rPr>
        <w:t>.</w:t>
      </w:r>
    </w:p>
    <w:p w:rsidR="004B053C" w:rsidRPr="007666FF" w:rsidRDefault="00AD653F" w:rsidP="00D76AB1">
      <w:pPr>
        <w:widowControl w:val="0"/>
        <w:spacing w:after="0" w:line="360" w:lineRule="auto"/>
        <w:ind w:firstLine="709"/>
        <w:jc w:val="both"/>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С</w:t>
      </w:r>
      <w:r w:rsidR="003C52E8" w:rsidRPr="007666FF">
        <w:rPr>
          <w:rFonts w:ascii="Times New Roman" w:eastAsia="Calibri" w:hAnsi="Times New Roman" w:cs="Times New Roman"/>
          <w:color w:val="000000" w:themeColor="text1"/>
          <w:sz w:val="28"/>
          <w:szCs w:val="28"/>
        </w:rPr>
        <w:t xml:space="preserve">ообщение показано на рисунке </w:t>
      </w:r>
      <w:r w:rsidR="00637B76" w:rsidRPr="007666FF">
        <w:rPr>
          <w:rFonts w:ascii="Times New Roman" w:eastAsia="Calibri" w:hAnsi="Times New Roman" w:cs="Times New Roman"/>
          <w:color w:val="000000" w:themeColor="text1"/>
          <w:sz w:val="28"/>
          <w:szCs w:val="28"/>
        </w:rPr>
        <w:t>У</w:t>
      </w:r>
      <w:r w:rsidR="003C52E8" w:rsidRPr="007666FF">
        <w:rPr>
          <w:rFonts w:ascii="Times New Roman" w:eastAsia="Calibri" w:hAnsi="Times New Roman" w:cs="Times New Roman"/>
          <w:color w:val="000000" w:themeColor="text1"/>
          <w:sz w:val="28"/>
          <w:szCs w:val="28"/>
        </w:rPr>
        <w:t>.6</w:t>
      </w:r>
    </w:p>
    <w:p w:rsidR="004B053C" w:rsidRPr="007666FF" w:rsidRDefault="004B053C" w:rsidP="00D76AB1">
      <w:pPr>
        <w:spacing w:after="0" w:line="360" w:lineRule="auto"/>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noProof/>
          <w:color w:val="000000" w:themeColor="text1"/>
          <w:sz w:val="28"/>
          <w:szCs w:val="28"/>
          <w:lang w:eastAsia="ru-RU"/>
        </w:rPr>
        <w:drawing>
          <wp:inline distT="0" distB="0" distL="0" distR="0" wp14:anchorId="6EEB0816" wp14:editId="49A227FB">
            <wp:extent cx="1218777" cy="1064950"/>
            <wp:effectExtent l="0" t="0" r="0" b="0"/>
            <wp:docPr id="33" name="Рисунок 33" descr="C:\Users\Дарья\Desktop\прога диплом и скрины\Диплом\Скрины диплом\прога\Редактирование\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арья\Desktop\прога диплом и скрины\Диплом\Скрины диплом\прога\Редактирование\120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835" t="50689" r="48117" b="24518"/>
                    <a:stretch/>
                  </pic:blipFill>
                  <pic:spPr bwMode="auto">
                    <a:xfrm>
                      <a:off x="0" y="0"/>
                      <a:ext cx="1220106" cy="1066111"/>
                    </a:xfrm>
                    <a:prstGeom prst="rect">
                      <a:avLst/>
                    </a:prstGeom>
                    <a:noFill/>
                    <a:ln>
                      <a:noFill/>
                    </a:ln>
                    <a:extLst>
                      <a:ext uri="{53640926-AAD7-44D8-BBD7-CCE9431645EC}">
                        <a14:shadowObscured xmlns:a14="http://schemas.microsoft.com/office/drawing/2010/main"/>
                      </a:ext>
                    </a:extLst>
                  </pic:spPr>
                </pic:pic>
              </a:graphicData>
            </a:graphic>
          </wp:inline>
        </w:drawing>
      </w:r>
    </w:p>
    <w:p w:rsidR="00AD653F" w:rsidRPr="007666FF" w:rsidRDefault="00AD653F" w:rsidP="00D76AB1">
      <w:pPr>
        <w:spacing w:after="0" w:line="360" w:lineRule="auto"/>
        <w:ind w:firstLine="709"/>
        <w:jc w:val="center"/>
        <w:rPr>
          <w:rFonts w:ascii="Times New Roman" w:eastAsia="Calibri" w:hAnsi="Times New Roman" w:cs="Times New Roman"/>
          <w:color w:val="000000" w:themeColor="text1"/>
          <w:sz w:val="28"/>
          <w:szCs w:val="28"/>
        </w:rPr>
      </w:pPr>
      <w:r w:rsidRPr="007666FF">
        <w:rPr>
          <w:rFonts w:ascii="Times New Roman" w:eastAsia="Calibri" w:hAnsi="Times New Roman" w:cs="Times New Roman"/>
          <w:color w:val="000000" w:themeColor="text1"/>
          <w:sz w:val="28"/>
          <w:szCs w:val="28"/>
        </w:rPr>
        <w:t xml:space="preserve">Рисунок </w:t>
      </w:r>
      <w:r w:rsidR="00637B76" w:rsidRPr="007666FF">
        <w:rPr>
          <w:rFonts w:ascii="Times New Roman" w:eastAsia="Calibri" w:hAnsi="Times New Roman" w:cs="Times New Roman"/>
          <w:color w:val="000000" w:themeColor="text1"/>
          <w:sz w:val="28"/>
          <w:szCs w:val="28"/>
        </w:rPr>
        <w:t>У</w:t>
      </w:r>
      <w:r w:rsidRPr="007666FF">
        <w:rPr>
          <w:rFonts w:ascii="Times New Roman" w:eastAsia="Calibri" w:hAnsi="Times New Roman" w:cs="Times New Roman"/>
          <w:color w:val="000000" w:themeColor="text1"/>
          <w:sz w:val="28"/>
          <w:szCs w:val="28"/>
        </w:rPr>
        <w:t xml:space="preserve">.6 </w:t>
      </w:r>
      <w:r w:rsidR="00645488" w:rsidRPr="007666FF">
        <w:rPr>
          <w:rFonts w:ascii="Times New Roman" w:hAnsi="Times New Roman" w:cs="Times New Roman"/>
          <w:color w:val="000000" w:themeColor="text1"/>
          <w:sz w:val="28"/>
          <w:szCs w:val="28"/>
        </w:rPr>
        <w:t>–</w:t>
      </w:r>
      <w:r w:rsidRPr="007666FF">
        <w:rPr>
          <w:rFonts w:ascii="Times New Roman" w:eastAsia="Calibri" w:hAnsi="Times New Roman" w:cs="Times New Roman"/>
          <w:color w:val="000000" w:themeColor="text1"/>
          <w:sz w:val="28"/>
          <w:szCs w:val="28"/>
        </w:rPr>
        <w:t xml:space="preserve"> Сообщение об успешном выполнении</w:t>
      </w:r>
    </w:p>
    <w:p w:rsidR="00107F7D" w:rsidRPr="007666FF" w:rsidRDefault="00107F7D" w:rsidP="004B053C">
      <w:pPr>
        <w:widowControl w:val="0"/>
        <w:suppressAutoHyphens/>
        <w:spacing w:after="0" w:line="360" w:lineRule="auto"/>
        <w:ind w:firstLine="709"/>
        <w:jc w:val="center"/>
        <w:rPr>
          <w:rFonts w:ascii="Times New Roman" w:eastAsia="Times New Roman" w:hAnsi="Times New Roman" w:cs="Times New Roman"/>
          <w:color w:val="000000" w:themeColor="text1"/>
          <w:sz w:val="28"/>
          <w:szCs w:val="24"/>
          <w:lang w:eastAsia="zh-CN"/>
        </w:rPr>
      </w:pPr>
    </w:p>
    <w:p w:rsidR="00B013D9" w:rsidRPr="007666FF" w:rsidRDefault="00B013D9">
      <w:pPr>
        <w:rPr>
          <w:rFonts w:ascii="Times New Roman" w:eastAsia="Times New Roman" w:hAnsi="Times New Roman" w:cs="Times New Roman"/>
          <w:b/>
          <w:color w:val="000000" w:themeColor="text1"/>
          <w:sz w:val="28"/>
          <w:szCs w:val="32"/>
          <w:highlight w:val="yellow"/>
          <w:lang w:eastAsia="zh-CN"/>
        </w:rPr>
      </w:pPr>
      <w:bookmarkStart w:id="102" w:name="_Toc516684327"/>
      <w:r w:rsidRPr="007666FF">
        <w:rPr>
          <w:rFonts w:ascii="Times New Roman" w:eastAsia="Times New Roman" w:hAnsi="Times New Roman" w:cs="Times New Roman"/>
          <w:b/>
          <w:color w:val="000000" w:themeColor="text1"/>
          <w:sz w:val="28"/>
          <w:szCs w:val="32"/>
          <w:highlight w:val="yellow"/>
          <w:lang w:eastAsia="zh-CN"/>
        </w:rPr>
        <w:br w:type="page"/>
      </w:r>
    </w:p>
    <w:p w:rsidR="00107F7D" w:rsidRPr="007666FF" w:rsidRDefault="00107F7D" w:rsidP="0047456E">
      <w:pPr>
        <w:keepNext/>
        <w:keepLines/>
        <w:widowControl w:val="0"/>
        <w:suppressAutoHyphens/>
        <w:spacing w:after="0" w:line="360" w:lineRule="auto"/>
        <w:jc w:val="center"/>
        <w:outlineLvl w:val="0"/>
        <w:rPr>
          <w:rFonts w:ascii="Times New Roman" w:eastAsia="Times New Roman" w:hAnsi="Times New Roman" w:cs="Times New Roman"/>
          <w:b/>
          <w:color w:val="000000" w:themeColor="text1"/>
          <w:sz w:val="28"/>
          <w:szCs w:val="32"/>
          <w:lang w:eastAsia="zh-CN"/>
        </w:rPr>
      </w:pPr>
      <w:bookmarkStart w:id="103" w:name="_Toc74257388"/>
      <w:r w:rsidRPr="007666FF">
        <w:rPr>
          <w:rFonts w:ascii="Times New Roman" w:eastAsia="Times New Roman" w:hAnsi="Times New Roman" w:cs="Times New Roman"/>
          <w:b/>
          <w:color w:val="000000" w:themeColor="text1"/>
          <w:sz w:val="28"/>
          <w:szCs w:val="32"/>
          <w:lang w:eastAsia="zh-CN"/>
        </w:rPr>
        <w:lastRenderedPageBreak/>
        <w:t xml:space="preserve">Приложение </w:t>
      </w:r>
      <w:bookmarkEnd w:id="102"/>
      <w:r w:rsidR="00E53EE0" w:rsidRPr="007666FF">
        <w:rPr>
          <w:rFonts w:ascii="Times New Roman" w:eastAsia="Times New Roman" w:hAnsi="Times New Roman" w:cs="Times New Roman"/>
          <w:b/>
          <w:color w:val="000000" w:themeColor="text1"/>
          <w:sz w:val="28"/>
          <w:szCs w:val="32"/>
          <w:lang w:eastAsia="zh-CN"/>
        </w:rPr>
        <w:t>Ф</w:t>
      </w:r>
      <w:bookmarkEnd w:id="103"/>
    </w:p>
    <w:p w:rsidR="00077568" w:rsidRPr="007666FF" w:rsidRDefault="00107F7D" w:rsidP="00944916">
      <w:pPr>
        <w:pStyle w:val="1"/>
        <w:spacing w:before="0" w:line="360" w:lineRule="auto"/>
        <w:jc w:val="center"/>
        <w:rPr>
          <w:rFonts w:ascii="Times New Roman" w:eastAsia="Times New Roman" w:hAnsi="Times New Roman" w:cs="Times New Roman"/>
          <w:color w:val="000000" w:themeColor="text1"/>
          <w:lang w:eastAsia="zh-CN"/>
        </w:rPr>
      </w:pPr>
      <w:bookmarkStart w:id="104" w:name="_Toc516684328"/>
      <w:bookmarkStart w:id="105" w:name="_Toc74257389"/>
      <w:r w:rsidRPr="007666FF">
        <w:rPr>
          <w:rFonts w:ascii="Times New Roman" w:eastAsia="Times New Roman" w:hAnsi="Times New Roman" w:cs="Times New Roman"/>
          <w:color w:val="000000" w:themeColor="text1"/>
          <w:lang w:eastAsia="zh-CN"/>
        </w:rPr>
        <w:t>Программный код</w:t>
      </w:r>
      <w:bookmarkEnd w:id="104"/>
      <w:bookmarkEnd w:id="105"/>
      <w:r w:rsidR="00077568" w:rsidRPr="007666FF">
        <w:rPr>
          <w:rFonts w:ascii="Times New Roman" w:eastAsia="Times New Roman" w:hAnsi="Times New Roman" w:cs="Times New Roman"/>
          <w:color w:val="000000" w:themeColor="text1"/>
          <w:lang w:eastAsia="zh-CN"/>
        </w:rPr>
        <w:t xml:space="preserve"> </w:t>
      </w:r>
    </w:p>
    <w:p w:rsidR="00107F7D" w:rsidRPr="007666FF" w:rsidRDefault="00107F7D" w:rsidP="00944916">
      <w:pPr>
        <w:widowControl w:val="0"/>
        <w:suppressAutoHyphens/>
        <w:spacing w:after="0" w:line="360" w:lineRule="auto"/>
        <w:ind w:firstLine="709"/>
        <w:jc w:val="both"/>
        <w:rPr>
          <w:rFonts w:ascii="Times New Roman" w:eastAsia="Times New Roman" w:hAnsi="Times New Roman" w:cs="Times New Roman"/>
          <w:b/>
          <w:color w:val="000000" w:themeColor="text1"/>
          <w:sz w:val="28"/>
          <w:szCs w:val="20"/>
          <w:lang w:eastAsia="zh-CN"/>
        </w:rPr>
      </w:pPr>
      <w:r w:rsidRPr="007666FF">
        <w:rPr>
          <w:rFonts w:ascii="Times New Roman" w:eastAsia="Times New Roman" w:hAnsi="Times New Roman" w:cs="Times New Roman"/>
          <w:b/>
          <w:color w:val="000000" w:themeColor="text1"/>
          <w:sz w:val="28"/>
          <w:szCs w:val="20"/>
          <w:lang w:val="en-US" w:eastAsia="zh-CN"/>
        </w:rPr>
        <w:t>Form</w:t>
      </w:r>
      <w:r w:rsidRPr="007666FF">
        <w:rPr>
          <w:rFonts w:ascii="Times New Roman" w:eastAsia="Times New Roman" w:hAnsi="Times New Roman" w:cs="Times New Roman"/>
          <w:b/>
          <w:color w:val="000000" w:themeColor="text1"/>
          <w:sz w:val="28"/>
          <w:szCs w:val="20"/>
          <w:lang w:eastAsia="zh-CN"/>
        </w:rPr>
        <w:t>1.</w:t>
      </w:r>
      <w:r w:rsidRPr="007666FF">
        <w:rPr>
          <w:rFonts w:ascii="Times New Roman" w:eastAsia="Times New Roman" w:hAnsi="Times New Roman" w:cs="Times New Roman"/>
          <w:b/>
          <w:color w:val="000000" w:themeColor="text1"/>
          <w:sz w:val="28"/>
          <w:szCs w:val="20"/>
          <w:lang w:val="en-US" w:eastAsia="zh-CN"/>
        </w:rPr>
        <w:t>cs</w:t>
      </w:r>
      <w:r w:rsidR="0084559A" w:rsidRPr="007666FF">
        <w:rPr>
          <w:rFonts w:ascii="Times New Roman" w:eastAsia="Times New Roman" w:hAnsi="Times New Roman" w:cs="Times New Roman"/>
          <w:b/>
          <w:color w:val="000000" w:themeColor="text1"/>
          <w:sz w:val="28"/>
          <w:szCs w:val="20"/>
          <w:lang w:eastAsia="zh-CN"/>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System.Data.SqlClient;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Form1 : Form</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Form1()</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button1_Click(object sender, EventArgs e)</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Авторизация в программе</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SqlConnection con = new </w:t>
      </w:r>
      <w:proofErr w:type="gramStart"/>
      <w:r w:rsidRPr="007666FF">
        <w:rPr>
          <w:rFonts w:ascii="Times New Roman" w:hAnsi="Times New Roman" w:cs="Times New Roman"/>
          <w:color w:val="000000" w:themeColor="text1"/>
          <w:sz w:val="20"/>
          <w:szCs w:val="20"/>
          <w:lang w:val="en-US"/>
        </w:rPr>
        <w:t>SqlConnection(</w:t>
      </w:r>
      <w:proofErr w:type="gramEnd"/>
      <w:r w:rsidRPr="007666FF">
        <w:rPr>
          <w:rFonts w:ascii="Times New Roman" w:hAnsi="Times New Roman" w:cs="Times New Roman"/>
          <w:color w:val="000000" w:themeColor="text1"/>
          <w:sz w:val="20"/>
          <w:szCs w:val="20"/>
          <w:lang w:val="en-US"/>
        </w:rPr>
        <w:t>@"Data Source=WSS\SQLEXPRESS;Database=ws01;User ID=ws01;Password=123qweR%");</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SqlDataAdapter sda = new </w:t>
      </w:r>
      <w:proofErr w:type="gramStart"/>
      <w:r w:rsidRPr="007666FF">
        <w:rPr>
          <w:rFonts w:ascii="Times New Roman" w:hAnsi="Times New Roman" w:cs="Times New Roman"/>
          <w:color w:val="000000" w:themeColor="text1"/>
          <w:sz w:val="20"/>
          <w:szCs w:val="20"/>
          <w:lang w:val="en-US"/>
        </w:rPr>
        <w:t>SqlDataAdapter(</w:t>
      </w:r>
      <w:proofErr w:type="gramEnd"/>
      <w:r w:rsidRPr="007666FF">
        <w:rPr>
          <w:rFonts w:ascii="Times New Roman" w:hAnsi="Times New Roman" w:cs="Times New Roman"/>
          <w:color w:val="000000" w:themeColor="text1"/>
          <w:sz w:val="20"/>
          <w:szCs w:val="20"/>
          <w:lang w:val="en-US"/>
        </w:rPr>
        <w:t>"SELECT COUNT (*) FROM Avtorization WHERE login = '" + textBox1.Text + "' AND password = '" + textBox2.Text + "'", con);</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sda.Fill(</w:t>
      </w:r>
      <w:proofErr w:type="gramEnd"/>
      <w:r w:rsidRPr="007666FF">
        <w:rPr>
          <w:rFonts w:ascii="Times New Roman" w:hAnsi="Times New Roman" w:cs="Times New Roman"/>
          <w:color w:val="000000" w:themeColor="text1"/>
          <w:sz w:val="20"/>
          <w:szCs w:val="20"/>
          <w:lang w:val="en-US"/>
        </w:rPr>
        <w:t>dt);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(dt.Rows[0][0].ToString() == "1")</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Form2 F2 = new </w:t>
      </w:r>
      <w:proofErr w:type="gramStart"/>
      <w:r w:rsidRPr="007666FF">
        <w:rPr>
          <w:rFonts w:ascii="Times New Roman" w:hAnsi="Times New Roman" w:cs="Times New Roman"/>
          <w:color w:val="000000" w:themeColor="text1"/>
          <w:sz w:val="20"/>
          <w:szCs w:val="20"/>
          <w:lang w:val="en-US"/>
        </w:rPr>
        <w:t>Form2(</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Переход</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на</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главную</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форму</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приложения</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F2.Show(</w:t>
      </w:r>
      <w:proofErr w:type="gramEnd"/>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else</w:t>
      </w:r>
      <w:proofErr w:type="gramEnd"/>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 Вывод сообщения об ошибочно введенном логине и/или пароле</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MessageBox</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Show</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 xml:space="preserve">"Неверный логин и/или пароль");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46283D" w:rsidRPr="007666FF" w:rsidRDefault="00944916"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r w:rsidR="0046283D"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Form1_FormClosing(object sender, FormClosingEventArgs e)</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 xml:space="preserve">"Вы действительно хотите выйти?", "Выход", MessageBoxButtons.YesNo) == DialogResult.No; // Вывод вопросительного сообщения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r w:rsidR="00944916"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lang w:val="en-US"/>
        </w:rPr>
        <w:t>}</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46283D" w:rsidRPr="007666FF" w:rsidRDefault="0046283D"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107F7D" w:rsidRPr="007666FF" w:rsidRDefault="00107F7D" w:rsidP="00107F7D">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 2.cs</w:t>
      </w:r>
      <w:r w:rsidR="00657B65" w:rsidRPr="007666FF">
        <w:rPr>
          <w:rFonts w:ascii="Times New Roman" w:eastAsia="Times New Roman" w:hAnsi="Times New Roman" w:cs="Times New Roman"/>
          <w:b/>
          <w:color w:val="000000" w:themeColor="text1"/>
          <w:sz w:val="28"/>
          <w:szCs w:val="20"/>
          <w:lang w:val="en-US" w:eastAsia="zh-CN"/>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lastRenderedPageBreak/>
        <w:t>using</w:t>
      </w:r>
      <w:proofErr w:type="gramEnd"/>
      <w:r w:rsidRPr="007666FF">
        <w:rPr>
          <w:rFonts w:ascii="Times New Roman" w:hAnsi="Times New Roman" w:cs="Times New Roman"/>
          <w:color w:val="000000" w:themeColor="text1"/>
          <w:sz w:val="20"/>
          <w:szCs w:val="20"/>
          <w:lang w:val="en-US"/>
        </w:rPr>
        <w:t xml:space="preserve"> System.Drawing;</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Form2 : Form</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lang w:val="en-US"/>
        </w:rPr>
        <w:t xml:space="preserve"> SearchI = 0;</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Form2()</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ОТОБРАЖЕНИЕ ОСНОВНЫХ ТАБЛИЦ</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группыToolStripMenuItem_Click(object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ПРОЖИВАЮЩИЕ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Код_проживающего,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 Запрос на получение данных, вывод таблицы ПРОЖИВАЮЩИЕ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SearchI = 1;</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студентыToolStripMenuItem_Click(object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ДАННЫЕ О РОДСТВЕННИКАХ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rodstvennika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gitelstva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Место_жительства,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Email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Электронная_почта,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Код_проживающего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Dannie</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rodstvennikah</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SearchI = 2;</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сотрудникиТрудоваяДеятельностьToolStripMenuItem_Click(object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КОРПУСА</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select = "SELECT ID_korpusa AS Номер_корпуса, Adres AS Адрес, Kolvo_palat AS Количество_палат FROM Korpusa ORDER BY ID_korpusa";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SearchI = 3;</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сотрудникиЛичныеДанныеToolStripMenuItem_Click(object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МЕДИЦИНСКИЕ РАБОТНИКИ</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lastRenderedPageBreak/>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med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rabotnika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Dolgnost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Должность,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gitelstva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Место_жительства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Med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rabotniki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SearchI = 4;</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r w:rsidR="005C7021"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Application.Exit(</w:t>
      </w:r>
      <w:proofErr w:type="gramEnd"/>
      <w:r w:rsidRPr="007666FF">
        <w:rPr>
          <w:rFonts w:ascii="Times New Roman" w:hAnsi="Times New Roman" w:cs="Times New Roman"/>
          <w:color w:val="000000" w:themeColor="text1"/>
          <w:sz w:val="20"/>
          <w:szCs w:val="20"/>
          <w:lang w:val="en-US"/>
        </w:rPr>
        <w:t>);                       // Закрытие формы</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вакансииToolStripMenuItem1_Click(object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4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4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4(</w:t>
      </w:r>
      <w:proofErr w:type="gramEnd"/>
      <w:r w:rsidRPr="007666FF">
        <w:rPr>
          <w:rFonts w:ascii="Times New Roman" w:hAnsi="Times New Roman" w:cs="Times New Roman"/>
          <w:color w:val="000000" w:themeColor="text1"/>
          <w:sz w:val="20"/>
          <w:szCs w:val="20"/>
        </w:rPr>
        <w:t>);  // Форма ввода новых данных о родственнике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F4.Show(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сотрудникиТрудоваяДеятельностьToolStripMenuItem1_Click(object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5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5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5(</w:t>
      </w:r>
      <w:proofErr w:type="gramEnd"/>
      <w:r w:rsidRPr="007666FF">
        <w:rPr>
          <w:rFonts w:ascii="Times New Roman" w:hAnsi="Times New Roman" w:cs="Times New Roman"/>
          <w:color w:val="000000" w:themeColor="text1"/>
          <w:sz w:val="20"/>
          <w:szCs w:val="20"/>
        </w:rPr>
        <w:t>);  // Форма ввода новых данных о медицинском работнике</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F5.Show(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toolStripMenuItem1_Click(object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3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3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3(</w:t>
      </w:r>
      <w:proofErr w:type="gramEnd"/>
      <w:r w:rsidRPr="007666FF">
        <w:rPr>
          <w:rFonts w:ascii="Times New Roman" w:hAnsi="Times New Roman" w:cs="Times New Roman"/>
          <w:color w:val="000000" w:themeColor="text1"/>
          <w:sz w:val="20"/>
          <w:szCs w:val="20"/>
        </w:rPr>
        <w:t>);  // Форма ввода проживающего</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F3.Show(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удалениеДанныхToolStripMenuItem_Click(object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7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7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7(</w:t>
      </w:r>
      <w:proofErr w:type="gramEnd"/>
      <w:r w:rsidRPr="007666FF">
        <w:rPr>
          <w:rFonts w:ascii="Times New Roman" w:hAnsi="Times New Roman" w:cs="Times New Roman"/>
          <w:color w:val="000000" w:themeColor="text1"/>
          <w:sz w:val="20"/>
          <w:szCs w:val="20"/>
        </w:rPr>
        <w:t>);  // Переход на форму для удаления записи</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F7.Show(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выводПроживающихСДиагнозомШизофренияToolStripMenuItem_Click(object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шизофрения)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'Шизофрения'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выводПроживающихСДиагнозомОлигофренияToolStripMenuItem_Click(object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Олигофрения)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'Олигофрения'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lastRenderedPageBreak/>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выводПроживающихСДиагнозомОЗГМToolStripMenuItem_Click(object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ОЗГМ)</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'ОЗГМ'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выводПроживающихСДиагнозомЭпилепсияToolStripMenuItem_Click(object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Эпилепсия)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'Эпилепсия'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выводПроживающихСДиагнозомХЦВНToolStripMenuItem_Click(object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ХЦВНТ)</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'ХЦВН'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выводПроживающихСДиагнозомДЦПToolStripMenuItem_Click(object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ДЦП)</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'ДЦП'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выводПроживающихСДиагнозомСосудистаToolStripMenuItem_Click(object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сосудистая деменция)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'Сосудистая деменция'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lastRenderedPageBreak/>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выводПроживающихСДиагнозомДеменцияToolStripMenuItem_Click(object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Осуществление вывода запроса (</w:t>
      </w:r>
      <w:proofErr w:type="gramStart"/>
      <w:r w:rsidRPr="007666FF">
        <w:rPr>
          <w:rFonts w:ascii="Times New Roman" w:hAnsi="Times New Roman" w:cs="Times New Roman"/>
          <w:color w:val="000000" w:themeColor="text1"/>
          <w:sz w:val="20"/>
          <w:szCs w:val="20"/>
        </w:rPr>
        <w:t>Проживающие</w:t>
      </w:r>
      <w:proofErr w:type="gramEnd"/>
      <w:r w:rsidRPr="007666FF">
        <w:rPr>
          <w:rFonts w:ascii="Times New Roman" w:hAnsi="Times New Roman" w:cs="Times New Roman"/>
          <w:color w:val="000000" w:themeColor="text1"/>
          <w:sz w:val="20"/>
          <w:szCs w:val="20"/>
        </w:rPr>
        <w:t xml:space="preserve"> с диагнозом деменция)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WHERE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'Деменция' </w:t>
      </w:r>
      <w:r w:rsidRPr="007666FF">
        <w:rPr>
          <w:rFonts w:ascii="Times New Roman" w:hAnsi="Times New Roman" w:cs="Times New Roman"/>
          <w:color w:val="000000" w:themeColor="text1"/>
          <w:sz w:val="20"/>
          <w:szCs w:val="20"/>
          <w:lang w:val="en-US"/>
        </w:rPr>
        <w:t>ORDER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BY</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SQLquery.Select(</w:t>
      </w:r>
      <w:proofErr w:type="gramEnd"/>
      <w:r w:rsidRPr="007666FF">
        <w:rPr>
          <w:rFonts w:ascii="Times New Roman" w:hAnsi="Times New Roman" w:cs="Times New Roman"/>
          <w:color w:val="000000" w:themeColor="text1"/>
          <w:sz w:val="20"/>
          <w:szCs w:val="20"/>
          <w:lang w:val="en-US"/>
        </w:rPr>
        <w:t>select, ref dt);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textBox1_TextChanged(object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Поиск по записям</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k</w:t>
      </w:r>
      <w:r w:rsidRPr="007666FF">
        <w:rPr>
          <w:rFonts w:ascii="Times New Roman" w:hAnsi="Times New Roman" w:cs="Times New Roman"/>
          <w:color w:val="000000" w:themeColor="text1"/>
          <w:sz w:val="20"/>
          <w:szCs w:val="20"/>
        </w:rPr>
        <w:t xml:space="preserve"> = 0;</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1) k = 1;</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2) k = 1;</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3) k = 0;</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4) k = 1;</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for</w:t>
      </w:r>
      <w:proofErr w:type="gramEnd"/>
      <w:r w:rsidRPr="007666FF">
        <w:rPr>
          <w:rFonts w:ascii="Times New Roman" w:hAnsi="Times New Roman" w:cs="Times New Roman"/>
          <w:color w:val="000000" w:themeColor="text1"/>
          <w:sz w:val="20"/>
          <w:szCs w:val="20"/>
          <w:lang w:val="en-US"/>
        </w:rPr>
        <w:t xml:space="preserve"> (int i = 0; i &lt; dataGridView1.RowCount; i++)</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(dataGridView1[k, i].FormattedValue.ToString().</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Contains(</w:t>
      </w:r>
      <w:proofErr w:type="gramEnd"/>
      <w:r w:rsidRPr="007666FF">
        <w:rPr>
          <w:rFonts w:ascii="Times New Roman" w:hAnsi="Times New Roman" w:cs="Times New Roman"/>
          <w:color w:val="000000" w:themeColor="text1"/>
          <w:sz w:val="20"/>
          <w:szCs w:val="20"/>
          <w:lang w:val="en-US"/>
        </w:rPr>
        <w:t>textBox1.Text.Trim()))</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dataGridView1.CurrentCell = </w:t>
      </w:r>
      <w:proofErr w:type="gramStart"/>
      <w:r w:rsidRPr="007666FF">
        <w:rPr>
          <w:rFonts w:ascii="Times New Roman" w:hAnsi="Times New Roman" w:cs="Times New Roman"/>
          <w:color w:val="000000" w:themeColor="text1"/>
          <w:sz w:val="20"/>
          <w:szCs w:val="20"/>
          <w:lang w:val="en-US"/>
        </w:rPr>
        <w:t>dataGridView1[</w:t>
      </w:r>
      <w:proofErr w:type="gramEnd"/>
      <w:r w:rsidRPr="007666FF">
        <w:rPr>
          <w:rFonts w:ascii="Times New Roman" w:hAnsi="Times New Roman" w:cs="Times New Roman"/>
          <w:color w:val="000000" w:themeColor="text1"/>
          <w:sz w:val="20"/>
          <w:szCs w:val="20"/>
          <w:lang w:val="en-US"/>
        </w:rPr>
        <w:t>1, i];</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return</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Form2_FormClosing(object sender, FormClosingEventArgs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выйти?", "Выход", MessageBoxButtons.YesNo) == DialogResult.No; // Вывод вопросительного сообщения</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справкаToolStripMenuItem_Click(object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8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8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8(</w:t>
      </w:r>
      <w:proofErr w:type="gramEnd"/>
      <w:r w:rsidRPr="007666FF">
        <w:rPr>
          <w:rFonts w:ascii="Times New Roman" w:hAnsi="Times New Roman" w:cs="Times New Roman"/>
          <w:color w:val="000000" w:themeColor="text1"/>
          <w:sz w:val="20"/>
          <w:szCs w:val="20"/>
        </w:rPr>
        <w:t>);  // Переход на форму справки</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F8.Show(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редактированиеДанныхToolStripMenuItem_Click(object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9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9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9(</w:t>
      </w:r>
      <w:proofErr w:type="gramEnd"/>
      <w:r w:rsidRPr="007666FF">
        <w:rPr>
          <w:rFonts w:ascii="Times New Roman" w:hAnsi="Times New Roman" w:cs="Times New Roman"/>
          <w:color w:val="000000" w:themeColor="text1"/>
          <w:sz w:val="20"/>
          <w:szCs w:val="20"/>
        </w:rPr>
        <w:t>);  // Переход на форму редактирования данных</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F9.Show(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сменитьПользователяToolStripMenuItem_Click(object sender, 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1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1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 Переход на форму авторизации</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F1.Show(</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textBox1_MouseClick(object sender, MouseEventArgs e)</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lastRenderedPageBreak/>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textBox1.Text = "";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BD5CBB" w:rsidRPr="007666FF" w:rsidRDefault="00BD5CBB" w:rsidP="0027678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107F7D" w:rsidRPr="007666FF" w:rsidRDefault="00107F7D" w:rsidP="00BD5CBB">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Form3.cs</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Form3 : Form</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Form3()</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button1_Click_1(object sender, EventArgs e)</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FIO = textBox1.Text;  // ФИО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Pol = comboBox2.SelectedItem.ToString();  // Пол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DataRog = dateTimePicker1.Value.ToShortDateString();  // Дата рождения</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DataPost = dateTimePicker2.Value.ToShortDateString();  // Дата поступления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Diagnoz = textBox8.Text;  // Диагноз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IDkorpusa = textBox7.Text;  // Номер корпуса</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Nomerpalati = textBox6.Text;  // Номер палаты</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Nomerpasporta = textBox5.Text;  // Номер паспорта</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Seriyapasporta = textBox12.Text;  // Серия паспорта</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Mestorog</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11.</w:t>
      </w:r>
      <w:r w:rsidRPr="007666FF">
        <w:rPr>
          <w:rFonts w:ascii="Times New Roman" w:hAnsi="Times New Roman" w:cs="Times New Roman"/>
          <w:color w:val="000000" w:themeColor="text1"/>
          <w:sz w:val="20"/>
          <w:szCs w:val="20"/>
          <w:lang w:val="en-US"/>
        </w:rPr>
        <w:t>Text</w:t>
      </w:r>
      <w:r w:rsidRPr="007666FF">
        <w:rPr>
          <w:rFonts w:ascii="Times New Roman" w:hAnsi="Times New Roman" w:cs="Times New Roman"/>
          <w:color w:val="000000" w:themeColor="text1"/>
          <w:sz w:val="20"/>
          <w:szCs w:val="20"/>
        </w:rPr>
        <w:t>;  // Место рождения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Telephone</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10.</w:t>
      </w:r>
      <w:r w:rsidRPr="007666FF">
        <w:rPr>
          <w:rFonts w:ascii="Times New Roman" w:hAnsi="Times New Roman" w:cs="Times New Roman"/>
          <w:color w:val="000000" w:themeColor="text1"/>
          <w:sz w:val="20"/>
          <w:szCs w:val="20"/>
          <w:lang w:val="en-US"/>
        </w:rPr>
        <w:t>Text</w:t>
      </w:r>
      <w:r w:rsidRPr="007666FF">
        <w:rPr>
          <w:rFonts w:ascii="Times New Roman" w:hAnsi="Times New Roman" w:cs="Times New Roman"/>
          <w:color w:val="000000" w:themeColor="text1"/>
          <w:sz w:val="20"/>
          <w:szCs w:val="20"/>
        </w:rPr>
        <w:t>;  // Номер телефона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string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INTO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VALUES</w:t>
      </w:r>
      <w:r w:rsidRPr="007666FF">
        <w:rPr>
          <w:rFonts w:ascii="Times New Roman" w:hAnsi="Times New Roman" w:cs="Times New Roman"/>
          <w:color w:val="000000" w:themeColor="text1"/>
          <w:sz w:val="20"/>
          <w:szCs w:val="20"/>
        </w:rPr>
        <w:t xml:space="preserve"> ('" +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 "','" +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DataRog</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DataPost</w:t>
      </w:r>
      <w:r w:rsidRPr="007666FF">
        <w:rPr>
          <w:rFonts w:ascii="Times New Roman" w:hAnsi="Times New Roman" w:cs="Times New Roman"/>
          <w:color w:val="000000" w:themeColor="text1"/>
          <w:sz w:val="20"/>
          <w:szCs w:val="20"/>
        </w:rPr>
        <w:t xml:space="preserve"> + "','" +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IDkorpusa</w:t>
      </w:r>
      <w:r w:rsidRPr="007666FF">
        <w:rPr>
          <w:rFonts w:ascii="Times New Roman" w:hAnsi="Times New Roman" w:cs="Times New Roman"/>
          <w:color w:val="000000" w:themeColor="text1"/>
          <w:sz w:val="20"/>
          <w:szCs w:val="20"/>
        </w:rPr>
        <w:t xml:space="preserve"> + "','" + </w:t>
      </w:r>
      <w:r w:rsidRPr="007666FF">
        <w:rPr>
          <w:rFonts w:ascii="Times New Roman" w:hAnsi="Times New Roman" w:cs="Times New Roman"/>
          <w:color w:val="000000" w:themeColor="text1"/>
          <w:sz w:val="20"/>
          <w:szCs w:val="20"/>
          <w:lang w:val="en-US"/>
        </w:rPr>
        <w:t>Nomerpalati</w:t>
      </w:r>
      <w:r w:rsidRPr="007666FF">
        <w:rPr>
          <w:rFonts w:ascii="Times New Roman" w:hAnsi="Times New Roman" w:cs="Times New Roman"/>
          <w:color w:val="000000" w:themeColor="text1"/>
          <w:sz w:val="20"/>
          <w:szCs w:val="20"/>
        </w:rPr>
        <w:t xml:space="preserve"> + "','" + </w:t>
      </w:r>
      <w:r w:rsidRPr="007666FF">
        <w:rPr>
          <w:rFonts w:ascii="Times New Roman" w:hAnsi="Times New Roman" w:cs="Times New Roman"/>
          <w:color w:val="000000" w:themeColor="text1"/>
          <w:sz w:val="20"/>
          <w:szCs w:val="20"/>
          <w:lang w:val="en-US"/>
        </w:rPr>
        <w:t>Nomerpasporta</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Seriyapasporta</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Mestorog</w:t>
      </w:r>
      <w:r w:rsidRPr="007666FF">
        <w:rPr>
          <w:rFonts w:ascii="Times New Roman" w:hAnsi="Times New Roman" w:cs="Times New Roman"/>
          <w:color w:val="000000" w:themeColor="text1"/>
          <w:sz w:val="20"/>
          <w:szCs w:val="20"/>
        </w:rPr>
        <w:t xml:space="preserve"> + "', '" + </w:t>
      </w:r>
      <w:r w:rsidRPr="007666FF">
        <w:rPr>
          <w:rFonts w:ascii="Times New Roman" w:hAnsi="Times New Roman" w:cs="Times New Roman"/>
          <w:color w:val="000000" w:themeColor="text1"/>
          <w:sz w:val="20"/>
          <w:szCs w:val="20"/>
          <w:lang w:val="en-US"/>
        </w:rPr>
        <w:t>Telephone</w:t>
      </w:r>
      <w:r w:rsidRPr="007666FF">
        <w:rPr>
          <w:rFonts w:ascii="Times New Roman" w:hAnsi="Times New Roman" w:cs="Times New Roman"/>
          <w:color w:val="000000" w:themeColor="text1"/>
          <w:sz w:val="20"/>
          <w:szCs w:val="20"/>
        </w:rPr>
        <w:t xml:space="preserve"> + "')";  // Запрос добавления проживающего</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button2_Click(object sender, EventArgs e)</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Функция очистки всех текстовых полей</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comboBox2.SelectedIndex = -1;</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dateTimePicker1.Value = DateTime.Now;</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dateTimePicker2.Value = DateTime.Now;</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textBox8.Clear(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textBox7.Clear(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textBox6.Clear(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textBox5.Clear(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textBox12.Clear(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textBox11.Clear(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textBox10.Clear(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button1_MouseHover(object sender, EventArgs e)</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1, "Добавить новую запись"); // Всплывающее сообщение</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lastRenderedPageBreak/>
        <w:t xml:space="preserve">        </w:t>
      </w:r>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button2_MouseHover(object sender, EventArgs e)</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 xml:space="preserve">2, "Очистить все текстовые поля"); // Всплывающее сообщение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Form3_FormClosing(object sender, FormClosingEventArgs e)</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прервать добавление?", "Выход", MessageBoxButtons.YesNo) == DialogResult.No; // Вывод вопросительного сообщения</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2B18FF">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1D42D1" w:rsidRPr="007666FF" w:rsidRDefault="001D42D1" w:rsidP="001D42D1">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Form4.cs</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Form4 : Form</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Form4()</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заполнение combobox фамилией проживающего</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select = "SELECT ID_Pr, FIO FROM Progivayushie";       // Запрос на получение данных, вывод таблицы ПРОЖИВАЮЩИЕ</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comboBox1.DataSource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comboBox1.DisplayMember = </w:t>
      </w:r>
      <w:proofErr w:type="gramStart"/>
      <w:r w:rsidRPr="007666FF">
        <w:rPr>
          <w:rFonts w:ascii="Times New Roman" w:hAnsi="Times New Roman" w:cs="Times New Roman"/>
          <w:color w:val="000000" w:themeColor="text1"/>
          <w:sz w:val="20"/>
          <w:szCs w:val="20"/>
          <w:lang w:val="en-US"/>
        </w:rPr>
        <w:t>dt.Columns[</w:t>
      </w:r>
      <w:proofErr w:type="gramEnd"/>
      <w:r w:rsidRPr="007666FF">
        <w:rPr>
          <w:rFonts w:ascii="Times New Roman" w:hAnsi="Times New Roman" w:cs="Times New Roman"/>
          <w:color w:val="000000" w:themeColor="text1"/>
          <w:sz w:val="20"/>
          <w:szCs w:val="20"/>
          <w:lang w:val="en-US"/>
        </w:rPr>
        <w:t>1].ColumnName;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comboBox1.ValueMember = </w:t>
      </w:r>
      <w:proofErr w:type="gramStart"/>
      <w:r w:rsidRPr="007666FF">
        <w:rPr>
          <w:rFonts w:ascii="Times New Roman" w:hAnsi="Times New Roman" w:cs="Times New Roman"/>
          <w:color w:val="000000" w:themeColor="text1"/>
          <w:sz w:val="20"/>
          <w:szCs w:val="20"/>
          <w:lang w:val="en-US"/>
        </w:rPr>
        <w:t>dt.Columns[</w:t>
      </w:r>
      <w:proofErr w:type="gramEnd"/>
      <w:r w:rsidRPr="007666FF">
        <w:rPr>
          <w:rFonts w:ascii="Times New Roman" w:hAnsi="Times New Roman" w:cs="Times New Roman"/>
          <w:color w:val="000000" w:themeColor="text1"/>
          <w:sz w:val="20"/>
          <w:szCs w:val="20"/>
          <w:lang w:val="en-US"/>
        </w:rPr>
        <w:t>0].ColumnName;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button1_Click_1(object sender, EventArgs 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FIO = textBox1.Text;  // ФИО родственника</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MestoGit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2.</w:t>
      </w:r>
      <w:r w:rsidRPr="007666FF">
        <w:rPr>
          <w:rFonts w:ascii="Times New Roman" w:hAnsi="Times New Roman" w:cs="Times New Roman"/>
          <w:color w:val="000000" w:themeColor="text1"/>
          <w:sz w:val="20"/>
          <w:szCs w:val="20"/>
          <w:lang w:val="en-US"/>
        </w:rPr>
        <w:t>Text</w:t>
      </w:r>
      <w:r w:rsidRPr="007666FF">
        <w:rPr>
          <w:rFonts w:ascii="Times New Roman" w:hAnsi="Times New Roman" w:cs="Times New Roman"/>
          <w:color w:val="000000" w:themeColor="text1"/>
          <w:sz w:val="20"/>
          <w:szCs w:val="20"/>
        </w:rPr>
        <w:t>;  // Место жительства родственника</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Telephone</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3.</w:t>
      </w:r>
      <w:r w:rsidRPr="007666FF">
        <w:rPr>
          <w:rFonts w:ascii="Times New Roman" w:hAnsi="Times New Roman" w:cs="Times New Roman"/>
          <w:color w:val="000000" w:themeColor="text1"/>
          <w:sz w:val="20"/>
          <w:szCs w:val="20"/>
          <w:lang w:val="en-US"/>
        </w:rPr>
        <w:t>Text</w:t>
      </w:r>
      <w:r w:rsidRPr="007666FF">
        <w:rPr>
          <w:rFonts w:ascii="Times New Roman" w:hAnsi="Times New Roman" w:cs="Times New Roman"/>
          <w:color w:val="000000" w:themeColor="text1"/>
          <w:sz w:val="20"/>
          <w:szCs w:val="20"/>
        </w:rPr>
        <w:t>;  // Номер телефона родственника</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Email</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4.</w:t>
      </w:r>
      <w:r w:rsidRPr="007666FF">
        <w:rPr>
          <w:rFonts w:ascii="Times New Roman" w:hAnsi="Times New Roman" w:cs="Times New Roman"/>
          <w:color w:val="000000" w:themeColor="text1"/>
          <w:sz w:val="20"/>
          <w:szCs w:val="20"/>
          <w:lang w:val="en-US"/>
        </w:rPr>
        <w:t>Text</w:t>
      </w:r>
      <w:r w:rsidRPr="007666FF">
        <w:rPr>
          <w:rFonts w:ascii="Times New Roman" w:hAnsi="Times New Roman" w:cs="Times New Roman"/>
          <w:color w:val="000000" w:themeColor="text1"/>
          <w:sz w:val="20"/>
          <w:szCs w:val="20"/>
        </w:rPr>
        <w:t>;  // Электронная почта родственника</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long</w:t>
      </w:r>
      <w:proofErr w:type="gramEnd"/>
      <w:r w:rsidRPr="007666FF">
        <w:rPr>
          <w:rFonts w:ascii="Times New Roman" w:hAnsi="Times New Roman" w:cs="Times New Roman"/>
          <w:color w:val="000000" w:themeColor="text1"/>
          <w:sz w:val="20"/>
          <w:szCs w:val="20"/>
          <w:lang w:val="en-US"/>
        </w:rPr>
        <w:t xml:space="preserve"> idep = Convert.ToInt64(comboBox1.SelectedValue);// Код проживающего</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string insert = "INSERT INTO Dannie_o_rodstvennikah (FIO, Mesto_gitelstva, Nomer_telephona, Email, ID_Pr) VALUES ('" + FIO + "','" + MestoGit + "', '" + Telephone + "', '" + Email + "'," + idep + ")"</w:t>
      </w:r>
      <w:proofErr w:type="gramStart"/>
      <w:r w:rsidRPr="007666FF">
        <w:rPr>
          <w:rFonts w:ascii="Times New Roman" w:hAnsi="Times New Roman" w:cs="Times New Roman"/>
          <w:color w:val="000000" w:themeColor="text1"/>
          <w:sz w:val="20"/>
          <w:szCs w:val="20"/>
          <w:lang w:val="en-US"/>
        </w:rPr>
        <w:t>;  /</w:t>
      </w:r>
      <w:proofErr w:type="gramEnd"/>
      <w:r w:rsidRPr="007666FF">
        <w:rPr>
          <w:rFonts w:ascii="Times New Roman" w:hAnsi="Times New Roman" w:cs="Times New Roman"/>
          <w:color w:val="000000" w:themeColor="text1"/>
          <w:sz w:val="20"/>
          <w:szCs w:val="20"/>
          <w:lang w:val="en-US"/>
        </w:rPr>
        <w:t>/ Запрос добавления данных о родственниках</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              // Получаем данные из базы данных</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button2_Click(object sender, EventArgs 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Функция очистки всех текстовых полей</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lastRenderedPageBreak/>
        <w:t xml:space="preserve">            </w:t>
      </w:r>
      <w:proofErr w:type="gramStart"/>
      <w:r w:rsidRPr="007666FF">
        <w:rPr>
          <w:rFonts w:ascii="Times New Roman" w:hAnsi="Times New Roman" w:cs="Times New Roman"/>
          <w:color w:val="000000" w:themeColor="text1"/>
          <w:sz w:val="20"/>
          <w:szCs w:val="20"/>
          <w:lang w:val="en-US"/>
        </w:rPr>
        <w:t>textBox2.Clear(</w:t>
      </w:r>
      <w:proofErr w:type="gramEnd"/>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textBox3.Clear(</w:t>
      </w:r>
      <w:proofErr w:type="gramEnd"/>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textBox4.Clear(</w:t>
      </w:r>
      <w:proofErr w:type="gramEnd"/>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comboBox1.SelectedIndex = -1;</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r w:rsidR="00276783"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button1_MouseHover(object sender, EventArgs 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1, "Добавить новую запись"); // Всплывающее сообщение</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button2_MouseHover(object sender, EventArgs 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2, "Очистить все текстовые поля"); // Всплывающее сообщение</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Form4_FormClosing(object sender, FormClosingEventArgs e)</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прервать добавление?", "Выход", MessageBoxButtons.YesNo) == DialogResult.No; // Вывод вопросительного сообщения</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644B2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644B26" w:rsidRPr="007666FF" w:rsidRDefault="00644B26" w:rsidP="00276783">
      <w:pPr>
        <w:widowControl w:val="0"/>
        <w:suppressAutoHyphens/>
        <w:spacing w:after="0" w:line="360" w:lineRule="auto"/>
        <w:contextualSpacing/>
        <w:mirrorIndents/>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1D42D1" w:rsidRPr="007666FF" w:rsidRDefault="001D42D1" w:rsidP="00644B26">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Form5.cs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Form5 : Form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Form5()</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button1_Click_1(object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FIO = textBox1.Text;  // ФИО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Pol = comboBox1.SelectedItem.ToString();  // Пол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DataRog = dateTimePicker1.Value.ToShortDateString();   // Дата рождения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Dolgnost = textBox4.Text;  // Должность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IDkorpusa = textBox5.Text;  // Код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Telephone = textBox7.Text;  // Должность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Nomerpasporta = textBox8.Text;  // Код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Seriyapasporta = textBox9.Text;  // Код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Mestorogdeniya = textBox10.Text;  // Код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Mestogit = textBox11.Text;  // Код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string insert = "INSERT INTO Med_rabotniki (FIO, Pol, Data_rog, Dolgnost, ID_korpusa, Nomer_telephona, Nomer_pasporta, Seriya_pasporta, Mesto_rogdeniya, Mesto_gitelstva) VALUES ('" + FIO + "','" + Pol + "', '" + DataRog + "', '" + Dolgnost + "','" + IDkorpusa + "','" + Telephone + "','" + Nomerpasporta + "','" + Seriyapasporta + "','" + Mestorogdeniya + "','" + Mestogit + "')";  // Запрос добавления медработника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insert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lastRenderedPageBreak/>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Функция очистки всех текстовых полей</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textBox</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comboBox1.SelectedIndex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dateTimePicker1.Value = DateTime.Now;</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textBox4.Clear(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textBox5.Clear(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textBox7.Clear(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textBox8.Clear(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textBox9.Clear(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textBox10.Clear(</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textBox11.Clear(</w:t>
      </w:r>
      <w:proofErr w:type="gramEnd"/>
      <w:r w:rsidRPr="007666FF">
        <w:rPr>
          <w:rFonts w:ascii="Times New Roman" w:hAnsi="Times New Roman" w:cs="Times New Roman"/>
          <w:color w:val="000000" w:themeColor="text1"/>
          <w:sz w:val="20"/>
          <w:szCs w:val="20"/>
          <w:lang w:val="en-US"/>
        </w:rPr>
        <w:t>);</w:t>
      </w:r>
    </w:p>
    <w:p w:rsidR="00AC7CE1" w:rsidRPr="007666FF" w:rsidRDefault="00944916"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r w:rsidR="00AC7CE1"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1, "Добавить новую запись");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2, "Очистить все текстовые поля");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Form5_FormClosing(object sender, FormClosingEventArgs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прервать добавление?", "Выход", MessageBoxButtons.YesNo) == DialogResult.No; // Вывод вопросительного сообщения</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944916" w:rsidRPr="007666FF" w:rsidRDefault="00944916"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1D42D1" w:rsidRPr="007666FF" w:rsidRDefault="001D42D1" w:rsidP="00944916">
      <w:pPr>
        <w:widowControl w:val="0"/>
        <w:suppressAutoHyphens/>
        <w:spacing w:after="0" w:line="360" w:lineRule="auto"/>
        <w:ind w:firstLine="709"/>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w:t>
      </w:r>
      <w:r w:rsidR="00AD1D9A" w:rsidRPr="007666FF">
        <w:rPr>
          <w:rFonts w:ascii="Times New Roman" w:eastAsia="Times New Roman" w:hAnsi="Times New Roman" w:cs="Times New Roman"/>
          <w:b/>
          <w:color w:val="000000" w:themeColor="text1"/>
          <w:sz w:val="28"/>
          <w:szCs w:val="20"/>
          <w:lang w:val="en-US" w:eastAsia="zh-CN"/>
        </w:rPr>
        <w:t>7</w:t>
      </w:r>
      <w:r w:rsidRPr="007666FF">
        <w:rPr>
          <w:rFonts w:ascii="Times New Roman" w:eastAsia="Times New Roman" w:hAnsi="Times New Roman" w:cs="Times New Roman"/>
          <w:b/>
          <w:color w:val="000000" w:themeColor="text1"/>
          <w:sz w:val="28"/>
          <w:szCs w:val="20"/>
          <w:lang w:val="en-US" w:eastAsia="zh-CN"/>
        </w:rPr>
        <w:t>.cs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Form7 : Form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lang w:val="en-US"/>
        </w:rPr>
        <w:t xml:space="preserve"> DelN = 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lang w:val="en-US"/>
        </w:rPr>
        <w:t xml:space="preserve"> SearchI = 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Form7()</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InitializeComponent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ПРОЖИВАЮЩИЕ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группыToolStripMenuItem_Click(object sender, EventArgs 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string select = "SELECT ID_Pr, FIO AS ФИО, Pol AS Пол, Data_rog AS Дата_рождения, Data_postupleniya AS Дата_поступления, Diagnoz AS Диагноз, ID_korpusa AS Номер_корпуса, Nomer_palati AS Номер_палаты, Nomer_pasporta AS Номер_паспорта, Seriya_pasporta AS Серия_паспорта, Mesto_rogdeniya AS Место_рождения, </w:t>
      </w:r>
      <w:r w:rsidRPr="007666FF">
        <w:rPr>
          <w:rFonts w:ascii="Times New Roman" w:hAnsi="Times New Roman" w:cs="Times New Roman"/>
          <w:color w:val="000000" w:themeColor="text1"/>
          <w:sz w:val="20"/>
          <w:szCs w:val="20"/>
          <w:lang w:val="en-US"/>
        </w:rPr>
        <w:lastRenderedPageBreak/>
        <w:t>Nomer_telephona AS Номер_телефона FROM Progivayushie";       // Запрос на получение данных, вывод таблицы ПРОЖИВАЮЩИЕ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DelN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SearchI</w:t>
      </w:r>
      <w:r w:rsidRPr="007666FF">
        <w:rPr>
          <w:rFonts w:ascii="Times New Roman" w:hAnsi="Times New Roman" w:cs="Times New Roman"/>
          <w:color w:val="000000" w:themeColor="text1"/>
          <w:sz w:val="20"/>
          <w:szCs w:val="20"/>
        </w:rPr>
        <w:t xml:space="preserve">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ДАННЫЕ О РОДСТВЕННИКАХ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студентыToolStripMenuItem_Click(object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string select = "SELECT ID_rodstvennika, FIO AS ФИО, Mesto_gitelstva AS Место_жительства, Nomer_telephona AS Номер_телефона, Email AS Электронная_почта, ID_Pr AS Номер_проживающего FROM Dannie_o_rodstvennikah";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DelN = 2;</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SearchI</w:t>
      </w:r>
      <w:r w:rsidRPr="007666FF">
        <w:rPr>
          <w:rFonts w:ascii="Times New Roman" w:hAnsi="Times New Roman" w:cs="Times New Roman"/>
          <w:color w:val="000000" w:themeColor="text1"/>
          <w:sz w:val="20"/>
          <w:szCs w:val="20"/>
        </w:rPr>
        <w:t xml:space="preserve"> = 2;</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МЕДИЦИНСКИЕ РАБОТНИКИ</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сотрудникиЛичныеДанныеToolStripMenuItem_Click(object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string select = "SELECT ID_med_rabotnika, FIO AS ФИО, Pol AS Пол, Data_rog AS Дата_рождения, Dolgnost AS Должность, ID_korpusa AS Номер_корпуса, Nomer_telephona AS Номер_телефона, Nomer_pasporta AS Номер_паспорта, Seriya_pasporta AS Серия_паспорта, Mesto_rogdeniya AS Место_рождения, Mesto_gitelstva AS Место_жительства FROM Med_rabotniki ";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DataSource</w:t>
      </w:r>
      <w:r w:rsidRPr="007666FF">
        <w:rPr>
          <w:rFonts w:ascii="Times New Roman" w:hAnsi="Times New Roman" w:cs="Times New Roman"/>
          <w:color w:val="000000" w:themeColor="text1"/>
          <w:sz w:val="20"/>
          <w:szCs w:val="20"/>
        </w:rPr>
        <w:t xml:space="preserv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rPr>
        <w:t xml:space="preserve">;                // Отображаем данные. </w:t>
      </w:r>
      <w:proofErr w:type="gramStart"/>
      <w:r w:rsidRPr="007666FF">
        <w:rPr>
          <w:rFonts w:ascii="Times New Roman" w:hAnsi="Times New Roman" w:cs="Times New Roman"/>
          <w:color w:val="000000" w:themeColor="text1"/>
          <w:sz w:val="20"/>
          <w:szCs w:val="20"/>
          <w:lang w:val="en-US"/>
        </w:rPr>
        <w:t>dataGridView</w:t>
      </w:r>
      <w:r w:rsidRPr="007666FF">
        <w:rPr>
          <w:rFonts w:ascii="Times New Roman" w:hAnsi="Times New Roman" w:cs="Times New Roman"/>
          <w:color w:val="000000" w:themeColor="text1"/>
          <w:sz w:val="20"/>
          <w:szCs w:val="20"/>
        </w:rPr>
        <w:t>1</w:t>
      </w:r>
      <w:proofErr w:type="gramEnd"/>
      <w:r w:rsidRPr="007666FF">
        <w:rPr>
          <w:rFonts w:ascii="Times New Roman" w:hAnsi="Times New Roman" w:cs="Times New Roman"/>
          <w:color w:val="000000" w:themeColor="text1"/>
          <w:sz w:val="20"/>
          <w:szCs w:val="20"/>
        </w:rPr>
        <w:t xml:space="preserve"> должен присутствовать на форме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DelN = 4;</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SearchI = 4;</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2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2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2(</w:t>
      </w:r>
      <w:proofErr w:type="gramEnd"/>
      <w:r w:rsidRPr="007666FF">
        <w:rPr>
          <w:rFonts w:ascii="Times New Roman" w:hAnsi="Times New Roman" w:cs="Times New Roman"/>
          <w:color w:val="000000" w:themeColor="text1"/>
          <w:sz w:val="20"/>
          <w:szCs w:val="20"/>
        </w:rPr>
        <w:t>);  // Переход на основную форму приложения</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F2.Show(</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Удаление записей из таблиц</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p = dataGridView1[0, dataGridView1.CurrentRow.Index].Value.ToString();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delete =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(DelN == 1) delete = "DELETE FROM Progivayushie WHERE ID_Pr = " + p;</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(DelN == 2) delete = "DELETE FROM Dannie_o_rodstvennikah WHERE ID_rodstvennika = " + p;</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(DelN == 3) delete = "DELETE FROM Korpusa WHERE ID_korpusa = " + p;</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(DelN == 4) delete = "DELETE FROM Med_rabotniki WHERE ID_med_rabotnika = " + p;</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SQLquery.Insert(</w:t>
      </w:r>
      <w:proofErr w:type="gramEnd"/>
      <w:r w:rsidRPr="007666FF">
        <w:rPr>
          <w:rFonts w:ascii="Times New Roman" w:hAnsi="Times New Roman" w:cs="Times New Roman"/>
          <w:color w:val="000000" w:themeColor="text1"/>
          <w:sz w:val="20"/>
          <w:szCs w:val="20"/>
          <w:lang w:val="en-US"/>
        </w:rPr>
        <w:t>delete);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lastRenderedPageBreak/>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textBox1_TextChanged_1(object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Поиск по таблицам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k</w:t>
      </w:r>
      <w:r w:rsidRPr="007666FF">
        <w:rPr>
          <w:rFonts w:ascii="Times New Roman" w:hAnsi="Times New Roman" w:cs="Times New Roman"/>
          <w:color w:val="000000" w:themeColor="text1"/>
          <w:sz w:val="20"/>
          <w:szCs w:val="20"/>
        </w:rPr>
        <w:t xml:space="preserve"> = 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1) k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2) k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3) k = 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(SearchI == 4) k = 1;</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for</w:t>
      </w:r>
      <w:proofErr w:type="gramEnd"/>
      <w:r w:rsidRPr="007666FF">
        <w:rPr>
          <w:rFonts w:ascii="Times New Roman" w:hAnsi="Times New Roman" w:cs="Times New Roman"/>
          <w:color w:val="000000" w:themeColor="text1"/>
          <w:sz w:val="20"/>
          <w:szCs w:val="20"/>
          <w:lang w:val="en-US"/>
        </w:rPr>
        <w:t xml:space="preserve"> (int i = 0; i &lt; dataGridView1.RowCount; i++)</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(dataGridView1[k, i].FormattedValue.ToString().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Contains(</w:t>
      </w:r>
      <w:proofErr w:type="gramEnd"/>
      <w:r w:rsidRPr="007666FF">
        <w:rPr>
          <w:rFonts w:ascii="Times New Roman" w:hAnsi="Times New Roman" w:cs="Times New Roman"/>
          <w:color w:val="000000" w:themeColor="text1"/>
          <w:sz w:val="20"/>
          <w:szCs w:val="20"/>
          <w:lang w:val="en-US"/>
        </w:rPr>
        <w:t>textBox1.Text.Trim()))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dataGridView1.CurrentCell = </w:t>
      </w:r>
      <w:proofErr w:type="gramStart"/>
      <w:r w:rsidRPr="007666FF">
        <w:rPr>
          <w:rFonts w:ascii="Times New Roman" w:hAnsi="Times New Roman" w:cs="Times New Roman"/>
          <w:color w:val="000000" w:themeColor="text1"/>
          <w:sz w:val="20"/>
          <w:szCs w:val="20"/>
          <w:lang w:val="en-US"/>
        </w:rPr>
        <w:t>dataGridView1[</w:t>
      </w:r>
      <w:proofErr w:type="gramEnd"/>
      <w:r w:rsidRPr="007666FF">
        <w:rPr>
          <w:rFonts w:ascii="Times New Roman" w:hAnsi="Times New Roman" w:cs="Times New Roman"/>
          <w:color w:val="000000" w:themeColor="text1"/>
          <w:sz w:val="20"/>
          <w:szCs w:val="20"/>
          <w:lang w:val="en-US"/>
        </w:rPr>
        <w:t>1, i];</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return</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Form7_FormClosing(object sender, FormClosingEventArgs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выйти?", "Выход", MessageBoxButtons.YesNo) == DialogResult.No; // Вывод вопросительного сообщения</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1, "Вернуться на главное окно");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2, "Удалить выбранную строку");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textBox1_MouseClick(object sender, MouseEventArgs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textBox1.Text =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D1D9A" w:rsidRPr="007666FF" w:rsidRDefault="00AD1D9A" w:rsidP="00AC7CE1">
      <w:pPr>
        <w:autoSpaceDE w:val="0"/>
        <w:autoSpaceDN w:val="0"/>
        <w:adjustRightInd w:val="0"/>
        <w:spacing w:after="0" w:line="240" w:lineRule="auto"/>
        <w:ind w:firstLine="708"/>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Form8.cs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System.IO;</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Form8 : Form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Form8()</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944916" w:rsidRPr="007666FF" w:rsidRDefault="00944916"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lastRenderedPageBreak/>
        <w:t xml:space="preserve">        // Осуществление вывода справки</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Form8_MouseDown(object sender, MouseEventArgs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base.Capture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Message m = </w:t>
      </w:r>
      <w:proofErr w:type="gramStart"/>
      <w:r w:rsidRPr="007666FF">
        <w:rPr>
          <w:rFonts w:ascii="Times New Roman" w:hAnsi="Times New Roman" w:cs="Times New Roman"/>
          <w:color w:val="000000" w:themeColor="text1"/>
          <w:sz w:val="20"/>
          <w:szCs w:val="20"/>
          <w:lang w:val="en-US"/>
        </w:rPr>
        <w:t>Message.Create(</w:t>
      </w:r>
      <w:proofErr w:type="gramEnd"/>
      <w:r w:rsidRPr="007666FF">
        <w:rPr>
          <w:rFonts w:ascii="Times New Roman" w:hAnsi="Times New Roman" w:cs="Times New Roman"/>
          <w:color w:val="000000" w:themeColor="text1"/>
          <w:sz w:val="20"/>
          <w:szCs w:val="20"/>
          <w:lang w:val="en-US"/>
        </w:rPr>
        <w:t>base.Handle, 0xa1, new IntPtr(2), IntPtr.Zero);</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this.WndProc(</w:t>
      </w:r>
      <w:proofErr w:type="gramEnd"/>
      <w:r w:rsidRPr="007666FF">
        <w:rPr>
          <w:rFonts w:ascii="Times New Roman" w:hAnsi="Times New Roman" w:cs="Times New Roman"/>
          <w:color w:val="000000" w:themeColor="text1"/>
          <w:sz w:val="20"/>
          <w:szCs w:val="20"/>
          <w:lang w:val="en-US"/>
        </w:rPr>
        <w:t>ref 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Form8_Load(object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OpenFileDialog ruk = new </w:t>
      </w:r>
      <w:proofErr w:type="gramStart"/>
      <w:r w:rsidRPr="007666FF">
        <w:rPr>
          <w:rFonts w:ascii="Times New Roman" w:hAnsi="Times New Roman" w:cs="Times New Roman"/>
          <w:color w:val="000000" w:themeColor="text1"/>
          <w:sz w:val="20"/>
          <w:szCs w:val="20"/>
          <w:lang w:val="en-US"/>
        </w:rPr>
        <w:t>OpenFileDialog(</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OpenFileDialog sprv = new </w:t>
      </w:r>
      <w:proofErr w:type="gramStart"/>
      <w:r w:rsidRPr="007666FF">
        <w:rPr>
          <w:rFonts w:ascii="Times New Roman" w:hAnsi="Times New Roman" w:cs="Times New Roman"/>
          <w:color w:val="000000" w:themeColor="text1"/>
          <w:sz w:val="20"/>
          <w:szCs w:val="20"/>
          <w:lang w:val="en-US"/>
        </w:rPr>
        <w:t>OpenFileDialog(</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ruk.FileName = Application.StartupPath + "/Дополнения/rukoperatora.rtf";</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sprv.FileName = Application.StartupPath + "/Дополнения/rukprogram.rtf";</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richTextBox1.LoadFile(</w:t>
      </w:r>
      <w:proofErr w:type="gramEnd"/>
      <w:r w:rsidRPr="007666FF">
        <w:rPr>
          <w:rFonts w:ascii="Times New Roman" w:hAnsi="Times New Roman" w:cs="Times New Roman"/>
          <w:color w:val="000000" w:themeColor="text1"/>
          <w:sz w:val="20"/>
          <w:szCs w:val="20"/>
          <w:lang w:val="en-US"/>
        </w:rPr>
        <w:t>ruk.FileName);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richTextBox2.LoadFile(</w:t>
      </w:r>
      <w:proofErr w:type="gramEnd"/>
      <w:r w:rsidRPr="007666FF">
        <w:rPr>
          <w:rFonts w:ascii="Times New Roman" w:hAnsi="Times New Roman" w:cs="Times New Roman"/>
          <w:color w:val="000000" w:themeColor="text1"/>
          <w:sz w:val="20"/>
          <w:szCs w:val="20"/>
          <w:lang w:val="en-US"/>
        </w:rPr>
        <w:t>sprv.FileName);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D1D9A" w:rsidRPr="007666FF" w:rsidRDefault="00AD1D9A" w:rsidP="00AD1D9A">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t>Form9.cs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System.ComponentModel;</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System.Drawing;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System.Text;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partial class Form9 : Form</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DataTable dt = new </w:t>
      </w:r>
      <w:proofErr w:type="gramStart"/>
      <w:r w:rsidRPr="007666FF">
        <w:rPr>
          <w:rFonts w:ascii="Times New Roman" w:hAnsi="Times New Roman" w:cs="Times New Roman"/>
          <w:color w:val="000000" w:themeColor="text1"/>
          <w:sz w:val="20"/>
          <w:szCs w:val="20"/>
          <w:lang w:val="en-US"/>
        </w:rPr>
        <w:t>DataTable(</w:t>
      </w:r>
      <w:proofErr w:type="gramEnd"/>
      <w:r w:rsidRPr="007666FF">
        <w:rPr>
          <w:rFonts w:ascii="Times New Roman" w:hAnsi="Times New Roman" w:cs="Times New Roman"/>
          <w:color w:val="000000" w:themeColor="text1"/>
          <w:sz w:val="20"/>
          <w:szCs w:val="20"/>
          <w:lang w:val="en-US"/>
        </w:rPr>
        <w:t>);                   // Создаем объект DataTable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string</w:t>
      </w:r>
      <w:proofErr w:type="gramEnd"/>
      <w:r w:rsidRPr="007666FF">
        <w:rPr>
          <w:rFonts w:ascii="Times New Roman" w:hAnsi="Times New Roman" w:cs="Times New Roman"/>
          <w:color w:val="000000" w:themeColor="text1"/>
          <w:sz w:val="20"/>
          <w:szCs w:val="20"/>
          <w:lang w:val="en-US"/>
        </w:rPr>
        <w:t xml:space="preserve"> select =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Form9()</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InitializeComponent(</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группыToolStripMenuItem_Click(object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проживающие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                                   // Сброс таблицы</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while</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Count</w:t>
      </w:r>
      <w:r w:rsidRPr="007666FF">
        <w:rPr>
          <w:rFonts w:ascii="Times New Roman" w:hAnsi="Times New Roman" w:cs="Times New Roman"/>
          <w:color w:val="000000" w:themeColor="text1"/>
          <w:sz w:val="20"/>
          <w:szCs w:val="20"/>
        </w:rPr>
        <w:t xml:space="preserve"> &gt; 0)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RemoveAt</w:t>
      </w:r>
      <w:r w:rsidRPr="007666FF">
        <w:rPr>
          <w:rFonts w:ascii="Times New Roman" w:hAnsi="Times New Roman" w:cs="Times New Roman"/>
          <w:color w:val="000000" w:themeColor="text1"/>
          <w:sz w:val="20"/>
          <w:szCs w:val="20"/>
        </w:rPr>
        <w:t>(0);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postupleniya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Дата_поступления, </w:t>
      </w:r>
      <w:r w:rsidRPr="007666FF">
        <w:rPr>
          <w:rFonts w:ascii="Times New Roman" w:hAnsi="Times New Roman" w:cs="Times New Roman"/>
          <w:color w:val="000000" w:themeColor="text1"/>
          <w:sz w:val="20"/>
          <w:szCs w:val="20"/>
          <w:lang w:val="en-US"/>
        </w:rPr>
        <w:t>Diagnoz</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Диагноз,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palati</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Номер_палаты,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Progivayushie</w:t>
      </w:r>
      <w:r w:rsidRPr="007666FF">
        <w:rPr>
          <w:rFonts w:ascii="Times New Roman" w:hAnsi="Times New Roman" w:cs="Times New Roman"/>
          <w:color w:val="000000" w:themeColor="text1"/>
          <w:sz w:val="20"/>
          <w:szCs w:val="20"/>
        </w:rPr>
        <w:t>";       // Запрос на получение данных, вывод таблицы ПРОЖИВАЮЩИЕ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                // Отображаем данные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студентыToolStripMenuItem_Click(object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данные о родственниках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                                   // Сброс таблицы</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while</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Count</w:t>
      </w:r>
      <w:r w:rsidRPr="007666FF">
        <w:rPr>
          <w:rFonts w:ascii="Times New Roman" w:hAnsi="Times New Roman" w:cs="Times New Roman"/>
          <w:color w:val="000000" w:themeColor="text1"/>
          <w:sz w:val="20"/>
          <w:szCs w:val="20"/>
        </w:rPr>
        <w:t xml:space="preserve"> &gt; 0)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RemoveAt</w:t>
      </w:r>
      <w:r w:rsidRPr="007666FF">
        <w:rPr>
          <w:rFonts w:ascii="Times New Roman" w:hAnsi="Times New Roman" w:cs="Times New Roman"/>
          <w:color w:val="000000" w:themeColor="text1"/>
          <w:sz w:val="20"/>
          <w:szCs w:val="20"/>
        </w:rPr>
        <w:t>(0);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lastRenderedPageBreak/>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rodstvennika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gitelstva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Место_жительства,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Email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Электронная_почта,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Pr</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Номер_проживающего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Dannie</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rodstvennikah</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                // Отображаем данные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корпусаToolStripMenuItem_Click(object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КОРПУСА</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                                   // Сброс таблицы</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while</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Count</w:t>
      </w:r>
      <w:r w:rsidRPr="007666FF">
        <w:rPr>
          <w:rFonts w:ascii="Times New Roman" w:hAnsi="Times New Roman" w:cs="Times New Roman"/>
          <w:color w:val="000000" w:themeColor="text1"/>
          <w:sz w:val="20"/>
          <w:szCs w:val="20"/>
        </w:rPr>
        <w:t xml:space="preserve"> &gt; 0)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RemoveAt</w:t>
      </w:r>
      <w:r w:rsidRPr="007666FF">
        <w:rPr>
          <w:rFonts w:ascii="Times New Roman" w:hAnsi="Times New Roman" w:cs="Times New Roman"/>
          <w:color w:val="000000" w:themeColor="text1"/>
          <w:sz w:val="20"/>
          <w:szCs w:val="20"/>
        </w:rPr>
        <w:t>(0);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select</w:t>
      </w:r>
      <w:proofErr w:type="gramEnd"/>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Adres</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Адрес, </w:t>
      </w:r>
      <w:r w:rsidRPr="007666FF">
        <w:rPr>
          <w:rFonts w:ascii="Times New Roman" w:hAnsi="Times New Roman" w:cs="Times New Roman"/>
          <w:color w:val="000000" w:themeColor="text1"/>
          <w:sz w:val="20"/>
          <w:szCs w:val="20"/>
          <w:lang w:val="en-US"/>
        </w:rPr>
        <w:t>Kolvo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palat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Количество_палат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                // Отображаем данные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сотрудникиЛичныеДанныеToolStripMenuItem_Click(object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Запрос на получение данных, вывод таблицы медицинские работники</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Clear</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rPr>
        <w:t>);                                   // Сброс таблицы</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while</w:t>
      </w:r>
      <w:proofErr w:type="gramEnd"/>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Count</w:t>
      </w:r>
      <w:r w:rsidRPr="007666FF">
        <w:rPr>
          <w:rFonts w:ascii="Times New Roman" w:hAnsi="Times New Roman" w:cs="Times New Roman"/>
          <w:color w:val="000000" w:themeColor="text1"/>
          <w:sz w:val="20"/>
          <w:szCs w:val="20"/>
        </w:rPr>
        <w:t xml:space="preserve"> &gt; 0)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Columns</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RemoveAt</w:t>
      </w:r>
      <w:r w:rsidRPr="007666FF">
        <w:rPr>
          <w:rFonts w:ascii="Times New Roman" w:hAnsi="Times New Roman" w:cs="Times New Roman"/>
          <w:color w:val="000000" w:themeColor="text1"/>
          <w:sz w:val="20"/>
          <w:szCs w:val="20"/>
        </w:rPr>
        <w:t>(0);</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 "</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med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rabotnika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FIO</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ФИО, </w:t>
      </w:r>
      <w:r w:rsidRPr="007666FF">
        <w:rPr>
          <w:rFonts w:ascii="Times New Roman" w:hAnsi="Times New Roman" w:cs="Times New Roman"/>
          <w:color w:val="000000" w:themeColor="text1"/>
          <w:sz w:val="20"/>
          <w:szCs w:val="20"/>
          <w:lang w:val="en-US"/>
        </w:rPr>
        <w:t>Pol</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Пол, </w:t>
      </w:r>
      <w:r w:rsidRPr="007666FF">
        <w:rPr>
          <w:rFonts w:ascii="Times New Roman" w:hAnsi="Times New Roman" w:cs="Times New Roman"/>
          <w:color w:val="000000" w:themeColor="text1"/>
          <w:sz w:val="20"/>
          <w:szCs w:val="20"/>
          <w:lang w:val="en-US"/>
        </w:rPr>
        <w:t>Data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Дата_рождения, </w:t>
      </w:r>
      <w:r w:rsidRPr="007666FF">
        <w:rPr>
          <w:rFonts w:ascii="Times New Roman" w:hAnsi="Times New Roman" w:cs="Times New Roman"/>
          <w:color w:val="000000" w:themeColor="text1"/>
          <w:sz w:val="20"/>
          <w:szCs w:val="20"/>
          <w:lang w:val="en-US"/>
        </w:rPr>
        <w:t>Dolgnost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Должность, </w:t>
      </w:r>
      <w:r w:rsidRPr="007666FF">
        <w:rPr>
          <w:rFonts w:ascii="Times New Roman" w:hAnsi="Times New Roman" w:cs="Times New Roman"/>
          <w:color w:val="000000" w:themeColor="text1"/>
          <w:sz w:val="20"/>
          <w:szCs w:val="20"/>
          <w:lang w:val="en-US"/>
        </w:rPr>
        <w:t>ID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korpusa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Номер_корпуса,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telephona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Номер_телефона, </w:t>
      </w:r>
      <w:r w:rsidRPr="007666FF">
        <w:rPr>
          <w:rFonts w:ascii="Times New Roman" w:hAnsi="Times New Roman" w:cs="Times New Roman"/>
          <w:color w:val="000000" w:themeColor="text1"/>
          <w:sz w:val="20"/>
          <w:szCs w:val="20"/>
          <w:lang w:val="en-US"/>
        </w:rPr>
        <w:t>Nomer</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Номер_паспорта, </w:t>
      </w:r>
      <w:r w:rsidRPr="007666FF">
        <w:rPr>
          <w:rFonts w:ascii="Times New Roman" w:hAnsi="Times New Roman" w:cs="Times New Roman"/>
          <w:color w:val="000000" w:themeColor="text1"/>
          <w:sz w:val="20"/>
          <w:szCs w:val="20"/>
          <w:lang w:val="en-US"/>
        </w:rPr>
        <w:t>Seriya</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pasporta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Серия_паспорта,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rogdeniya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Место_рождения, </w:t>
      </w:r>
      <w:r w:rsidRPr="007666FF">
        <w:rPr>
          <w:rFonts w:ascii="Times New Roman" w:hAnsi="Times New Roman" w:cs="Times New Roman"/>
          <w:color w:val="000000" w:themeColor="text1"/>
          <w:sz w:val="20"/>
          <w:szCs w:val="20"/>
          <w:lang w:val="en-US"/>
        </w:rPr>
        <w:t>Mesto</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gitelstva</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AS</w:t>
      </w:r>
      <w:r w:rsidRPr="007666FF">
        <w:rPr>
          <w:rFonts w:ascii="Times New Roman" w:hAnsi="Times New Roman" w:cs="Times New Roman"/>
          <w:color w:val="000000" w:themeColor="text1"/>
          <w:sz w:val="20"/>
          <w:szCs w:val="20"/>
        </w:rPr>
        <w:t xml:space="preserve"> Место_жительства </w:t>
      </w:r>
      <w:r w:rsidRPr="007666FF">
        <w:rPr>
          <w:rFonts w:ascii="Times New Roman" w:hAnsi="Times New Roman" w:cs="Times New Roman"/>
          <w:color w:val="000000" w:themeColor="text1"/>
          <w:sz w:val="20"/>
          <w:szCs w:val="20"/>
          <w:lang w:val="en-US"/>
        </w:rPr>
        <w:t>FROM</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Med</w:t>
      </w:r>
      <w:r w:rsidRPr="007666FF">
        <w:rPr>
          <w:rFonts w:ascii="Times New Roman" w:hAnsi="Times New Roman" w:cs="Times New Roman"/>
          <w:color w:val="000000" w:themeColor="text1"/>
          <w:sz w:val="20"/>
          <w:szCs w:val="20"/>
        </w:rPr>
        <w:t>_</w:t>
      </w:r>
      <w:r w:rsidRPr="007666FF">
        <w:rPr>
          <w:rFonts w:ascii="Times New Roman" w:hAnsi="Times New Roman" w:cs="Times New Roman"/>
          <w:color w:val="000000" w:themeColor="text1"/>
          <w:sz w:val="20"/>
          <w:szCs w:val="20"/>
          <w:lang w:val="en-US"/>
        </w:rPr>
        <w:t>rabotniki</w:t>
      </w:r>
      <w:r w:rsidRPr="007666FF">
        <w:rPr>
          <w:rFonts w:ascii="Times New Roman" w:hAnsi="Times New Roman" w:cs="Times New Roman"/>
          <w:color w:val="000000" w:themeColor="text1"/>
          <w:sz w:val="20"/>
          <w:szCs w:val="20"/>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Получаем данные из базы данных</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xml:space="preserve">dataGridView1.DataSource = </w:t>
      </w:r>
      <w:proofErr w:type="gramStart"/>
      <w:r w:rsidRPr="007666FF">
        <w:rPr>
          <w:rFonts w:ascii="Times New Roman" w:hAnsi="Times New Roman" w:cs="Times New Roman"/>
          <w:color w:val="000000" w:themeColor="text1"/>
          <w:sz w:val="20"/>
          <w:szCs w:val="20"/>
          <w:lang w:val="en-US"/>
        </w:rPr>
        <w:t>dt</w:t>
      </w:r>
      <w:proofErr w:type="gramEnd"/>
      <w:r w:rsidRPr="007666FF">
        <w:rPr>
          <w:rFonts w:ascii="Times New Roman" w:hAnsi="Times New Roman" w:cs="Times New Roman"/>
          <w:color w:val="000000" w:themeColor="text1"/>
          <w:sz w:val="20"/>
          <w:szCs w:val="20"/>
          <w:lang w:val="en-US"/>
        </w:rPr>
        <w:t>;                // Отображаем данные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dataGridView1.Columns[</w:t>
      </w:r>
      <w:proofErr w:type="gramEnd"/>
      <w:r w:rsidRPr="007666FF">
        <w:rPr>
          <w:rFonts w:ascii="Times New Roman" w:hAnsi="Times New Roman" w:cs="Times New Roman"/>
          <w:color w:val="000000" w:themeColor="text1"/>
          <w:sz w:val="20"/>
          <w:szCs w:val="20"/>
          <w:lang w:val="en-US"/>
        </w:rPr>
        <w:t>0].Visible = false;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SQLquery</w:t>
      </w:r>
      <w:r w:rsidRPr="007666FF">
        <w:rPr>
          <w:rFonts w:ascii="Times New Roman" w:hAnsi="Times New Roman" w:cs="Times New Roman"/>
          <w:color w:val="000000" w:themeColor="text1"/>
          <w:sz w:val="20"/>
          <w:szCs w:val="20"/>
        </w:rPr>
        <w:t>.</w:t>
      </w:r>
      <w:r w:rsidRPr="007666FF">
        <w:rPr>
          <w:rFonts w:ascii="Times New Roman" w:hAnsi="Times New Roman" w:cs="Times New Roman"/>
          <w:color w:val="000000" w:themeColor="text1"/>
          <w:sz w:val="20"/>
          <w:szCs w:val="20"/>
          <w:lang w:val="en-US"/>
        </w:rPr>
        <w:t>TabUpdate</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select</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ref</w:t>
      </w: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dt</w:t>
      </w:r>
      <w:r w:rsidRPr="007666FF">
        <w:rPr>
          <w:rFonts w:ascii="Times New Roman" w:hAnsi="Times New Roman" w:cs="Times New Roman"/>
          <w:color w:val="000000" w:themeColor="text1"/>
          <w:sz w:val="20"/>
          <w:szCs w:val="20"/>
        </w:rPr>
        <w:t>); // Кнопка для сохранения внесенных изменений</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button1_Click(object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 xml:space="preserve">2 </w:t>
      </w:r>
      <w:r w:rsidRPr="007666FF">
        <w:rPr>
          <w:rFonts w:ascii="Times New Roman" w:hAnsi="Times New Roman" w:cs="Times New Roman"/>
          <w:color w:val="000000" w:themeColor="text1"/>
          <w:sz w:val="20"/>
          <w:szCs w:val="20"/>
          <w:lang w:val="en-US"/>
        </w:rPr>
        <w:t>F</w:t>
      </w:r>
      <w:r w:rsidRPr="007666FF">
        <w:rPr>
          <w:rFonts w:ascii="Times New Roman" w:hAnsi="Times New Roman" w:cs="Times New Roman"/>
          <w:color w:val="000000" w:themeColor="text1"/>
          <w:sz w:val="20"/>
          <w:szCs w:val="20"/>
        </w:rPr>
        <w:t xml:space="preserve">2 = </w:t>
      </w:r>
      <w:r w:rsidRPr="007666FF">
        <w:rPr>
          <w:rFonts w:ascii="Times New Roman" w:hAnsi="Times New Roman" w:cs="Times New Roman"/>
          <w:color w:val="000000" w:themeColor="text1"/>
          <w:sz w:val="20"/>
          <w:szCs w:val="20"/>
          <w:lang w:val="en-US"/>
        </w:rPr>
        <w:t>new</w:t>
      </w: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Form</w:t>
      </w:r>
      <w:r w:rsidRPr="007666FF">
        <w:rPr>
          <w:rFonts w:ascii="Times New Roman" w:hAnsi="Times New Roman" w:cs="Times New Roman"/>
          <w:color w:val="000000" w:themeColor="text1"/>
          <w:sz w:val="20"/>
          <w:szCs w:val="20"/>
        </w:rPr>
        <w:t>2(</w:t>
      </w:r>
      <w:proofErr w:type="gramEnd"/>
      <w:r w:rsidRPr="007666FF">
        <w:rPr>
          <w:rFonts w:ascii="Times New Roman" w:hAnsi="Times New Roman" w:cs="Times New Roman"/>
          <w:color w:val="000000" w:themeColor="text1"/>
          <w:sz w:val="20"/>
          <w:szCs w:val="20"/>
        </w:rPr>
        <w:t>);  // Переход на основную форму приложения</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F2.Show(</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this.Hide(</w:t>
      </w:r>
      <w:proofErr w:type="gramEnd"/>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button1_MouseHover(object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1, "Вернуться на главное окно");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button2_MouseHover(object sender, 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toolTip</w:t>
      </w:r>
      <w:r w:rsidRPr="007666FF">
        <w:rPr>
          <w:rFonts w:ascii="Times New Roman" w:hAnsi="Times New Roman" w:cs="Times New Roman"/>
          <w:color w:val="000000" w:themeColor="text1"/>
          <w:sz w:val="20"/>
          <w:szCs w:val="20"/>
        </w:rPr>
        <w:t>1.</w:t>
      </w:r>
      <w:r w:rsidRPr="007666FF">
        <w:rPr>
          <w:rFonts w:ascii="Times New Roman" w:hAnsi="Times New Roman" w:cs="Times New Roman"/>
          <w:color w:val="000000" w:themeColor="text1"/>
          <w:sz w:val="20"/>
          <w:szCs w:val="20"/>
          <w:lang w:val="en-US"/>
        </w:rPr>
        <w:t>SetToolTip</w:t>
      </w:r>
      <w:r w:rsidRPr="007666FF">
        <w:rPr>
          <w:rFonts w:ascii="Times New Roman" w:hAnsi="Times New Roman" w:cs="Times New Roman"/>
          <w:color w:val="000000" w:themeColor="text1"/>
          <w:sz w:val="20"/>
          <w:szCs w:val="20"/>
        </w:rPr>
        <w:t>(</w:t>
      </w:r>
      <w:proofErr w:type="gramEnd"/>
      <w:r w:rsidRPr="007666FF">
        <w:rPr>
          <w:rFonts w:ascii="Times New Roman" w:hAnsi="Times New Roman" w:cs="Times New Roman"/>
          <w:color w:val="000000" w:themeColor="text1"/>
          <w:sz w:val="20"/>
          <w:szCs w:val="20"/>
          <w:lang w:val="en-US"/>
        </w:rPr>
        <w:t>button</w:t>
      </w:r>
      <w:r w:rsidRPr="007666FF">
        <w:rPr>
          <w:rFonts w:ascii="Times New Roman" w:hAnsi="Times New Roman" w:cs="Times New Roman"/>
          <w:color w:val="000000" w:themeColor="text1"/>
          <w:sz w:val="20"/>
          <w:szCs w:val="20"/>
        </w:rPr>
        <w:t>2, "Сохранить внесенные изменения"); // Всплывающее сообщение</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private</w:t>
      </w:r>
      <w:proofErr w:type="gramEnd"/>
      <w:r w:rsidRPr="007666FF">
        <w:rPr>
          <w:rFonts w:ascii="Times New Roman" w:hAnsi="Times New Roman" w:cs="Times New Roman"/>
          <w:color w:val="000000" w:themeColor="text1"/>
          <w:sz w:val="20"/>
          <w:szCs w:val="20"/>
          <w:lang w:val="en-US"/>
        </w:rPr>
        <w:t xml:space="preserve"> void Form9_FormClosing(object sender, FormClosingEventArgs e)</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if</w:t>
      </w:r>
      <w:proofErr w:type="gramEnd"/>
      <w:r w:rsidRPr="007666FF">
        <w:rPr>
          <w:rFonts w:ascii="Times New Roman" w:hAnsi="Times New Roman" w:cs="Times New Roman"/>
          <w:color w:val="000000" w:themeColor="text1"/>
          <w:sz w:val="20"/>
          <w:szCs w:val="20"/>
          <w:lang w:val="en-US"/>
        </w:rPr>
        <w:t xml:space="preserve"> (e.CloseReason == CloseReason.UserClosing)</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e.Cancel =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"Вы действительно хотите выйти?", "Выход", MessageBoxButtons.YesNo) == DialogResult.No; // Вывод вопросительного сообщения</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C7CE1" w:rsidRPr="007666FF" w:rsidRDefault="00AC7CE1" w:rsidP="008641D3">
      <w:pPr>
        <w:autoSpaceDE w:val="0"/>
        <w:autoSpaceDN w:val="0"/>
        <w:adjustRightInd w:val="0"/>
        <w:spacing w:after="0" w:line="240" w:lineRule="auto"/>
        <w:jc w:val="both"/>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D1D9A" w:rsidRPr="007666FF" w:rsidRDefault="00AD1D9A" w:rsidP="00AD1D9A">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val="en-US" w:eastAsia="zh-CN"/>
        </w:rPr>
      </w:pPr>
      <w:r w:rsidRPr="007666FF">
        <w:rPr>
          <w:rFonts w:ascii="Times New Roman" w:eastAsia="Times New Roman" w:hAnsi="Times New Roman" w:cs="Times New Roman"/>
          <w:b/>
          <w:color w:val="000000" w:themeColor="text1"/>
          <w:sz w:val="28"/>
          <w:szCs w:val="20"/>
          <w:lang w:val="en-US" w:eastAsia="zh-CN"/>
        </w:rPr>
        <w:lastRenderedPageBreak/>
        <w:t>Program.cs</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System.Collections.Generic;</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System.Linq;</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System.Threading.Tasks;</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System.Windows.Forms;</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System.Configuration;</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using</w:t>
      </w:r>
      <w:proofErr w:type="gramEnd"/>
      <w:r w:rsidRPr="007666FF">
        <w:rPr>
          <w:rFonts w:ascii="Times New Roman" w:hAnsi="Times New Roman" w:cs="Times New Roman"/>
          <w:color w:val="000000" w:themeColor="text1"/>
          <w:sz w:val="20"/>
          <w:szCs w:val="20"/>
          <w:lang w:val="en-US"/>
        </w:rPr>
        <w:t xml:space="preserve"> System.Data.SqlClient;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roofErr w:type="gramStart"/>
      <w:r w:rsidRPr="007666FF">
        <w:rPr>
          <w:rFonts w:ascii="Times New Roman" w:hAnsi="Times New Roman" w:cs="Times New Roman"/>
          <w:color w:val="000000" w:themeColor="text1"/>
          <w:sz w:val="20"/>
          <w:szCs w:val="20"/>
          <w:lang w:val="en-US"/>
        </w:rPr>
        <w:t>namespace</w:t>
      </w:r>
      <w:proofErr w:type="gramEnd"/>
      <w:r w:rsidRPr="007666FF">
        <w:rPr>
          <w:rFonts w:ascii="Times New Roman" w:hAnsi="Times New Roman" w:cs="Times New Roman"/>
          <w:color w:val="000000" w:themeColor="text1"/>
          <w:sz w:val="20"/>
          <w:szCs w:val="20"/>
          <w:lang w:val="en-US"/>
        </w:rPr>
        <w:t xml:space="preserve"> WF_SQLclass</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class Program</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&lt;summary&gt;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Главная точка входа для приложения.</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r w:rsidRPr="007666FF">
        <w:rPr>
          <w:rFonts w:ascii="Times New Roman" w:hAnsi="Times New Roman" w:cs="Times New Roman"/>
          <w:color w:val="000000" w:themeColor="text1"/>
          <w:sz w:val="20"/>
          <w:szCs w:val="20"/>
          <w:lang w:val="en-US"/>
        </w:rPr>
        <w:t>/// &lt;/summary&gt;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[STAThread]</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void Main()</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Application.EnableVisualStyles(</w:t>
      </w:r>
      <w:proofErr w:type="gramEnd"/>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Application.SetCompatibleTextRenderingDefault(</w:t>
      </w:r>
      <w:proofErr w:type="gramEnd"/>
      <w:r w:rsidRPr="007666FF">
        <w:rPr>
          <w:rFonts w:ascii="Times New Roman" w:hAnsi="Times New Roman" w:cs="Times New Roman"/>
          <w:color w:val="000000" w:themeColor="text1"/>
          <w:sz w:val="20"/>
          <w:szCs w:val="20"/>
          <w:lang w:val="en-US"/>
        </w:rPr>
        <w:t>false);</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Application.Run(</w:t>
      </w:r>
      <w:proofErr w:type="gramEnd"/>
      <w:r w:rsidRPr="007666FF">
        <w:rPr>
          <w:rFonts w:ascii="Times New Roman" w:hAnsi="Times New Roman" w:cs="Times New Roman"/>
          <w:color w:val="000000" w:themeColor="text1"/>
          <w:sz w:val="20"/>
          <w:szCs w:val="20"/>
          <w:lang w:val="en-US"/>
        </w:rPr>
        <w:t>new Form1());</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class SQLquery</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Строка подключения. Указать свои данные: сервер, база данных, пользователь, пароль</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string connectionString = @"Data Source=WSS\SQLEXPRESS;Database=ws01;User ID=ws01;Password=123qweR%";</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Создание</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подключения</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SqlConnection connection = new SqlConnection(connectionString);</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public void Select(string select, ref DataTable dt)                // </w:t>
      </w:r>
      <w:r w:rsidRPr="007666FF">
        <w:rPr>
          <w:rFonts w:ascii="Times New Roman" w:hAnsi="Times New Roman" w:cs="Times New Roman"/>
          <w:color w:val="000000" w:themeColor="text1"/>
          <w:sz w:val="20"/>
          <w:szCs w:val="20"/>
        </w:rPr>
        <w:t>Получение</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результатов</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запроса</w:t>
      </w:r>
      <w:r w:rsidRPr="007666FF">
        <w:rPr>
          <w:rFonts w:ascii="Times New Roman" w:hAnsi="Times New Roman" w:cs="Times New Roman"/>
          <w:color w:val="000000" w:themeColor="text1"/>
          <w:sz w:val="20"/>
          <w:szCs w:val="20"/>
          <w:lang w:val="en-US"/>
        </w:rPr>
        <w:t xml:space="preserve"> select </w:t>
      </w:r>
      <w:r w:rsidRPr="007666FF">
        <w:rPr>
          <w:rFonts w:ascii="Times New Roman" w:hAnsi="Times New Roman" w:cs="Times New Roman"/>
          <w:color w:val="000000" w:themeColor="text1"/>
          <w:sz w:val="20"/>
          <w:szCs w:val="20"/>
        </w:rPr>
        <w:t>в</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таблицу</w:t>
      </w:r>
      <w:r w:rsidRPr="007666FF">
        <w:rPr>
          <w:rFonts w:ascii="Times New Roman" w:hAnsi="Times New Roman" w:cs="Times New Roman"/>
          <w:color w:val="000000" w:themeColor="text1"/>
          <w:sz w:val="20"/>
          <w:szCs w:val="20"/>
          <w:lang w:val="en-US"/>
        </w:rPr>
        <w:t xml:space="preserve"> dt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try</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connection.Open(</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Открываем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SqlDataAdapter adapter = new </w:t>
      </w:r>
      <w:proofErr w:type="gramStart"/>
      <w:r w:rsidRPr="007666FF">
        <w:rPr>
          <w:rFonts w:ascii="Times New Roman" w:hAnsi="Times New Roman" w:cs="Times New Roman"/>
          <w:color w:val="000000" w:themeColor="text1"/>
          <w:sz w:val="20"/>
          <w:szCs w:val="20"/>
          <w:lang w:val="en-US"/>
        </w:rPr>
        <w:t>SqlDataAdapter(</w:t>
      </w:r>
      <w:proofErr w:type="gramEnd"/>
      <w:r w:rsidRPr="007666FF">
        <w:rPr>
          <w:rFonts w:ascii="Times New Roman" w:hAnsi="Times New Roman" w:cs="Times New Roman"/>
          <w:color w:val="000000" w:themeColor="text1"/>
          <w:sz w:val="20"/>
          <w:szCs w:val="20"/>
          <w:lang w:val="en-US"/>
        </w:rPr>
        <w:t xml:space="preserve">select, connection);  // </w:t>
      </w:r>
      <w:r w:rsidRPr="007666FF">
        <w:rPr>
          <w:rFonts w:ascii="Times New Roman" w:hAnsi="Times New Roman" w:cs="Times New Roman"/>
          <w:color w:val="000000" w:themeColor="text1"/>
          <w:sz w:val="20"/>
          <w:szCs w:val="20"/>
        </w:rPr>
        <w:t>Создаем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объект</w:t>
      </w:r>
      <w:r w:rsidRPr="007666FF">
        <w:rPr>
          <w:rFonts w:ascii="Times New Roman" w:hAnsi="Times New Roman" w:cs="Times New Roman"/>
          <w:color w:val="000000" w:themeColor="text1"/>
          <w:sz w:val="20"/>
          <w:szCs w:val="20"/>
          <w:lang w:val="en-US"/>
        </w:rPr>
        <w:t xml:space="preserve"> DataAdapter</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adapter.Fill(</w:t>
      </w:r>
      <w:proofErr w:type="gramEnd"/>
      <w:r w:rsidRPr="007666FF">
        <w:rPr>
          <w:rFonts w:ascii="Times New Roman" w:hAnsi="Times New Roman" w:cs="Times New Roman"/>
          <w:color w:val="000000" w:themeColor="text1"/>
          <w:sz w:val="20"/>
          <w:szCs w:val="20"/>
          <w:lang w:val="en-US"/>
        </w:rPr>
        <w:t xml:space="preserve">dt);                                                 // </w:t>
      </w:r>
      <w:r w:rsidRPr="007666FF">
        <w:rPr>
          <w:rFonts w:ascii="Times New Roman" w:hAnsi="Times New Roman" w:cs="Times New Roman"/>
          <w:color w:val="000000" w:themeColor="text1"/>
          <w:sz w:val="20"/>
          <w:szCs w:val="20"/>
        </w:rPr>
        <w:t>Заполняем</w:t>
      </w:r>
      <w:r w:rsidRPr="007666FF">
        <w:rPr>
          <w:rFonts w:ascii="Times New Roman" w:hAnsi="Times New Roman" w:cs="Times New Roman"/>
          <w:color w:val="000000" w:themeColor="text1"/>
          <w:sz w:val="20"/>
          <w:szCs w:val="20"/>
          <w:lang w:val="en-US"/>
        </w:rPr>
        <w:t xml:space="preserve"> DataTable</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catch</w:t>
      </w:r>
      <w:proofErr w:type="gramEnd"/>
      <w:r w:rsidRPr="007666FF">
        <w:rPr>
          <w:rFonts w:ascii="Times New Roman" w:hAnsi="Times New Roman" w:cs="Times New Roman"/>
          <w:color w:val="000000" w:themeColor="text1"/>
          <w:sz w:val="20"/>
          <w:szCs w:val="20"/>
          <w:lang w:val="en-US"/>
        </w:rPr>
        <w:t xml:space="preserve"> (SqlException ex)</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rPr>
        <w:t>Ошибка</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подключения</w:t>
      </w:r>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finally</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connection.Close(</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Закрываем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public void Insert(string insert)                               // </w:t>
      </w:r>
      <w:r w:rsidRPr="007666FF">
        <w:rPr>
          <w:rFonts w:ascii="Times New Roman" w:hAnsi="Times New Roman" w:cs="Times New Roman"/>
          <w:color w:val="000000" w:themeColor="text1"/>
          <w:sz w:val="20"/>
          <w:szCs w:val="20"/>
        </w:rPr>
        <w:t>Выполнение</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запроса</w:t>
      </w:r>
      <w:r w:rsidRPr="007666FF">
        <w:rPr>
          <w:rFonts w:ascii="Times New Roman" w:hAnsi="Times New Roman" w:cs="Times New Roman"/>
          <w:color w:val="000000" w:themeColor="text1"/>
          <w:sz w:val="20"/>
          <w:szCs w:val="20"/>
          <w:lang w:val="en-US"/>
        </w:rPr>
        <w:t xml:space="preserve"> insert, delete, update</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rPr>
      </w:pPr>
      <w:r w:rsidRPr="007666FF">
        <w:rPr>
          <w:rFonts w:ascii="Times New Roman" w:hAnsi="Times New Roman" w:cs="Times New Roman"/>
          <w:color w:val="000000" w:themeColor="text1"/>
          <w:sz w:val="20"/>
          <w:szCs w:val="20"/>
        </w:rPr>
        <w:t xml:space="preserve">            // МЕТОД ВЫПОЛНЕНИЯ ЗАПРОСОВ INSERT, DELETE, UPDATE</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rPr>
        <w:t xml:space="preserve">            </w:t>
      </w:r>
      <w:proofErr w:type="gramStart"/>
      <w:r w:rsidRPr="007666FF">
        <w:rPr>
          <w:rFonts w:ascii="Times New Roman" w:hAnsi="Times New Roman" w:cs="Times New Roman"/>
          <w:color w:val="000000" w:themeColor="text1"/>
          <w:sz w:val="20"/>
          <w:szCs w:val="20"/>
          <w:lang w:val="en-US"/>
        </w:rPr>
        <w:t>try</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connection.Open(</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Открываем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SqlCommand command = new </w:t>
      </w:r>
      <w:proofErr w:type="gramStart"/>
      <w:r w:rsidRPr="007666FF">
        <w:rPr>
          <w:rFonts w:ascii="Times New Roman" w:hAnsi="Times New Roman" w:cs="Times New Roman"/>
          <w:color w:val="000000" w:themeColor="text1"/>
          <w:sz w:val="20"/>
          <w:szCs w:val="20"/>
          <w:lang w:val="en-US"/>
        </w:rPr>
        <w:t>SqlCommand(</w:t>
      </w:r>
      <w:proofErr w:type="gramEnd"/>
      <w:r w:rsidRPr="007666FF">
        <w:rPr>
          <w:rFonts w:ascii="Times New Roman" w:hAnsi="Times New Roman" w:cs="Times New Roman"/>
          <w:color w:val="000000" w:themeColor="text1"/>
          <w:sz w:val="20"/>
          <w:szCs w:val="20"/>
          <w:lang w:val="en-US"/>
        </w:rPr>
        <w:t xml:space="preserve">insert, connection);          // </w:t>
      </w:r>
      <w:r w:rsidRPr="007666FF">
        <w:rPr>
          <w:rFonts w:ascii="Times New Roman" w:hAnsi="Times New Roman" w:cs="Times New Roman"/>
          <w:color w:val="000000" w:themeColor="text1"/>
          <w:sz w:val="20"/>
          <w:szCs w:val="20"/>
        </w:rPr>
        <w:t>Выполняем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запрос</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int</w:t>
      </w:r>
      <w:proofErr w:type="gramEnd"/>
      <w:r w:rsidRPr="007666FF">
        <w:rPr>
          <w:rFonts w:ascii="Times New Roman" w:hAnsi="Times New Roman" w:cs="Times New Roman"/>
          <w:color w:val="000000" w:themeColor="text1"/>
          <w:sz w:val="20"/>
          <w:szCs w:val="20"/>
          <w:lang w:val="en-US"/>
        </w:rPr>
        <w:t xml:space="preserve"> num = command.ExecuteNonQuery();</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lastRenderedPageBreak/>
        <w:t xml:space="preserve">                </w:t>
      </w:r>
      <w:proofErr w:type="gramStart"/>
      <w:r w:rsidRPr="007666FF">
        <w:rPr>
          <w:rFonts w:ascii="Times New Roman" w:hAnsi="Times New Roman" w:cs="Times New Roman"/>
          <w:color w:val="000000" w:themeColor="text1"/>
          <w:sz w:val="20"/>
          <w:szCs w:val="20"/>
          <w:lang w:val="en-US"/>
        </w:rPr>
        <w:t>MessageBox</w:t>
      </w:r>
      <w:r w:rsidRPr="003937C9">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lang w:val="en-US"/>
        </w:rPr>
        <w:t>Show</w:t>
      </w:r>
      <w:r w:rsidRPr="003937C9">
        <w:rPr>
          <w:rFonts w:ascii="Times New Roman" w:hAnsi="Times New Roman" w:cs="Times New Roman"/>
          <w:color w:val="000000" w:themeColor="text1"/>
          <w:sz w:val="20"/>
          <w:szCs w:val="20"/>
          <w:lang w:val="en-US"/>
        </w:rPr>
        <w:t>(</w:t>
      </w:r>
      <w:proofErr w:type="gramEnd"/>
      <w:r w:rsidRPr="003937C9">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rPr>
        <w:t>Обработано</w:t>
      </w:r>
      <w:r w:rsidRPr="003937C9">
        <w:rPr>
          <w:rFonts w:ascii="Times New Roman" w:hAnsi="Times New Roman" w:cs="Times New Roman"/>
          <w:color w:val="000000" w:themeColor="text1"/>
          <w:sz w:val="20"/>
          <w:szCs w:val="20"/>
          <w:lang w:val="en-US"/>
        </w:rPr>
        <w:t xml:space="preserve"> " + </w:t>
      </w:r>
      <w:r w:rsidRPr="007666FF">
        <w:rPr>
          <w:rFonts w:ascii="Times New Roman" w:hAnsi="Times New Roman" w:cs="Times New Roman"/>
          <w:color w:val="000000" w:themeColor="text1"/>
          <w:sz w:val="20"/>
          <w:szCs w:val="20"/>
          <w:lang w:val="en-US"/>
        </w:rPr>
        <w:t>num</w:t>
      </w:r>
      <w:r w:rsidRPr="003937C9">
        <w:rPr>
          <w:rFonts w:ascii="Times New Roman" w:hAnsi="Times New Roman" w:cs="Times New Roman"/>
          <w:color w:val="000000" w:themeColor="text1"/>
          <w:sz w:val="20"/>
          <w:szCs w:val="20"/>
          <w:lang w:val="en-US"/>
        </w:rPr>
        <w:t xml:space="preserve"> + " </w:t>
      </w:r>
      <w:r w:rsidRPr="007666FF">
        <w:rPr>
          <w:rFonts w:ascii="Times New Roman" w:hAnsi="Times New Roman" w:cs="Times New Roman"/>
          <w:color w:val="000000" w:themeColor="text1"/>
          <w:sz w:val="20"/>
          <w:szCs w:val="20"/>
        </w:rPr>
        <w:t>записей</w:t>
      </w:r>
      <w:r w:rsidRPr="003937C9">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Сообщаем</w:t>
      </w: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результаты</w:t>
      </w: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выполнения</w:t>
      </w: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запроса</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catch</w:t>
      </w:r>
      <w:proofErr w:type="gramEnd"/>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MessageBox</w:t>
      </w:r>
      <w:r w:rsidRPr="003937C9">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lang w:val="en-US"/>
        </w:rPr>
        <w:t>Show</w:t>
      </w:r>
      <w:r w:rsidRPr="003937C9">
        <w:rPr>
          <w:rFonts w:ascii="Times New Roman" w:hAnsi="Times New Roman" w:cs="Times New Roman"/>
          <w:color w:val="000000" w:themeColor="text1"/>
          <w:sz w:val="20"/>
          <w:szCs w:val="20"/>
          <w:lang w:val="en-US"/>
        </w:rPr>
        <w:t>(</w:t>
      </w:r>
      <w:proofErr w:type="gramEnd"/>
      <w:r w:rsidRPr="003937C9">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rPr>
        <w:t>Ошибка</w:t>
      </w: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подключения</w:t>
      </w:r>
      <w:r w:rsidRPr="003937C9">
        <w:rPr>
          <w:rFonts w:ascii="Times New Roman" w:hAnsi="Times New Roman" w:cs="Times New Roman"/>
          <w:color w:val="000000" w:themeColor="text1"/>
          <w:sz w:val="20"/>
          <w:szCs w:val="20"/>
          <w:lang w:val="en-US"/>
        </w:rPr>
        <w:t>");</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finally</w:t>
      </w:r>
      <w:proofErr w:type="gramEnd"/>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w:t>
      </w:r>
      <w:r w:rsidRPr="003937C9">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lang w:val="en-US"/>
        </w:rPr>
        <w:t>Close</w:t>
      </w:r>
      <w:r w:rsidRPr="003937C9">
        <w:rPr>
          <w:rFonts w:ascii="Times New Roman" w:hAnsi="Times New Roman" w:cs="Times New Roman"/>
          <w:color w:val="000000" w:themeColor="text1"/>
          <w:sz w:val="20"/>
          <w:szCs w:val="20"/>
          <w:lang w:val="en-US"/>
        </w:rPr>
        <w:t>(</w:t>
      </w:r>
      <w:proofErr w:type="gramEnd"/>
      <w:r w:rsidRPr="003937C9">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Закрываем</w:t>
      </w: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3937C9"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3937C9">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МЕТОД</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ИСПРАВЛЕНИЯ</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ТАБЛИЦЫ</w:t>
      </w: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dt</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public void TabUpdate(string select, ref DataTable dt)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try</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connection.Open(</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Открываем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SqlDataAdapter adapter = new </w:t>
      </w:r>
      <w:proofErr w:type="gramStart"/>
      <w:r w:rsidRPr="007666FF">
        <w:rPr>
          <w:rFonts w:ascii="Times New Roman" w:hAnsi="Times New Roman" w:cs="Times New Roman"/>
          <w:color w:val="000000" w:themeColor="text1"/>
          <w:sz w:val="20"/>
          <w:szCs w:val="20"/>
          <w:lang w:val="en-US"/>
        </w:rPr>
        <w:t>SqlDataAdapter(</w:t>
      </w:r>
      <w:proofErr w:type="gramEnd"/>
      <w:r w:rsidRPr="007666FF">
        <w:rPr>
          <w:rFonts w:ascii="Times New Roman" w:hAnsi="Times New Roman" w:cs="Times New Roman"/>
          <w:color w:val="000000" w:themeColor="text1"/>
          <w:sz w:val="20"/>
          <w:szCs w:val="20"/>
          <w:lang w:val="en-US"/>
        </w:rPr>
        <w:t>select, connection);</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SqlCommandBuilder commandBuilder = new </w:t>
      </w:r>
      <w:proofErr w:type="gramStart"/>
      <w:r w:rsidRPr="007666FF">
        <w:rPr>
          <w:rFonts w:ascii="Times New Roman" w:hAnsi="Times New Roman" w:cs="Times New Roman"/>
          <w:color w:val="000000" w:themeColor="text1"/>
          <w:sz w:val="20"/>
          <w:szCs w:val="20"/>
          <w:lang w:val="en-US"/>
        </w:rPr>
        <w:t>SqlCommandBuilder(</w:t>
      </w:r>
      <w:proofErr w:type="gramEnd"/>
      <w:r w:rsidRPr="007666FF">
        <w:rPr>
          <w:rFonts w:ascii="Times New Roman" w:hAnsi="Times New Roman" w:cs="Times New Roman"/>
          <w:color w:val="000000" w:themeColor="text1"/>
          <w:sz w:val="20"/>
          <w:szCs w:val="20"/>
          <w:lang w:val="en-US"/>
        </w:rPr>
        <w:t>adapter);</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adapter.Update(</w:t>
      </w:r>
      <w:proofErr w:type="gramEnd"/>
      <w:r w:rsidRPr="007666FF">
        <w:rPr>
          <w:rFonts w:ascii="Times New Roman" w:hAnsi="Times New Roman" w:cs="Times New Roman"/>
          <w:color w:val="000000" w:themeColor="text1"/>
          <w:sz w:val="20"/>
          <w:szCs w:val="20"/>
          <w:lang w:val="en-US"/>
        </w:rPr>
        <w:t xml:space="preserve">dt); // </w:t>
      </w:r>
      <w:r w:rsidRPr="007666FF">
        <w:rPr>
          <w:rFonts w:ascii="Times New Roman" w:hAnsi="Times New Roman" w:cs="Times New Roman"/>
          <w:color w:val="000000" w:themeColor="text1"/>
          <w:sz w:val="20"/>
          <w:szCs w:val="20"/>
        </w:rPr>
        <w:t>Обновляем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таблицу</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rPr>
        <w:t>Данные</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обновлены</w:t>
      </w:r>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catch</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MessageBox.Show(</w:t>
      </w:r>
      <w:proofErr w:type="gramEnd"/>
      <w:r w:rsidRPr="007666FF">
        <w:rPr>
          <w:rFonts w:ascii="Times New Roman" w:hAnsi="Times New Roman" w:cs="Times New Roman"/>
          <w:color w:val="000000" w:themeColor="text1"/>
          <w:sz w:val="20"/>
          <w:szCs w:val="20"/>
          <w:lang w:val="en-US"/>
        </w:rPr>
        <w:t>"</w:t>
      </w:r>
      <w:r w:rsidRPr="007666FF">
        <w:rPr>
          <w:rFonts w:ascii="Times New Roman" w:hAnsi="Times New Roman" w:cs="Times New Roman"/>
          <w:color w:val="000000" w:themeColor="text1"/>
          <w:sz w:val="20"/>
          <w:szCs w:val="20"/>
        </w:rPr>
        <w:t>Ошибка</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подключения</w:t>
      </w:r>
      <w:r w:rsidRPr="007666FF">
        <w:rPr>
          <w:rFonts w:ascii="Times New Roman" w:hAnsi="Times New Roman" w:cs="Times New Roman"/>
          <w:color w:val="000000" w:themeColor="text1"/>
          <w:sz w:val="20"/>
          <w:szCs w:val="20"/>
          <w:lang w:val="en-US"/>
        </w:rPr>
        <w:t>");</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finally</w:t>
      </w:r>
      <w:proofErr w:type="gramEnd"/>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connection.Close(</w:t>
      </w:r>
      <w:proofErr w:type="gramEnd"/>
      <w:r w:rsidRPr="007666FF">
        <w:rPr>
          <w:rFonts w:ascii="Times New Roman" w:hAnsi="Times New Roman" w:cs="Times New Roman"/>
          <w:color w:val="000000" w:themeColor="text1"/>
          <w:sz w:val="20"/>
          <w:szCs w:val="20"/>
          <w:lang w:val="en-US"/>
        </w:rPr>
        <w:t xml:space="preserve">);  // </w:t>
      </w:r>
      <w:r w:rsidRPr="007666FF">
        <w:rPr>
          <w:rFonts w:ascii="Times New Roman" w:hAnsi="Times New Roman" w:cs="Times New Roman"/>
          <w:color w:val="000000" w:themeColor="text1"/>
          <w:sz w:val="20"/>
          <w:szCs w:val="20"/>
        </w:rPr>
        <w:t>закрываем</w:t>
      </w:r>
      <w:r w:rsidRPr="007666FF">
        <w:rPr>
          <w:rFonts w:ascii="Times New Roman" w:hAnsi="Times New Roman" w:cs="Times New Roman"/>
          <w:color w:val="000000" w:themeColor="text1"/>
          <w:sz w:val="20"/>
          <w:szCs w:val="20"/>
          <w:lang w:val="en-US"/>
        </w:rPr>
        <w:t xml:space="preserve"> </w:t>
      </w:r>
      <w:r w:rsidRPr="007666FF">
        <w:rPr>
          <w:rFonts w:ascii="Times New Roman" w:hAnsi="Times New Roman" w:cs="Times New Roman"/>
          <w:color w:val="000000" w:themeColor="text1"/>
          <w:sz w:val="20"/>
          <w:szCs w:val="20"/>
        </w:rPr>
        <w:t>подключение</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static</w:t>
      </w:r>
      <w:proofErr w:type="gramEnd"/>
      <w:r w:rsidRPr="007666FF">
        <w:rPr>
          <w:rFonts w:ascii="Times New Roman" w:hAnsi="Times New Roman" w:cs="Times New Roman"/>
          <w:color w:val="000000" w:themeColor="text1"/>
          <w:sz w:val="20"/>
          <w:szCs w:val="20"/>
          <w:lang w:val="en-US"/>
        </w:rPr>
        <w:t xml:space="preserve"> class DataID</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roofErr w:type="gramStart"/>
      <w:r w:rsidRPr="007666FF">
        <w:rPr>
          <w:rFonts w:ascii="Times New Roman" w:hAnsi="Times New Roman" w:cs="Times New Roman"/>
          <w:color w:val="000000" w:themeColor="text1"/>
          <w:sz w:val="20"/>
          <w:szCs w:val="20"/>
          <w:lang w:val="en-US"/>
        </w:rPr>
        <w:t>public</w:t>
      </w:r>
      <w:proofErr w:type="gramEnd"/>
      <w:r w:rsidRPr="007666FF">
        <w:rPr>
          <w:rFonts w:ascii="Times New Roman" w:hAnsi="Times New Roman" w:cs="Times New Roman"/>
          <w:color w:val="000000" w:themeColor="text1"/>
          <w:sz w:val="20"/>
          <w:szCs w:val="20"/>
          <w:lang w:val="en-US"/>
        </w:rPr>
        <w:t xml:space="preserve"> static Int64 p { get; set;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 xml:space="preserve">    }</w:t>
      </w:r>
    </w:p>
    <w:p w:rsidR="00AD1D9A" w:rsidRPr="007666FF" w:rsidRDefault="00AD1D9A" w:rsidP="00944916">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666FF">
        <w:rPr>
          <w:rFonts w:ascii="Times New Roman" w:hAnsi="Times New Roman" w:cs="Times New Roman"/>
          <w:color w:val="000000" w:themeColor="text1"/>
          <w:sz w:val="20"/>
          <w:szCs w:val="20"/>
          <w:lang w:val="en-US"/>
        </w:rPr>
        <w:t>}</w:t>
      </w:r>
    </w:p>
    <w:p w:rsidR="00AD1D9A" w:rsidRPr="007666FF" w:rsidRDefault="00AD1D9A" w:rsidP="00A637BD">
      <w:pPr>
        <w:autoSpaceDE w:val="0"/>
        <w:autoSpaceDN w:val="0"/>
        <w:adjustRightInd w:val="0"/>
        <w:spacing w:after="0" w:line="240" w:lineRule="auto"/>
        <w:rPr>
          <w:rFonts w:ascii="Times New Roman" w:hAnsi="Times New Roman" w:cs="Times New Roman"/>
          <w:color w:val="000000" w:themeColor="text1"/>
          <w:sz w:val="20"/>
          <w:szCs w:val="20"/>
        </w:rPr>
      </w:pPr>
    </w:p>
    <w:p w:rsidR="00AD1D9A" w:rsidRPr="007666FF" w:rsidRDefault="00AD1D9A" w:rsidP="001D42D1">
      <w:pPr>
        <w:widowControl w:val="0"/>
        <w:suppressAutoHyphens/>
        <w:spacing w:after="0" w:line="360" w:lineRule="auto"/>
        <w:ind w:firstLine="709"/>
        <w:contextualSpacing/>
        <w:mirrorIndents/>
        <w:jc w:val="both"/>
        <w:rPr>
          <w:rFonts w:ascii="Times New Roman" w:eastAsia="Times New Roman" w:hAnsi="Times New Roman" w:cs="Times New Roman"/>
          <w:b/>
          <w:color w:val="000000" w:themeColor="text1"/>
          <w:sz w:val="28"/>
          <w:szCs w:val="20"/>
          <w:lang w:eastAsia="zh-CN"/>
        </w:rPr>
      </w:pPr>
    </w:p>
    <w:p w:rsidR="001D42D1" w:rsidRPr="007666FF" w:rsidRDefault="001D42D1" w:rsidP="001D42D1">
      <w:pPr>
        <w:rPr>
          <w:noProof/>
          <w:color w:val="000000" w:themeColor="text1"/>
          <w:lang w:val="en-US" w:eastAsia="ru-RU"/>
        </w:rPr>
      </w:pPr>
    </w:p>
    <w:p w:rsidR="00107F7D" w:rsidRPr="007666FF" w:rsidRDefault="00107F7D" w:rsidP="00107F7D">
      <w:pPr>
        <w:widowControl w:val="0"/>
        <w:suppressAutoHyphens/>
        <w:spacing w:after="0" w:line="240" w:lineRule="auto"/>
        <w:contextualSpacing/>
        <w:mirrorIndents/>
        <w:rPr>
          <w:rFonts w:ascii="Times New Roman" w:eastAsia="Times New Roman" w:hAnsi="Times New Roman" w:cs="Times New Roman"/>
          <w:color w:val="000000" w:themeColor="text1"/>
          <w:sz w:val="20"/>
          <w:szCs w:val="20"/>
          <w:lang w:val="en-US" w:eastAsia="zh-CN"/>
        </w:rPr>
      </w:pPr>
    </w:p>
    <w:p w:rsidR="00A70BD1" w:rsidRPr="007666FF" w:rsidRDefault="00A70BD1">
      <w:pPr>
        <w:rPr>
          <w:color w:val="000000" w:themeColor="text1"/>
          <w:lang w:val="en-US"/>
        </w:rPr>
      </w:pPr>
    </w:p>
    <w:sectPr w:rsidR="00A70BD1" w:rsidRPr="007666FF" w:rsidSect="007176C3">
      <w:footerReference w:type="default" r:id="rId91"/>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4EF" w:rsidRDefault="00D664EF" w:rsidP="00457F61">
      <w:pPr>
        <w:spacing w:after="0" w:line="240" w:lineRule="auto"/>
      </w:pPr>
      <w:r>
        <w:separator/>
      </w:r>
    </w:p>
  </w:endnote>
  <w:endnote w:type="continuationSeparator" w:id="0">
    <w:p w:rsidR="00D664EF" w:rsidRDefault="00D664EF" w:rsidP="00457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Baskerville Win95BT">
    <w:altName w:val="Times New Roman"/>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270973"/>
      <w:docPartObj>
        <w:docPartGallery w:val="Page Numbers (Bottom of Page)"/>
        <w:docPartUnique/>
      </w:docPartObj>
    </w:sdtPr>
    <w:sdtContent>
      <w:p w:rsidR="008D2473" w:rsidRDefault="008D2473">
        <w:pPr>
          <w:pStyle w:val="ae"/>
          <w:jc w:val="center"/>
        </w:pPr>
        <w:r>
          <w:fldChar w:fldCharType="begin"/>
        </w:r>
        <w:r>
          <w:instrText>PAGE   \* MERGEFORMAT</w:instrText>
        </w:r>
        <w:r>
          <w:fldChar w:fldCharType="separate"/>
        </w:r>
        <w:r w:rsidR="00A01D97">
          <w:rPr>
            <w:noProof/>
          </w:rPr>
          <w:t>6</w:t>
        </w:r>
        <w:r>
          <w:rPr>
            <w:noProof/>
          </w:rPr>
          <w:fldChar w:fldCharType="end"/>
        </w:r>
      </w:p>
    </w:sdtContent>
  </w:sdt>
  <w:p w:rsidR="008D2473" w:rsidRDefault="008D247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4EF" w:rsidRDefault="00D664EF" w:rsidP="00457F61">
      <w:pPr>
        <w:spacing w:after="0" w:line="240" w:lineRule="auto"/>
      </w:pPr>
      <w:r>
        <w:separator/>
      </w:r>
    </w:p>
  </w:footnote>
  <w:footnote w:type="continuationSeparator" w:id="0">
    <w:p w:rsidR="00D664EF" w:rsidRDefault="00D664EF" w:rsidP="00457F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8"/>
    <w:lvl w:ilvl="0">
      <w:start w:val="1"/>
      <w:numFmt w:val="bullet"/>
      <w:lvlText w:val="–"/>
      <w:lvlJc w:val="left"/>
      <w:pPr>
        <w:tabs>
          <w:tab w:val="num" w:pos="720"/>
        </w:tabs>
        <w:ind w:left="720" w:hanging="360"/>
      </w:pPr>
      <w:rPr>
        <w:rFonts w:ascii="Times New Roman" w:hAnsi="Times New Roman" w:cs="Times New Roman"/>
        <w:sz w:val="28"/>
        <w:szCs w:val="28"/>
      </w:rPr>
    </w:lvl>
  </w:abstractNum>
  <w:abstractNum w:abstractNumId="1">
    <w:nsid w:val="00000009"/>
    <w:multiLevelType w:val="singleLevel"/>
    <w:tmpl w:val="00000009"/>
    <w:name w:val="WW8Num12"/>
    <w:lvl w:ilvl="0">
      <w:start w:val="1"/>
      <w:numFmt w:val="decimal"/>
      <w:lvlText w:val="%1"/>
      <w:lvlJc w:val="left"/>
      <w:pPr>
        <w:tabs>
          <w:tab w:val="num" w:pos="720"/>
        </w:tabs>
        <w:ind w:left="720" w:hanging="360"/>
      </w:pPr>
      <w:rPr>
        <w:bCs/>
        <w:sz w:val="28"/>
        <w:szCs w:val="28"/>
      </w:rPr>
    </w:lvl>
  </w:abstractNum>
  <w:abstractNum w:abstractNumId="2">
    <w:nsid w:val="0000000B"/>
    <w:multiLevelType w:val="singleLevel"/>
    <w:tmpl w:val="0000000B"/>
    <w:lvl w:ilvl="0">
      <w:start w:val="1"/>
      <w:numFmt w:val="decimal"/>
      <w:lvlText w:val="%1)"/>
      <w:lvlJc w:val="left"/>
      <w:pPr>
        <w:tabs>
          <w:tab w:val="num" w:pos="540"/>
        </w:tabs>
        <w:ind w:left="540" w:hanging="180"/>
      </w:pPr>
      <w:rPr>
        <w:bCs/>
        <w:color w:val="000000"/>
        <w:spacing w:val="-8"/>
        <w:sz w:val="28"/>
        <w:szCs w:val="28"/>
      </w:rPr>
    </w:lvl>
  </w:abstractNum>
  <w:abstractNum w:abstractNumId="3">
    <w:nsid w:val="0000000F"/>
    <w:multiLevelType w:val="multilevel"/>
    <w:tmpl w:val="0000000F"/>
    <w:name w:val="WW8Num25"/>
    <w:lvl w:ilvl="0">
      <w:start w:val="2"/>
      <w:numFmt w:val="decimal"/>
      <w:lvlText w:val="%1"/>
      <w:lvlJc w:val="left"/>
      <w:pPr>
        <w:tabs>
          <w:tab w:val="num" w:pos="360"/>
        </w:tabs>
        <w:ind w:left="360" w:hanging="360"/>
      </w:pPr>
    </w:lvl>
    <w:lvl w:ilvl="1">
      <w:start w:val="1"/>
      <w:numFmt w:val="decimal"/>
      <w:lvlText w:val="%1.%2"/>
      <w:lvlJc w:val="left"/>
      <w:pPr>
        <w:tabs>
          <w:tab w:val="num" w:pos="1495"/>
        </w:tabs>
        <w:ind w:left="1495" w:hanging="360"/>
      </w:pPr>
      <w:rPr>
        <w:sz w:val="28"/>
        <w:szCs w:val="28"/>
      </w:rPr>
    </w:lvl>
    <w:lvl w:ilvl="2">
      <w:start w:val="1"/>
      <w:numFmt w:val="decimal"/>
      <w:lvlText w:val="%1.%2.%3"/>
      <w:lvlJc w:val="left"/>
      <w:pPr>
        <w:tabs>
          <w:tab w:val="num" w:pos="2120"/>
        </w:tabs>
        <w:ind w:left="2120" w:hanging="720"/>
      </w:pPr>
    </w:lvl>
    <w:lvl w:ilvl="3">
      <w:start w:val="1"/>
      <w:numFmt w:val="decimal"/>
      <w:lvlText w:val="%1.%2.%3.%4"/>
      <w:lvlJc w:val="left"/>
      <w:pPr>
        <w:tabs>
          <w:tab w:val="num" w:pos="3180"/>
        </w:tabs>
        <w:ind w:left="3180" w:hanging="1080"/>
      </w:pPr>
    </w:lvl>
    <w:lvl w:ilvl="4">
      <w:start w:val="1"/>
      <w:numFmt w:val="decimal"/>
      <w:lvlText w:val="%1.%2.%3.%4.%5"/>
      <w:lvlJc w:val="left"/>
      <w:pPr>
        <w:tabs>
          <w:tab w:val="num" w:pos="3880"/>
        </w:tabs>
        <w:ind w:left="3880" w:hanging="1080"/>
      </w:pPr>
    </w:lvl>
    <w:lvl w:ilvl="5">
      <w:start w:val="1"/>
      <w:numFmt w:val="decimal"/>
      <w:lvlText w:val="%1.%2.%3.%4.%5.%6"/>
      <w:lvlJc w:val="left"/>
      <w:pPr>
        <w:tabs>
          <w:tab w:val="num" w:pos="4940"/>
        </w:tabs>
        <w:ind w:left="4940" w:hanging="1440"/>
      </w:pPr>
    </w:lvl>
    <w:lvl w:ilvl="6">
      <w:start w:val="1"/>
      <w:numFmt w:val="decimal"/>
      <w:lvlText w:val="%1.%2.%3.%4.%5.%6.%7"/>
      <w:lvlJc w:val="left"/>
      <w:pPr>
        <w:tabs>
          <w:tab w:val="num" w:pos="5640"/>
        </w:tabs>
        <w:ind w:left="5640" w:hanging="1440"/>
      </w:pPr>
    </w:lvl>
    <w:lvl w:ilvl="7">
      <w:start w:val="1"/>
      <w:numFmt w:val="decimal"/>
      <w:lvlText w:val="%1.%2.%3.%4.%5.%6.%7.%8"/>
      <w:lvlJc w:val="left"/>
      <w:pPr>
        <w:tabs>
          <w:tab w:val="num" w:pos="6700"/>
        </w:tabs>
        <w:ind w:left="6700" w:hanging="1800"/>
      </w:pPr>
    </w:lvl>
    <w:lvl w:ilvl="8">
      <w:start w:val="1"/>
      <w:numFmt w:val="decimal"/>
      <w:lvlText w:val="%1.%2.%3.%4.%5.%6.%7.%8.%9"/>
      <w:lvlJc w:val="left"/>
      <w:pPr>
        <w:tabs>
          <w:tab w:val="num" w:pos="7760"/>
        </w:tabs>
        <w:ind w:left="7760" w:hanging="2160"/>
      </w:pPr>
    </w:lvl>
  </w:abstractNum>
  <w:abstractNum w:abstractNumId="4">
    <w:nsid w:val="00000011"/>
    <w:multiLevelType w:val="singleLevel"/>
    <w:tmpl w:val="00000011"/>
    <w:name w:val="WW8Num27"/>
    <w:lvl w:ilvl="0">
      <w:start w:val="1"/>
      <w:numFmt w:val="bullet"/>
      <w:lvlText w:val="–"/>
      <w:lvlJc w:val="left"/>
      <w:pPr>
        <w:tabs>
          <w:tab w:val="num" w:pos="2149"/>
        </w:tabs>
        <w:ind w:left="2149" w:hanging="360"/>
      </w:pPr>
      <w:rPr>
        <w:rFonts w:ascii="Times New Roman" w:hAnsi="Times New Roman" w:cs="Times New Roman"/>
        <w:sz w:val="28"/>
        <w:szCs w:val="28"/>
      </w:rPr>
    </w:lvl>
  </w:abstractNum>
  <w:abstractNum w:abstractNumId="5">
    <w:nsid w:val="00000012"/>
    <w:multiLevelType w:val="singleLevel"/>
    <w:tmpl w:val="00000012"/>
    <w:name w:val="WW8Num29"/>
    <w:lvl w:ilvl="0">
      <w:start w:val="1"/>
      <w:numFmt w:val="bullet"/>
      <w:lvlText w:val="-"/>
      <w:lvlJc w:val="left"/>
      <w:pPr>
        <w:tabs>
          <w:tab w:val="num" w:pos="1420"/>
        </w:tabs>
        <w:ind w:left="1420" w:hanging="360"/>
      </w:pPr>
      <w:rPr>
        <w:rFonts w:ascii="Times New Roman" w:hAnsi="Times New Roman" w:cs="Times New Roman"/>
        <w:sz w:val="28"/>
      </w:rPr>
    </w:lvl>
  </w:abstractNum>
  <w:abstractNum w:abstractNumId="6">
    <w:nsid w:val="00000014"/>
    <w:multiLevelType w:val="multilevel"/>
    <w:tmpl w:val="00000014"/>
    <w:name w:val="WW8Num35"/>
    <w:lvl w:ilvl="0">
      <w:start w:val="1"/>
      <w:numFmt w:val="decimal"/>
      <w:lvlText w:val="%1"/>
      <w:lvlJc w:val="left"/>
      <w:pPr>
        <w:tabs>
          <w:tab w:val="num" w:pos="360"/>
        </w:tabs>
        <w:ind w:left="360" w:hanging="360"/>
      </w:pPr>
    </w:lvl>
    <w:lvl w:ilvl="1">
      <w:start w:val="1"/>
      <w:numFmt w:val="decimal"/>
      <w:lvlText w:val="%1.%2"/>
      <w:lvlJc w:val="left"/>
      <w:pPr>
        <w:tabs>
          <w:tab w:val="num" w:pos="1495"/>
        </w:tabs>
        <w:ind w:left="1495" w:hanging="360"/>
      </w:pPr>
      <w:rPr>
        <w:sz w:val="28"/>
      </w:r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5040"/>
        </w:tabs>
        <w:ind w:left="5040" w:hanging="2160"/>
      </w:pPr>
    </w:lvl>
  </w:abstractNum>
  <w:abstractNum w:abstractNumId="7">
    <w:nsid w:val="027E4BBB"/>
    <w:multiLevelType w:val="multilevel"/>
    <w:tmpl w:val="FA0C2D04"/>
    <w:lvl w:ilvl="0">
      <w:start w:val="1"/>
      <w:numFmt w:val="decimal"/>
      <w:lvlText w:val="%1"/>
      <w:lvlJc w:val="left"/>
      <w:pPr>
        <w:ind w:left="375" w:hanging="375"/>
      </w:pPr>
      <w:rPr>
        <w:rFonts w:hint="default"/>
      </w:rPr>
    </w:lvl>
    <w:lvl w:ilvl="1">
      <w:start w:val="1"/>
      <w:numFmt w:val="decimal"/>
      <w:lvlText w:val="%1.%2"/>
      <w:lvlJc w:val="left"/>
      <w:pPr>
        <w:ind w:left="1075" w:hanging="375"/>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8">
    <w:nsid w:val="02C27E53"/>
    <w:multiLevelType w:val="hybridMultilevel"/>
    <w:tmpl w:val="2200D9A8"/>
    <w:lvl w:ilvl="0" w:tplc="76FC19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71268A2"/>
    <w:multiLevelType w:val="hybridMultilevel"/>
    <w:tmpl w:val="C9C8B3F4"/>
    <w:lvl w:ilvl="0" w:tplc="10AA8ED6">
      <w:start w:val="1"/>
      <w:numFmt w:val="bullet"/>
      <w:lvlText w:val=""/>
      <w:lvlJc w:val="left"/>
      <w:pPr>
        <w:tabs>
          <w:tab w:val="num" w:pos="851"/>
        </w:tabs>
        <w:ind w:left="0" w:firstLine="851"/>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0">
    <w:nsid w:val="10B234BC"/>
    <w:multiLevelType w:val="hybridMultilevel"/>
    <w:tmpl w:val="BD32B48C"/>
    <w:lvl w:ilvl="0" w:tplc="76FC19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3B836DA"/>
    <w:multiLevelType w:val="hybridMultilevel"/>
    <w:tmpl w:val="C770BAEE"/>
    <w:lvl w:ilvl="0" w:tplc="76FC1954">
      <w:start w:val="1"/>
      <w:numFmt w:val="bullet"/>
      <w:lvlText w:val=""/>
      <w:lvlJc w:val="left"/>
      <w:pPr>
        <w:ind w:left="347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5C30E39"/>
    <w:multiLevelType w:val="hybridMultilevel"/>
    <w:tmpl w:val="82185900"/>
    <w:lvl w:ilvl="0" w:tplc="D2DA7C22">
      <w:start w:val="1"/>
      <w:numFmt w:val="bullet"/>
      <w:lvlText w:val="–"/>
      <w:lvlJc w:val="left"/>
      <w:pPr>
        <w:ind w:left="1429" w:hanging="360"/>
      </w:pPr>
      <w:rPr>
        <w:rFonts w:ascii="Times New Roman" w:hAnsi="Times New Roman" w:hint="default"/>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6014BC6"/>
    <w:multiLevelType w:val="multilevel"/>
    <w:tmpl w:val="EB0A87CC"/>
    <w:lvl w:ilvl="0">
      <w:start w:val="1"/>
      <w:numFmt w:val="decimal"/>
      <w:lvlText w:val="%1"/>
      <w:lvlJc w:val="left"/>
      <w:pPr>
        <w:ind w:left="720" w:hanging="360"/>
      </w:pPr>
      <w:rPr>
        <w:rFonts w:hint="default"/>
      </w:rPr>
    </w:lvl>
    <w:lvl w:ilvl="1">
      <w:start w:val="2"/>
      <w:numFmt w:val="decimal"/>
      <w:isLgl/>
      <w:lvlText w:val="%1.%2"/>
      <w:lvlJc w:val="left"/>
      <w:pPr>
        <w:ind w:left="1209" w:hanging="675"/>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4">
    <w:nsid w:val="22C81C50"/>
    <w:multiLevelType w:val="hybridMultilevel"/>
    <w:tmpl w:val="E38631B4"/>
    <w:lvl w:ilvl="0" w:tplc="52D65AC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3620D07"/>
    <w:multiLevelType w:val="multilevel"/>
    <w:tmpl w:val="14D8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CD087B"/>
    <w:multiLevelType w:val="multilevel"/>
    <w:tmpl w:val="0EE84CD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7">
    <w:nsid w:val="265138D0"/>
    <w:multiLevelType w:val="multilevel"/>
    <w:tmpl w:val="6C767788"/>
    <w:lvl w:ilvl="0">
      <w:start w:val="1"/>
      <w:numFmt w:val="decimal"/>
      <w:lvlText w:val="%1"/>
      <w:lvlJc w:val="left"/>
      <w:pPr>
        <w:ind w:left="375" w:hanging="375"/>
      </w:pPr>
      <w:rPr>
        <w:rFonts w:hint="default"/>
      </w:rPr>
    </w:lvl>
    <w:lvl w:ilvl="1">
      <w:start w:val="1"/>
      <w:numFmt w:val="decimal"/>
      <w:lvlText w:val="%1.%2"/>
      <w:lvlJc w:val="left"/>
      <w:pPr>
        <w:ind w:left="1075" w:hanging="375"/>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8">
    <w:nsid w:val="2D17112A"/>
    <w:multiLevelType w:val="hybridMultilevel"/>
    <w:tmpl w:val="7CA669F6"/>
    <w:lvl w:ilvl="0" w:tplc="D2DA7C22">
      <w:start w:val="1"/>
      <w:numFmt w:val="bullet"/>
      <w:lvlText w:val="–"/>
      <w:lvlJc w:val="left"/>
      <w:pPr>
        <w:ind w:left="1429" w:hanging="360"/>
      </w:pPr>
      <w:rPr>
        <w:rFonts w:ascii="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EA932E4"/>
    <w:multiLevelType w:val="multilevel"/>
    <w:tmpl w:val="1DC473A0"/>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nsid w:val="313324D3"/>
    <w:multiLevelType w:val="hybridMultilevel"/>
    <w:tmpl w:val="EF760BE6"/>
    <w:lvl w:ilvl="0" w:tplc="76FC19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3465406"/>
    <w:multiLevelType w:val="hybridMultilevel"/>
    <w:tmpl w:val="66ECC20A"/>
    <w:lvl w:ilvl="0" w:tplc="D2DA7C22">
      <w:start w:val="1"/>
      <w:numFmt w:val="bullet"/>
      <w:lvlText w:val="–"/>
      <w:lvlJc w:val="left"/>
      <w:pPr>
        <w:ind w:left="1429" w:hanging="360"/>
      </w:pPr>
      <w:rPr>
        <w:rFonts w:ascii="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0D327CF"/>
    <w:multiLevelType w:val="multilevel"/>
    <w:tmpl w:val="FA0C2D04"/>
    <w:lvl w:ilvl="0">
      <w:start w:val="1"/>
      <w:numFmt w:val="decimal"/>
      <w:lvlText w:val="%1"/>
      <w:lvlJc w:val="left"/>
      <w:pPr>
        <w:ind w:left="375" w:hanging="375"/>
      </w:pPr>
      <w:rPr>
        <w:rFonts w:hint="default"/>
      </w:rPr>
    </w:lvl>
    <w:lvl w:ilvl="1">
      <w:start w:val="1"/>
      <w:numFmt w:val="decimal"/>
      <w:lvlText w:val="%1.%2"/>
      <w:lvlJc w:val="left"/>
      <w:pPr>
        <w:ind w:left="1075" w:hanging="375"/>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23">
    <w:nsid w:val="45592E77"/>
    <w:multiLevelType w:val="hybridMultilevel"/>
    <w:tmpl w:val="B1AC9E72"/>
    <w:lvl w:ilvl="0" w:tplc="A614B79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nsid w:val="4AC66478"/>
    <w:multiLevelType w:val="hybridMultilevel"/>
    <w:tmpl w:val="5510BABA"/>
    <w:lvl w:ilvl="0" w:tplc="A7ECBC48">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FDF6D0E"/>
    <w:multiLevelType w:val="hybridMultilevel"/>
    <w:tmpl w:val="71BCAE90"/>
    <w:lvl w:ilvl="0" w:tplc="5AC2322E">
      <w:start w:val="1"/>
      <w:numFmt w:val="bullet"/>
      <w:lvlText w:val="–"/>
      <w:lvlJc w:val="left"/>
      <w:pPr>
        <w:ind w:left="1429" w:hanging="360"/>
      </w:pPr>
      <w:rPr>
        <w:rFonts w:ascii="Times New Roman" w:hAnsi="Times New Roman" w:cs="Times New Roman"/>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0D0060B"/>
    <w:multiLevelType w:val="hybridMultilevel"/>
    <w:tmpl w:val="150017BC"/>
    <w:lvl w:ilvl="0" w:tplc="1752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18C40C3"/>
    <w:multiLevelType w:val="hybridMultilevel"/>
    <w:tmpl w:val="7C58A5E8"/>
    <w:lvl w:ilvl="0" w:tplc="A614B79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55DB0207"/>
    <w:multiLevelType w:val="hybridMultilevel"/>
    <w:tmpl w:val="FAD69E8A"/>
    <w:lvl w:ilvl="0" w:tplc="A7ECBC48">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84F1E31"/>
    <w:multiLevelType w:val="hybridMultilevel"/>
    <w:tmpl w:val="57721C5A"/>
    <w:lvl w:ilvl="0" w:tplc="D4C8771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0">
    <w:nsid w:val="58700E2F"/>
    <w:multiLevelType w:val="multilevel"/>
    <w:tmpl w:val="C024CDA4"/>
    <w:lvl w:ilvl="0">
      <w:start w:val="1"/>
      <w:numFmt w:val="decimal"/>
      <w:lvlText w:val="%1"/>
      <w:lvlJc w:val="left"/>
      <w:pPr>
        <w:ind w:left="705" w:hanging="705"/>
      </w:pPr>
      <w:rPr>
        <w:rFonts w:hint="default"/>
      </w:rPr>
    </w:lvl>
    <w:lvl w:ilvl="1">
      <w:start w:val="1"/>
      <w:numFmt w:val="decimal"/>
      <w:lvlText w:val="%1.%2"/>
      <w:lvlJc w:val="left"/>
      <w:pPr>
        <w:ind w:left="1414" w:hanging="7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1">
    <w:nsid w:val="5ADE3DA2"/>
    <w:multiLevelType w:val="hybridMultilevel"/>
    <w:tmpl w:val="56823D0A"/>
    <w:lvl w:ilvl="0" w:tplc="A614B79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2">
    <w:nsid w:val="5AEE326E"/>
    <w:multiLevelType w:val="hybridMultilevel"/>
    <w:tmpl w:val="D374C316"/>
    <w:lvl w:ilvl="0" w:tplc="D9EE3C54">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D04CAC"/>
    <w:multiLevelType w:val="hybridMultilevel"/>
    <w:tmpl w:val="8E10615A"/>
    <w:lvl w:ilvl="0" w:tplc="1CC88C66">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4">
    <w:nsid w:val="6936781B"/>
    <w:multiLevelType w:val="hybridMultilevel"/>
    <w:tmpl w:val="5C54928E"/>
    <w:lvl w:ilvl="0" w:tplc="A7ECBC48">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9884F11"/>
    <w:multiLevelType w:val="hybridMultilevel"/>
    <w:tmpl w:val="1B921B9A"/>
    <w:lvl w:ilvl="0" w:tplc="E926134C">
      <w:start w:val="1"/>
      <w:numFmt w:val="bullet"/>
      <w:lvlText w:val=""/>
      <w:lvlJc w:val="left"/>
      <w:pPr>
        <w:tabs>
          <w:tab w:val="num" w:pos="851"/>
        </w:tabs>
        <w:ind w:left="0" w:firstLine="851"/>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6">
    <w:nsid w:val="76CA67B4"/>
    <w:multiLevelType w:val="hybridMultilevel"/>
    <w:tmpl w:val="4406F9E6"/>
    <w:lvl w:ilvl="0" w:tplc="A614B79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7">
    <w:nsid w:val="7B425A3D"/>
    <w:multiLevelType w:val="hybridMultilevel"/>
    <w:tmpl w:val="3474955E"/>
    <w:lvl w:ilvl="0" w:tplc="D2DA7C22">
      <w:start w:val="1"/>
      <w:numFmt w:val="bullet"/>
      <w:lvlText w:val="–"/>
      <w:lvlJc w:val="left"/>
      <w:pPr>
        <w:ind w:left="1429" w:hanging="360"/>
      </w:pPr>
      <w:rPr>
        <w:rFonts w:ascii="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0"/>
  </w:num>
  <w:num w:numId="2">
    <w:abstractNumId w:val="25"/>
  </w:num>
  <w:num w:numId="3">
    <w:abstractNumId w:val="18"/>
  </w:num>
  <w:num w:numId="4">
    <w:abstractNumId w:val="26"/>
  </w:num>
  <w:num w:numId="5">
    <w:abstractNumId w:val="3"/>
  </w:num>
  <w:num w:numId="6">
    <w:abstractNumId w:val="5"/>
  </w:num>
  <w:num w:numId="7">
    <w:abstractNumId w:val="6"/>
  </w:num>
  <w:num w:numId="8">
    <w:abstractNumId w:val="19"/>
  </w:num>
  <w:num w:numId="9">
    <w:abstractNumId w:val="0"/>
  </w:num>
  <w:num w:numId="10">
    <w:abstractNumId w:val="2"/>
  </w:num>
  <w:num w:numId="11">
    <w:abstractNumId w:val="4"/>
  </w:num>
  <w:num w:numId="12">
    <w:abstractNumId w:val="33"/>
  </w:num>
  <w:num w:numId="13">
    <w:abstractNumId w:val="17"/>
  </w:num>
  <w:num w:numId="14">
    <w:abstractNumId w:val="29"/>
  </w:num>
  <w:num w:numId="15">
    <w:abstractNumId w:val="7"/>
  </w:num>
  <w:num w:numId="16">
    <w:abstractNumId w:val="22"/>
  </w:num>
  <w:num w:numId="17">
    <w:abstractNumId w:val="16"/>
  </w:num>
  <w:num w:numId="18">
    <w:abstractNumId w:val="27"/>
  </w:num>
  <w:num w:numId="19">
    <w:abstractNumId w:val="36"/>
  </w:num>
  <w:num w:numId="20">
    <w:abstractNumId w:val="31"/>
  </w:num>
  <w:num w:numId="21">
    <w:abstractNumId w:val="23"/>
  </w:num>
  <w:num w:numId="22">
    <w:abstractNumId w:val="9"/>
  </w:num>
  <w:num w:numId="23">
    <w:abstractNumId w:val="35"/>
  </w:num>
  <w:num w:numId="24">
    <w:abstractNumId w:val="32"/>
  </w:num>
  <w:num w:numId="25">
    <w:abstractNumId w:val="1"/>
  </w:num>
  <w:num w:numId="26">
    <w:abstractNumId w:val="14"/>
  </w:num>
  <w:num w:numId="27">
    <w:abstractNumId w:val="13"/>
  </w:num>
  <w:num w:numId="28">
    <w:abstractNumId w:val="12"/>
  </w:num>
  <w:num w:numId="29">
    <w:abstractNumId w:val="21"/>
  </w:num>
  <w:num w:numId="30">
    <w:abstractNumId w:val="37"/>
  </w:num>
  <w:num w:numId="31">
    <w:abstractNumId w:val="34"/>
  </w:num>
  <w:num w:numId="32">
    <w:abstractNumId w:val="24"/>
  </w:num>
  <w:num w:numId="33">
    <w:abstractNumId w:val="20"/>
  </w:num>
  <w:num w:numId="34">
    <w:abstractNumId w:val="11"/>
  </w:num>
  <w:num w:numId="35">
    <w:abstractNumId w:val="8"/>
  </w:num>
  <w:num w:numId="36">
    <w:abstractNumId w:val="15"/>
  </w:num>
  <w:num w:numId="37">
    <w:abstractNumId w:val="28"/>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1"/>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2E2A4F"/>
    <w:rsid w:val="0000024A"/>
    <w:rsid w:val="000035F2"/>
    <w:rsid w:val="00005F67"/>
    <w:rsid w:val="00013E1D"/>
    <w:rsid w:val="00021958"/>
    <w:rsid w:val="0003132C"/>
    <w:rsid w:val="0003282E"/>
    <w:rsid w:val="000424FB"/>
    <w:rsid w:val="000450F1"/>
    <w:rsid w:val="00056376"/>
    <w:rsid w:val="00056687"/>
    <w:rsid w:val="00062DF5"/>
    <w:rsid w:val="00064CF2"/>
    <w:rsid w:val="00077568"/>
    <w:rsid w:val="00082A54"/>
    <w:rsid w:val="00086522"/>
    <w:rsid w:val="00097164"/>
    <w:rsid w:val="000C1949"/>
    <w:rsid w:val="000C2DFD"/>
    <w:rsid w:val="000D18C0"/>
    <w:rsid w:val="000D40EB"/>
    <w:rsid w:val="000E04CE"/>
    <w:rsid w:val="000E57CA"/>
    <w:rsid w:val="000F2DA3"/>
    <w:rsid w:val="000F58AE"/>
    <w:rsid w:val="00106193"/>
    <w:rsid w:val="0010792E"/>
    <w:rsid w:val="00107F7D"/>
    <w:rsid w:val="00113F74"/>
    <w:rsid w:val="00117ADB"/>
    <w:rsid w:val="00125FFE"/>
    <w:rsid w:val="00137B87"/>
    <w:rsid w:val="00153B50"/>
    <w:rsid w:val="00153F7D"/>
    <w:rsid w:val="00154BE8"/>
    <w:rsid w:val="00174C50"/>
    <w:rsid w:val="00184C74"/>
    <w:rsid w:val="001A5B54"/>
    <w:rsid w:val="001B449A"/>
    <w:rsid w:val="001C5E1E"/>
    <w:rsid w:val="001C6235"/>
    <w:rsid w:val="001C66EC"/>
    <w:rsid w:val="001D42D1"/>
    <w:rsid w:val="001E27A3"/>
    <w:rsid w:val="001F5F3D"/>
    <w:rsid w:val="001F73FC"/>
    <w:rsid w:val="00201DB4"/>
    <w:rsid w:val="0020741C"/>
    <w:rsid w:val="00210BF3"/>
    <w:rsid w:val="0023089D"/>
    <w:rsid w:val="002426E1"/>
    <w:rsid w:val="00254F71"/>
    <w:rsid w:val="002673FD"/>
    <w:rsid w:val="00276783"/>
    <w:rsid w:val="0029767F"/>
    <w:rsid w:val="002A1436"/>
    <w:rsid w:val="002A1C36"/>
    <w:rsid w:val="002B09B4"/>
    <w:rsid w:val="002B18FF"/>
    <w:rsid w:val="002C1F71"/>
    <w:rsid w:val="002C53BB"/>
    <w:rsid w:val="002D6F13"/>
    <w:rsid w:val="002E2A4F"/>
    <w:rsid w:val="002E597E"/>
    <w:rsid w:val="003145C0"/>
    <w:rsid w:val="003151C7"/>
    <w:rsid w:val="00332406"/>
    <w:rsid w:val="00332713"/>
    <w:rsid w:val="00336BE4"/>
    <w:rsid w:val="00343B55"/>
    <w:rsid w:val="00343C16"/>
    <w:rsid w:val="003535ED"/>
    <w:rsid w:val="00390DE0"/>
    <w:rsid w:val="003937C9"/>
    <w:rsid w:val="00395F09"/>
    <w:rsid w:val="003A2C55"/>
    <w:rsid w:val="003C52E8"/>
    <w:rsid w:val="003F6DE3"/>
    <w:rsid w:val="004144AD"/>
    <w:rsid w:val="004239C6"/>
    <w:rsid w:val="00426892"/>
    <w:rsid w:val="00426DA8"/>
    <w:rsid w:val="00430E65"/>
    <w:rsid w:val="00442B3B"/>
    <w:rsid w:val="00450BCB"/>
    <w:rsid w:val="00457F61"/>
    <w:rsid w:val="0046283D"/>
    <w:rsid w:val="00471A90"/>
    <w:rsid w:val="0047456E"/>
    <w:rsid w:val="004861EB"/>
    <w:rsid w:val="004A3CF0"/>
    <w:rsid w:val="004B053C"/>
    <w:rsid w:val="004B3C5F"/>
    <w:rsid w:val="004B554B"/>
    <w:rsid w:val="004B67A4"/>
    <w:rsid w:val="004C3BDF"/>
    <w:rsid w:val="004D573C"/>
    <w:rsid w:val="004D5BE4"/>
    <w:rsid w:val="004E1624"/>
    <w:rsid w:val="004E3ABB"/>
    <w:rsid w:val="00510FB9"/>
    <w:rsid w:val="00514BC3"/>
    <w:rsid w:val="00515DC0"/>
    <w:rsid w:val="0052265D"/>
    <w:rsid w:val="00535F03"/>
    <w:rsid w:val="00541CCF"/>
    <w:rsid w:val="0054524D"/>
    <w:rsid w:val="005702A0"/>
    <w:rsid w:val="005814FD"/>
    <w:rsid w:val="005949AF"/>
    <w:rsid w:val="005974AA"/>
    <w:rsid w:val="005B0459"/>
    <w:rsid w:val="005B3BF9"/>
    <w:rsid w:val="005C7021"/>
    <w:rsid w:val="005D37DE"/>
    <w:rsid w:val="005D486A"/>
    <w:rsid w:val="005E2DCA"/>
    <w:rsid w:val="005F2980"/>
    <w:rsid w:val="006046D3"/>
    <w:rsid w:val="0061073F"/>
    <w:rsid w:val="006144C8"/>
    <w:rsid w:val="00616677"/>
    <w:rsid w:val="00626654"/>
    <w:rsid w:val="006272E2"/>
    <w:rsid w:val="00627FFB"/>
    <w:rsid w:val="00630A70"/>
    <w:rsid w:val="00637B76"/>
    <w:rsid w:val="00644B26"/>
    <w:rsid w:val="00645488"/>
    <w:rsid w:val="00645E68"/>
    <w:rsid w:val="00657B65"/>
    <w:rsid w:val="006679B9"/>
    <w:rsid w:val="00677E78"/>
    <w:rsid w:val="0069763F"/>
    <w:rsid w:val="006A175A"/>
    <w:rsid w:val="006E7792"/>
    <w:rsid w:val="006F346F"/>
    <w:rsid w:val="007137E7"/>
    <w:rsid w:val="00717375"/>
    <w:rsid w:val="007176C3"/>
    <w:rsid w:val="007405B3"/>
    <w:rsid w:val="007615E9"/>
    <w:rsid w:val="007666FF"/>
    <w:rsid w:val="0078326A"/>
    <w:rsid w:val="007A197F"/>
    <w:rsid w:val="007A341D"/>
    <w:rsid w:val="007C36F5"/>
    <w:rsid w:val="007C6792"/>
    <w:rsid w:val="007E0960"/>
    <w:rsid w:val="007F309C"/>
    <w:rsid w:val="00804751"/>
    <w:rsid w:val="008128B0"/>
    <w:rsid w:val="008330D3"/>
    <w:rsid w:val="00842157"/>
    <w:rsid w:val="0084559A"/>
    <w:rsid w:val="00845771"/>
    <w:rsid w:val="00847AA7"/>
    <w:rsid w:val="00847DFD"/>
    <w:rsid w:val="00851086"/>
    <w:rsid w:val="008641D3"/>
    <w:rsid w:val="00876650"/>
    <w:rsid w:val="0088113F"/>
    <w:rsid w:val="008829EF"/>
    <w:rsid w:val="008927E5"/>
    <w:rsid w:val="008B1E30"/>
    <w:rsid w:val="008B4EB6"/>
    <w:rsid w:val="008D05BB"/>
    <w:rsid w:val="008D2473"/>
    <w:rsid w:val="008E23F3"/>
    <w:rsid w:val="008F0754"/>
    <w:rsid w:val="009008A3"/>
    <w:rsid w:val="00911A69"/>
    <w:rsid w:val="00913722"/>
    <w:rsid w:val="009172C0"/>
    <w:rsid w:val="009275EE"/>
    <w:rsid w:val="00941929"/>
    <w:rsid w:val="00944916"/>
    <w:rsid w:val="00982A79"/>
    <w:rsid w:val="00982E2A"/>
    <w:rsid w:val="009A0B88"/>
    <w:rsid w:val="009B6B5E"/>
    <w:rsid w:val="009B6F43"/>
    <w:rsid w:val="009D44BF"/>
    <w:rsid w:val="00A01D97"/>
    <w:rsid w:val="00A061F2"/>
    <w:rsid w:val="00A1730D"/>
    <w:rsid w:val="00A3764E"/>
    <w:rsid w:val="00A45DDB"/>
    <w:rsid w:val="00A50D1F"/>
    <w:rsid w:val="00A513F9"/>
    <w:rsid w:val="00A625E5"/>
    <w:rsid w:val="00A637BD"/>
    <w:rsid w:val="00A63E04"/>
    <w:rsid w:val="00A652C2"/>
    <w:rsid w:val="00A70BD1"/>
    <w:rsid w:val="00A8138B"/>
    <w:rsid w:val="00A94516"/>
    <w:rsid w:val="00AA2D2B"/>
    <w:rsid w:val="00AA325E"/>
    <w:rsid w:val="00AA65B7"/>
    <w:rsid w:val="00AB1667"/>
    <w:rsid w:val="00AB5B7D"/>
    <w:rsid w:val="00AC7CE1"/>
    <w:rsid w:val="00AD1D9A"/>
    <w:rsid w:val="00AD653F"/>
    <w:rsid w:val="00AE0C65"/>
    <w:rsid w:val="00AE3ED1"/>
    <w:rsid w:val="00AE488F"/>
    <w:rsid w:val="00AF417C"/>
    <w:rsid w:val="00B007A5"/>
    <w:rsid w:val="00B013D9"/>
    <w:rsid w:val="00B0693C"/>
    <w:rsid w:val="00B06C2A"/>
    <w:rsid w:val="00B32555"/>
    <w:rsid w:val="00B6235B"/>
    <w:rsid w:val="00B664EC"/>
    <w:rsid w:val="00B75B80"/>
    <w:rsid w:val="00BB4BEE"/>
    <w:rsid w:val="00BD5CBB"/>
    <w:rsid w:val="00BE2E1A"/>
    <w:rsid w:val="00BE5D50"/>
    <w:rsid w:val="00C13D13"/>
    <w:rsid w:val="00C20DB5"/>
    <w:rsid w:val="00C22A90"/>
    <w:rsid w:val="00C35E03"/>
    <w:rsid w:val="00C5508D"/>
    <w:rsid w:val="00C55537"/>
    <w:rsid w:val="00C65BA5"/>
    <w:rsid w:val="00C91E5E"/>
    <w:rsid w:val="00C9467B"/>
    <w:rsid w:val="00C971E6"/>
    <w:rsid w:val="00CA7F15"/>
    <w:rsid w:val="00CB2B24"/>
    <w:rsid w:val="00CC55DA"/>
    <w:rsid w:val="00CD2756"/>
    <w:rsid w:val="00CD726A"/>
    <w:rsid w:val="00CE393D"/>
    <w:rsid w:val="00CF52E1"/>
    <w:rsid w:val="00CF6DC2"/>
    <w:rsid w:val="00D0375B"/>
    <w:rsid w:val="00D318A9"/>
    <w:rsid w:val="00D3460D"/>
    <w:rsid w:val="00D358BB"/>
    <w:rsid w:val="00D6408F"/>
    <w:rsid w:val="00D664EF"/>
    <w:rsid w:val="00D679AD"/>
    <w:rsid w:val="00D730E8"/>
    <w:rsid w:val="00D76AB1"/>
    <w:rsid w:val="00D80773"/>
    <w:rsid w:val="00D93E46"/>
    <w:rsid w:val="00DB028E"/>
    <w:rsid w:val="00DB3E8C"/>
    <w:rsid w:val="00DC6815"/>
    <w:rsid w:val="00DD6114"/>
    <w:rsid w:val="00DD73D2"/>
    <w:rsid w:val="00DD7671"/>
    <w:rsid w:val="00E005A8"/>
    <w:rsid w:val="00E04267"/>
    <w:rsid w:val="00E14B08"/>
    <w:rsid w:val="00E17184"/>
    <w:rsid w:val="00E17714"/>
    <w:rsid w:val="00E324BD"/>
    <w:rsid w:val="00E53EE0"/>
    <w:rsid w:val="00E56CAD"/>
    <w:rsid w:val="00E623AE"/>
    <w:rsid w:val="00E6626B"/>
    <w:rsid w:val="00E77DDC"/>
    <w:rsid w:val="00E90486"/>
    <w:rsid w:val="00E932D7"/>
    <w:rsid w:val="00E9357D"/>
    <w:rsid w:val="00EA6A5F"/>
    <w:rsid w:val="00EB1431"/>
    <w:rsid w:val="00EE4D4C"/>
    <w:rsid w:val="00F13C32"/>
    <w:rsid w:val="00F26774"/>
    <w:rsid w:val="00F321AF"/>
    <w:rsid w:val="00F33B35"/>
    <w:rsid w:val="00F358C1"/>
    <w:rsid w:val="00F378BD"/>
    <w:rsid w:val="00F44119"/>
    <w:rsid w:val="00F6707E"/>
    <w:rsid w:val="00F80478"/>
    <w:rsid w:val="00F93C6E"/>
    <w:rsid w:val="00F95BAC"/>
    <w:rsid w:val="00FB2252"/>
    <w:rsid w:val="00FB2C4C"/>
    <w:rsid w:val="00FB4C5F"/>
    <w:rsid w:val="00FB4F42"/>
    <w:rsid w:val="00FC2E7B"/>
    <w:rsid w:val="00FC711F"/>
    <w:rsid w:val="00FD13B6"/>
    <w:rsid w:val="00FF0C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46D3"/>
  </w:style>
  <w:style w:type="paragraph" w:styleId="1">
    <w:name w:val="heading 1"/>
    <w:basedOn w:val="a"/>
    <w:next w:val="a"/>
    <w:link w:val="10"/>
    <w:uiPriority w:val="9"/>
    <w:qFormat/>
    <w:rsid w:val="00E324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324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07F7D"/>
    <w:pPr>
      <w:keepNext/>
      <w:keepLines/>
      <w:spacing w:before="200" w:after="0"/>
      <w:outlineLvl w:val="2"/>
    </w:pPr>
    <w:rPr>
      <w:rFonts w:ascii="Calibri Light" w:eastAsia="Times New Roman" w:hAnsi="Calibri Light" w:cs="Times New Roman"/>
      <w:color w:val="1F4D78"/>
      <w:sz w:val="24"/>
      <w:szCs w:val="2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8B1E30"/>
    <w:rPr>
      <w:b/>
      <w:bCs/>
    </w:rPr>
  </w:style>
  <w:style w:type="character" w:customStyle="1" w:styleId="10">
    <w:name w:val="Заголовок 1 Знак"/>
    <w:basedOn w:val="a0"/>
    <w:link w:val="1"/>
    <w:uiPriority w:val="9"/>
    <w:rsid w:val="00E324B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324BD"/>
    <w:rPr>
      <w:rFonts w:asciiTheme="majorHAnsi" w:eastAsiaTheme="majorEastAsia" w:hAnsiTheme="majorHAnsi" w:cstheme="majorBidi"/>
      <w:b/>
      <w:bCs/>
      <w:color w:val="4F81BD" w:themeColor="accent1"/>
      <w:sz w:val="26"/>
      <w:szCs w:val="26"/>
    </w:rPr>
  </w:style>
  <w:style w:type="paragraph" w:styleId="a4">
    <w:name w:val="List Paragraph"/>
    <w:basedOn w:val="a"/>
    <w:uiPriority w:val="34"/>
    <w:qFormat/>
    <w:rsid w:val="00E324BD"/>
    <w:pPr>
      <w:widowControl w:val="0"/>
      <w:suppressAutoHyphens/>
      <w:spacing w:after="0" w:line="300" w:lineRule="auto"/>
      <w:ind w:left="720" w:firstLine="700"/>
      <w:contextualSpacing/>
      <w:jc w:val="both"/>
    </w:pPr>
    <w:rPr>
      <w:rFonts w:ascii="Times New Roman" w:eastAsia="Times New Roman" w:hAnsi="Times New Roman" w:cs="Times New Roman"/>
      <w:szCs w:val="20"/>
      <w:lang w:eastAsia="zh-CN"/>
    </w:rPr>
  </w:style>
  <w:style w:type="paragraph" w:styleId="a5">
    <w:name w:val="Body Text Indent"/>
    <w:basedOn w:val="a"/>
    <w:link w:val="a6"/>
    <w:rsid w:val="00A70BD1"/>
    <w:pPr>
      <w:widowControl w:val="0"/>
      <w:suppressAutoHyphens/>
      <w:spacing w:after="0" w:line="259" w:lineRule="auto"/>
      <w:ind w:left="160" w:firstLine="691"/>
      <w:jc w:val="both"/>
    </w:pPr>
    <w:rPr>
      <w:rFonts w:ascii="Times New Roman" w:eastAsia="Times New Roman" w:hAnsi="Times New Roman" w:cs="Times New Roman"/>
      <w:szCs w:val="20"/>
      <w:lang w:eastAsia="zh-CN"/>
    </w:rPr>
  </w:style>
  <w:style w:type="character" w:customStyle="1" w:styleId="a6">
    <w:name w:val="Основной текст с отступом Знак"/>
    <w:basedOn w:val="a0"/>
    <w:link w:val="a5"/>
    <w:rsid w:val="00A70BD1"/>
    <w:rPr>
      <w:rFonts w:ascii="Times New Roman" w:eastAsia="Times New Roman" w:hAnsi="Times New Roman" w:cs="Times New Roman"/>
      <w:szCs w:val="20"/>
      <w:lang w:eastAsia="zh-CN"/>
    </w:rPr>
  </w:style>
  <w:style w:type="paragraph" w:styleId="a7">
    <w:name w:val="Balloon Text"/>
    <w:basedOn w:val="a"/>
    <w:link w:val="a8"/>
    <w:uiPriority w:val="99"/>
    <w:semiHidden/>
    <w:unhideWhenUsed/>
    <w:rsid w:val="00A70BD1"/>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70BD1"/>
    <w:rPr>
      <w:rFonts w:ascii="Tahoma" w:hAnsi="Tahoma" w:cs="Tahoma"/>
      <w:sz w:val="16"/>
      <w:szCs w:val="16"/>
    </w:rPr>
  </w:style>
  <w:style w:type="paragraph" w:styleId="a9">
    <w:name w:val="Normal (Web)"/>
    <w:basedOn w:val="a"/>
    <w:uiPriority w:val="99"/>
    <w:unhideWhenUsed/>
    <w:rsid w:val="00A70B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caption"/>
    <w:basedOn w:val="a"/>
    <w:next w:val="a"/>
    <w:uiPriority w:val="35"/>
    <w:unhideWhenUsed/>
    <w:qFormat/>
    <w:rsid w:val="00A70BD1"/>
    <w:pPr>
      <w:spacing w:line="240" w:lineRule="auto"/>
    </w:pPr>
    <w:rPr>
      <w:b/>
      <w:bCs/>
      <w:color w:val="4F81BD" w:themeColor="accent1"/>
      <w:sz w:val="18"/>
      <w:szCs w:val="18"/>
    </w:rPr>
  </w:style>
  <w:style w:type="paragraph" w:customStyle="1" w:styleId="31">
    <w:name w:val="Заголовок 31"/>
    <w:basedOn w:val="a"/>
    <w:next w:val="a"/>
    <w:uiPriority w:val="9"/>
    <w:unhideWhenUsed/>
    <w:qFormat/>
    <w:rsid w:val="00107F7D"/>
    <w:pPr>
      <w:keepNext/>
      <w:keepLines/>
      <w:widowControl w:val="0"/>
      <w:suppressAutoHyphens/>
      <w:spacing w:before="40" w:after="0" w:line="300" w:lineRule="auto"/>
      <w:ind w:firstLine="700"/>
      <w:jc w:val="both"/>
      <w:outlineLvl w:val="2"/>
    </w:pPr>
    <w:rPr>
      <w:rFonts w:ascii="Calibri Light" w:eastAsia="Times New Roman" w:hAnsi="Calibri Light" w:cs="Times New Roman"/>
      <w:color w:val="1F4D78"/>
      <w:sz w:val="24"/>
      <w:szCs w:val="24"/>
      <w:lang w:eastAsia="zh-CN"/>
    </w:rPr>
  </w:style>
  <w:style w:type="numbering" w:customStyle="1" w:styleId="11">
    <w:name w:val="Нет списка1"/>
    <w:next w:val="a2"/>
    <w:uiPriority w:val="99"/>
    <w:semiHidden/>
    <w:unhideWhenUsed/>
    <w:rsid w:val="00107F7D"/>
  </w:style>
  <w:style w:type="character" w:customStyle="1" w:styleId="30">
    <w:name w:val="Заголовок 3 Знак"/>
    <w:basedOn w:val="a0"/>
    <w:link w:val="3"/>
    <w:uiPriority w:val="9"/>
    <w:rsid w:val="00107F7D"/>
    <w:rPr>
      <w:rFonts w:ascii="Calibri Light" w:eastAsia="Times New Roman" w:hAnsi="Calibri Light" w:cs="Times New Roman"/>
      <w:color w:val="1F4D78"/>
      <w:sz w:val="24"/>
      <w:szCs w:val="24"/>
      <w:lang w:eastAsia="zh-CN"/>
    </w:rPr>
  </w:style>
  <w:style w:type="paragraph" w:customStyle="1" w:styleId="12">
    <w:name w:val="Заголовок оглавления1"/>
    <w:basedOn w:val="1"/>
    <w:next w:val="a"/>
    <w:uiPriority w:val="39"/>
    <w:unhideWhenUsed/>
    <w:qFormat/>
    <w:rsid w:val="00107F7D"/>
    <w:pPr>
      <w:spacing w:before="240" w:line="259" w:lineRule="auto"/>
      <w:outlineLvl w:val="9"/>
    </w:pPr>
    <w:rPr>
      <w:b w:val="0"/>
      <w:bCs w:val="0"/>
      <w:sz w:val="32"/>
      <w:szCs w:val="32"/>
      <w:lang w:eastAsia="ru-RU"/>
    </w:rPr>
  </w:style>
  <w:style w:type="paragraph" w:styleId="13">
    <w:name w:val="toc 1"/>
    <w:basedOn w:val="a"/>
    <w:next w:val="a"/>
    <w:autoRedefine/>
    <w:uiPriority w:val="39"/>
    <w:unhideWhenUsed/>
    <w:rsid w:val="008D2473"/>
    <w:pPr>
      <w:widowControl w:val="0"/>
      <w:tabs>
        <w:tab w:val="right" w:leader="dot" w:pos="9628"/>
      </w:tabs>
      <w:suppressAutoHyphens/>
      <w:spacing w:after="0" w:line="360" w:lineRule="auto"/>
      <w:jc w:val="both"/>
    </w:pPr>
    <w:rPr>
      <w:rFonts w:ascii="Times New Roman" w:eastAsia="Times New Roman" w:hAnsi="Times New Roman" w:cs="Times New Roman"/>
      <w:szCs w:val="20"/>
      <w:lang w:eastAsia="zh-CN"/>
    </w:rPr>
  </w:style>
  <w:style w:type="paragraph" w:styleId="21">
    <w:name w:val="toc 2"/>
    <w:basedOn w:val="a"/>
    <w:next w:val="a"/>
    <w:autoRedefine/>
    <w:uiPriority w:val="39"/>
    <w:unhideWhenUsed/>
    <w:rsid w:val="00DC6815"/>
    <w:pPr>
      <w:widowControl w:val="0"/>
      <w:tabs>
        <w:tab w:val="left" w:pos="993"/>
        <w:tab w:val="right" w:leader="dot" w:pos="9628"/>
      </w:tabs>
      <w:suppressAutoHyphens/>
      <w:spacing w:after="0" w:line="360" w:lineRule="auto"/>
      <w:ind w:firstLine="567"/>
      <w:jc w:val="both"/>
    </w:pPr>
    <w:rPr>
      <w:rFonts w:ascii="Times New Roman" w:eastAsia="Times New Roman" w:hAnsi="Times New Roman" w:cs="Times New Roman"/>
      <w:szCs w:val="20"/>
      <w:lang w:eastAsia="zh-CN"/>
    </w:rPr>
  </w:style>
  <w:style w:type="paragraph" w:styleId="32">
    <w:name w:val="toc 3"/>
    <w:basedOn w:val="a"/>
    <w:next w:val="a"/>
    <w:autoRedefine/>
    <w:uiPriority w:val="39"/>
    <w:unhideWhenUsed/>
    <w:rsid w:val="00107F7D"/>
    <w:pPr>
      <w:widowControl w:val="0"/>
      <w:suppressAutoHyphens/>
      <w:spacing w:after="100" w:line="300" w:lineRule="auto"/>
      <w:ind w:left="440" w:firstLine="700"/>
      <w:jc w:val="both"/>
    </w:pPr>
    <w:rPr>
      <w:rFonts w:ascii="Times New Roman" w:eastAsia="Times New Roman" w:hAnsi="Times New Roman" w:cs="Times New Roman"/>
      <w:szCs w:val="20"/>
      <w:lang w:eastAsia="zh-CN"/>
    </w:rPr>
  </w:style>
  <w:style w:type="character" w:customStyle="1" w:styleId="14">
    <w:name w:val="Гиперссылка1"/>
    <w:basedOn w:val="a0"/>
    <w:uiPriority w:val="99"/>
    <w:unhideWhenUsed/>
    <w:rsid w:val="00107F7D"/>
    <w:rPr>
      <w:color w:val="0563C1"/>
      <w:u w:val="single"/>
    </w:rPr>
  </w:style>
  <w:style w:type="table" w:styleId="ab">
    <w:name w:val="Table Grid"/>
    <w:basedOn w:val="a1"/>
    <w:uiPriority w:val="39"/>
    <w:rsid w:val="00107F7D"/>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2">
    <w:name w:val="Style12"/>
    <w:basedOn w:val="a"/>
    <w:rsid w:val="00107F7D"/>
    <w:pPr>
      <w:widowControl w:val="0"/>
      <w:spacing w:after="0" w:line="240" w:lineRule="auto"/>
      <w:jc w:val="center"/>
    </w:pPr>
    <w:rPr>
      <w:rFonts w:ascii="Impact" w:eastAsia="Times New Roman" w:hAnsi="Impact" w:cs="Times New Roman"/>
      <w:sz w:val="24"/>
      <w:szCs w:val="20"/>
      <w:lang w:eastAsia="ru-RU"/>
    </w:rPr>
  </w:style>
  <w:style w:type="paragraph" w:customStyle="1" w:styleId="Style19">
    <w:name w:val="Style19"/>
    <w:basedOn w:val="a"/>
    <w:rsid w:val="00107F7D"/>
    <w:pPr>
      <w:widowControl w:val="0"/>
      <w:spacing w:after="0" w:line="322" w:lineRule="exact"/>
      <w:ind w:firstLine="706"/>
      <w:jc w:val="both"/>
    </w:pPr>
    <w:rPr>
      <w:rFonts w:ascii="Impact" w:eastAsia="Times New Roman" w:hAnsi="Impact" w:cs="Times New Roman"/>
      <w:sz w:val="24"/>
      <w:szCs w:val="20"/>
      <w:lang w:eastAsia="ru-RU"/>
    </w:rPr>
  </w:style>
  <w:style w:type="character" w:customStyle="1" w:styleId="FontStyle37">
    <w:name w:val="Font Style37"/>
    <w:rsid w:val="00107F7D"/>
    <w:rPr>
      <w:rFonts w:ascii="Times New Roman" w:hAnsi="Times New Roman"/>
      <w:sz w:val="26"/>
    </w:rPr>
  </w:style>
  <w:style w:type="character" w:customStyle="1" w:styleId="FontStyle39">
    <w:name w:val="Font Style39"/>
    <w:rsid w:val="00107F7D"/>
    <w:rPr>
      <w:rFonts w:ascii="Times New Roman" w:hAnsi="Times New Roman"/>
      <w:sz w:val="32"/>
    </w:rPr>
  </w:style>
  <w:style w:type="paragraph" w:customStyle="1" w:styleId="Style13">
    <w:name w:val="Style13"/>
    <w:basedOn w:val="a"/>
    <w:rsid w:val="00107F7D"/>
    <w:pPr>
      <w:widowControl w:val="0"/>
      <w:spacing w:after="0" w:line="276" w:lineRule="exact"/>
      <w:ind w:firstLine="715"/>
      <w:jc w:val="both"/>
    </w:pPr>
    <w:rPr>
      <w:rFonts w:ascii="Impact" w:eastAsia="Times New Roman" w:hAnsi="Impact" w:cs="Times New Roman"/>
      <w:sz w:val="24"/>
      <w:szCs w:val="20"/>
      <w:lang w:eastAsia="ru-RU"/>
    </w:rPr>
  </w:style>
  <w:style w:type="paragraph" w:customStyle="1" w:styleId="Style18">
    <w:name w:val="Style18"/>
    <w:basedOn w:val="a"/>
    <w:rsid w:val="00107F7D"/>
    <w:pPr>
      <w:widowControl w:val="0"/>
      <w:spacing w:after="0" w:line="275" w:lineRule="exact"/>
      <w:ind w:firstLine="576"/>
      <w:jc w:val="both"/>
    </w:pPr>
    <w:rPr>
      <w:rFonts w:ascii="Impact" w:eastAsia="Times New Roman" w:hAnsi="Impact" w:cs="Times New Roman"/>
      <w:sz w:val="24"/>
      <w:szCs w:val="20"/>
      <w:lang w:eastAsia="ru-RU"/>
    </w:rPr>
  </w:style>
  <w:style w:type="paragraph" w:customStyle="1" w:styleId="Style22">
    <w:name w:val="Style22"/>
    <w:basedOn w:val="a"/>
    <w:rsid w:val="00107F7D"/>
    <w:pPr>
      <w:widowControl w:val="0"/>
      <w:spacing w:after="0" w:line="240" w:lineRule="auto"/>
    </w:pPr>
    <w:rPr>
      <w:rFonts w:ascii="Impact" w:eastAsia="Times New Roman" w:hAnsi="Impact" w:cs="Times New Roman"/>
      <w:sz w:val="24"/>
      <w:szCs w:val="20"/>
      <w:lang w:eastAsia="ru-RU"/>
    </w:rPr>
  </w:style>
  <w:style w:type="character" w:customStyle="1" w:styleId="FontStyle41">
    <w:name w:val="Font Style41"/>
    <w:rsid w:val="00107F7D"/>
    <w:rPr>
      <w:rFonts w:ascii="Times New Roman" w:hAnsi="Times New Roman"/>
      <w:sz w:val="22"/>
    </w:rPr>
  </w:style>
  <w:style w:type="character" w:customStyle="1" w:styleId="FontStyle36">
    <w:name w:val="Font Style36"/>
    <w:rsid w:val="00107F7D"/>
    <w:rPr>
      <w:rFonts w:ascii="Times New Roman" w:hAnsi="Times New Roman"/>
      <w:sz w:val="30"/>
    </w:rPr>
  </w:style>
  <w:style w:type="paragraph" w:customStyle="1" w:styleId="Style6">
    <w:name w:val="Style6"/>
    <w:basedOn w:val="a"/>
    <w:rsid w:val="00107F7D"/>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8">
    <w:name w:val="Font Style38"/>
    <w:rsid w:val="00107F7D"/>
    <w:rPr>
      <w:rFonts w:ascii="Times New Roman" w:hAnsi="Times New Roman"/>
      <w:sz w:val="28"/>
    </w:rPr>
  </w:style>
  <w:style w:type="paragraph" w:customStyle="1" w:styleId="Style11">
    <w:name w:val="Style11"/>
    <w:basedOn w:val="a"/>
    <w:rsid w:val="00107F7D"/>
    <w:pPr>
      <w:widowControl w:val="0"/>
      <w:autoSpaceDE w:val="0"/>
      <w:autoSpaceDN w:val="0"/>
      <w:adjustRightInd w:val="0"/>
      <w:spacing w:after="0" w:line="277" w:lineRule="exact"/>
      <w:ind w:firstLine="437"/>
      <w:jc w:val="both"/>
    </w:pPr>
    <w:rPr>
      <w:rFonts w:ascii="Impact" w:eastAsia="Times New Roman" w:hAnsi="Impact" w:cs="Times New Roman"/>
      <w:sz w:val="24"/>
      <w:szCs w:val="24"/>
      <w:lang w:eastAsia="ru-RU"/>
    </w:rPr>
  </w:style>
  <w:style w:type="paragraph" w:styleId="ac">
    <w:name w:val="header"/>
    <w:basedOn w:val="a"/>
    <w:link w:val="ad"/>
    <w:uiPriority w:val="99"/>
    <w:unhideWhenUsed/>
    <w:rsid w:val="00107F7D"/>
    <w:pPr>
      <w:widowControl w:val="0"/>
      <w:tabs>
        <w:tab w:val="center" w:pos="4677"/>
        <w:tab w:val="right" w:pos="9355"/>
      </w:tabs>
      <w:suppressAutoHyphens/>
      <w:spacing w:after="0" w:line="240" w:lineRule="auto"/>
      <w:ind w:firstLine="700"/>
      <w:jc w:val="both"/>
    </w:pPr>
    <w:rPr>
      <w:rFonts w:ascii="Times New Roman" w:eastAsia="Times New Roman" w:hAnsi="Times New Roman" w:cs="Times New Roman"/>
      <w:szCs w:val="20"/>
      <w:lang w:eastAsia="zh-CN"/>
    </w:rPr>
  </w:style>
  <w:style w:type="character" w:customStyle="1" w:styleId="ad">
    <w:name w:val="Верхний колонтитул Знак"/>
    <w:basedOn w:val="a0"/>
    <w:link w:val="ac"/>
    <w:uiPriority w:val="99"/>
    <w:rsid w:val="00107F7D"/>
    <w:rPr>
      <w:rFonts w:ascii="Times New Roman" w:eastAsia="Times New Roman" w:hAnsi="Times New Roman" w:cs="Times New Roman"/>
      <w:szCs w:val="20"/>
      <w:lang w:eastAsia="zh-CN"/>
    </w:rPr>
  </w:style>
  <w:style w:type="paragraph" w:styleId="ae">
    <w:name w:val="footer"/>
    <w:basedOn w:val="a"/>
    <w:link w:val="af"/>
    <w:uiPriority w:val="99"/>
    <w:unhideWhenUsed/>
    <w:rsid w:val="00107F7D"/>
    <w:pPr>
      <w:widowControl w:val="0"/>
      <w:tabs>
        <w:tab w:val="center" w:pos="4677"/>
        <w:tab w:val="right" w:pos="9355"/>
      </w:tabs>
      <w:suppressAutoHyphens/>
      <w:spacing w:after="0" w:line="240" w:lineRule="auto"/>
      <w:ind w:firstLine="700"/>
      <w:jc w:val="both"/>
    </w:pPr>
    <w:rPr>
      <w:rFonts w:ascii="Times New Roman" w:eastAsia="Times New Roman" w:hAnsi="Times New Roman" w:cs="Times New Roman"/>
      <w:szCs w:val="20"/>
      <w:lang w:eastAsia="zh-CN"/>
    </w:rPr>
  </w:style>
  <w:style w:type="character" w:customStyle="1" w:styleId="af">
    <w:name w:val="Нижний колонтитул Знак"/>
    <w:basedOn w:val="a0"/>
    <w:link w:val="ae"/>
    <w:uiPriority w:val="99"/>
    <w:rsid w:val="00107F7D"/>
    <w:rPr>
      <w:rFonts w:ascii="Times New Roman" w:eastAsia="Times New Roman" w:hAnsi="Times New Roman" w:cs="Times New Roman"/>
      <w:szCs w:val="20"/>
      <w:lang w:eastAsia="zh-CN"/>
    </w:rPr>
  </w:style>
  <w:style w:type="character" w:customStyle="1" w:styleId="310">
    <w:name w:val="Заголовок 3 Знак1"/>
    <w:basedOn w:val="a0"/>
    <w:uiPriority w:val="9"/>
    <w:semiHidden/>
    <w:rsid w:val="00107F7D"/>
    <w:rPr>
      <w:rFonts w:asciiTheme="majorHAnsi" w:eastAsiaTheme="majorEastAsia" w:hAnsiTheme="majorHAnsi" w:cstheme="majorBidi"/>
      <w:b/>
      <w:bCs/>
      <w:color w:val="4F81BD" w:themeColor="accent1"/>
    </w:rPr>
  </w:style>
  <w:style w:type="character" w:styleId="af0">
    <w:name w:val="Hyperlink"/>
    <w:basedOn w:val="a0"/>
    <w:uiPriority w:val="99"/>
    <w:unhideWhenUsed/>
    <w:rsid w:val="00107F7D"/>
    <w:rPr>
      <w:color w:val="0000FF" w:themeColor="hyperlink"/>
      <w:u w:val="single"/>
    </w:rPr>
  </w:style>
  <w:style w:type="paragraph" w:styleId="af1">
    <w:name w:val="No Spacing"/>
    <w:uiPriority w:val="1"/>
    <w:qFormat/>
    <w:rsid w:val="00BB4BEE"/>
    <w:pPr>
      <w:spacing w:after="0" w:line="240" w:lineRule="auto"/>
    </w:pPr>
  </w:style>
  <w:style w:type="paragraph" w:styleId="af2">
    <w:name w:val="TOC Heading"/>
    <w:basedOn w:val="1"/>
    <w:next w:val="a"/>
    <w:uiPriority w:val="39"/>
    <w:unhideWhenUsed/>
    <w:qFormat/>
    <w:rsid w:val="00DC6815"/>
    <w:pPr>
      <w:outlineLvl w:val="9"/>
    </w:pPr>
    <w:rPr>
      <w:lang w:eastAsia="ru-RU"/>
    </w:rPr>
  </w:style>
  <w:style w:type="paragraph" w:styleId="af3">
    <w:name w:val="Document Map"/>
    <w:basedOn w:val="a"/>
    <w:link w:val="af4"/>
    <w:uiPriority w:val="99"/>
    <w:semiHidden/>
    <w:unhideWhenUsed/>
    <w:rsid w:val="00C65BA5"/>
    <w:pPr>
      <w:spacing w:after="0" w:line="240" w:lineRule="auto"/>
    </w:pPr>
    <w:rPr>
      <w:rFonts w:ascii="Tahoma" w:hAnsi="Tahoma" w:cs="Tahoma"/>
      <w:sz w:val="16"/>
      <w:szCs w:val="16"/>
    </w:rPr>
  </w:style>
  <w:style w:type="character" w:customStyle="1" w:styleId="af4">
    <w:name w:val="Схема документа Знак"/>
    <w:basedOn w:val="a0"/>
    <w:link w:val="af3"/>
    <w:uiPriority w:val="99"/>
    <w:semiHidden/>
    <w:rsid w:val="00C65B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864441">
      <w:bodyDiv w:val="1"/>
      <w:marLeft w:val="0"/>
      <w:marRight w:val="0"/>
      <w:marTop w:val="0"/>
      <w:marBottom w:val="0"/>
      <w:divBdr>
        <w:top w:val="none" w:sz="0" w:space="0" w:color="auto"/>
        <w:left w:val="none" w:sz="0" w:space="0" w:color="auto"/>
        <w:bottom w:val="none" w:sz="0" w:space="0" w:color="auto"/>
        <w:right w:val="none" w:sz="0" w:space="0" w:color="auto"/>
      </w:divBdr>
      <w:divsChild>
        <w:div w:id="653337708">
          <w:marLeft w:val="105"/>
          <w:marRight w:val="0"/>
          <w:marTop w:val="60"/>
          <w:marBottom w:val="0"/>
          <w:divBdr>
            <w:top w:val="none" w:sz="0" w:space="0" w:color="auto"/>
            <w:left w:val="none" w:sz="0" w:space="0" w:color="auto"/>
            <w:bottom w:val="none" w:sz="0" w:space="0" w:color="auto"/>
            <w:right w:val="none" w:sz="0" w:space="0" w:color="auto"/>
          </w:divBdr>
        </w:div>
      </w:divsChild>
    </w:div>
    <w:div w:id="193720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B1816-DE65-4B03-B589-1932ADE9B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99</Pages>
  <Words>15359</Words>
  <Characters>87550</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23</cp:revision>
  <cp:lastPrinted>2021-06-12T14:24:00Z</cp:lastPrinted>
  <dcterms:created xsi:type="dcterms:W3CDTF">2021-02-18T12:54:00Z</dcterms:created>
  <dcterms:modified xsi:type="dcterms:W3CDTF">2021-06-12T15:25:00Z</dcterms:modified>
</cp:coreProperties>
</file>